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40323" w:rsidRDefault="00C40323">
      <w:r>
        <w:rPr>
          <w:rFonts w:hint="eastAsia"/>
          <w:b/>
          <w:color w:val="0000FF"/>
          <w:sz w:val="22"/>
        </w:rPr>
        <w:t xml:space="preserve">        </w:t>
      </w:r>
      <w:r>
        <w:rPr>
          <w:rFonts w:hint="eastAsia"/>
          <w:b/>
          <w:color w:val="0000FF"/>
          <w:sz w:val="22"/>
        </w:rPr>
        <w:t>一、</w:t>
      </w:r>
      <w:r>
        <w:rPr>
          <w:b/>
          <w:color w:val="0000FF"/>
          <w:sz w:val="22"/>
        </w:rPr>
        <w:t>现在最主要的三种网络</w:t>
      </w:r>
    </w:p>
    <w:p w:rsidR="00C40323" w:rsidRDefault="00C40323">
      <w:pPr>
        <w:numPr>
          <w:ilvl w:val="0"/>
          <w:numId w:val="1"/>
        </w:numPr>
        <w:tabs>
          <w:tab w:val="left" w:pos="840"/>
        </w:tabs>
        <w:ind w:left="840"/>
      </w:pPr>
      <w:r>
        <w:t>电信网络（电话网）</w:t>
      </w:r>
    </w:p>
    <w:p w:rsidR="00C40323" w:rsidRDefault="00C40323">
      <w:pPr>
        <w:numPr>
          <w:ilvl w:val="0"/>
          <w:numId w:val="1"/>
        </w:numPr>
        <w:tabs>
          <w:tab w:val="left" w:pos="840"/>
        </w:tabs>
        <w:ind w:left="840"/>
      </w:pPr>
      <w:r>
        <w:t>有线电视网络</w:t>
      </w:r>
    </w:p>
    <w:p w:rsidR="00C40323" w:rsidRDefault="00C40323">
      <w:pPr>
        <w:numPr>
          <w:ilvl w:val="0"/>
          <w:numId w:val="1"/>
        </w:numPr>
        <w:tabs>
          <w:tab w:val="left" w:pos="840"/>
        </w:tabs>
        <w:ind w:left="840"/>
      </w:pPr>
      <w:r>
        <w:t>计算机网络</w:t>
      </w:r>
      <w:r>
        <w:rPr>
          <w:rFonts w:hint="eastAsia"/>
        </w:rPr>
        <w:t xml:space="preserve"> (</w:t>
      </w:r>
      <w:r>
        <w:t>发展最快，信息时代的</w:t>
      </w:r>
      <w:r>
        <w:rPr>
          <w:color w:val="FF0000"/>
        </w:rPr>
        <w:t>核心</w:t>
      </w:r>
      <w:r>
        <w:t>技术</w:t>
      </w:r>
      <w:r>
        <w:rPr>
          <w:rFonts w:hint="eastAsia"/>
        </w:rPr>
        <w:t>)</w:t>
      </w:r>
    </w:p>
    <w:p w:rsidR="00C40323" w:rsidRDefault="00C40323"/>
    <w:p w:rsidR="00C40323" w:rsidRDefault="00C40323">
      <w:pPr>
        <w:numPr>
          <w:ilvl w:val="0"/>
          <w:numId w:val="2"/>
        </w:numPr>
        <w:rPr>
          <w:rFonts w:hint="eastAsia"/>
          <w:b/>
          <w:color w:val="0000FF"/>
          <w:sz w:val="22"/>
        </w:rPr>
      </w:pPr>
      <w:r>
        <w:rPr>
          <w:rFonts w:hint="eastAsia"/>
          <w:b/>
          <w:color w:val="0000FF"/>
          <w:sz w:val="22"/>
        </w:rPr>
        <w:t xml:space="preserve">internet </w:t>
      </w:r>
      <w:r>
        <w:rPr>
          <w:rFonts w:hint="eastAsia"/>
          <w:b/>
          <w:color w:val="0000FF"/>
          <w:sz w:val="22"/>
        </w:rPr>
        <w:t>和</w:t>
      </w:r>
      <w:r>
        <w:rPr>
          <w:rFonts w:hint="eastAsia"/>
          <w:b/>
          <w:color w:val="0000FF"/>
          <w:sz w:val="22"/>
        </w:rPr>
        <w:t xml:space="preserve"> Internet</w:t>
      </w:r>
    </w:p>
    <w:p w:rsidR="00C40323" w:rsidRDefault="00C40323">
      <w:pPr>
        <w:numPr>
          <w:ilvl w:val="0"/>
          <w:numId w:val="3"/>
        </w:numPr>
        <w:tabs>
          <w:tab w:val="left" w:pos="420"/>
        </w:tabs>
        <w:ind w:left="0" w:firstLine="420"/>
        <w:rPr>
          <w:rFonts w:hint="eastAsia"/>
        </w:rPr>
      </w:pPr>
      <w:r>
        <w:rPr>
          <w:rFonts w:hint="eastAsia"/>
          <w:color w:val="FF00FF"/>
        </w:rPr>
        <w:t xml:space="preserve">internet </w:t>
      </w:r>
      <w:r>
        <w:rPr>
          <w:rFonts w:hint="eastAsia"/>
          <w:color w:val="FF00FF"/>
        </w:rPr>
        <w:t>是普通名词</w:t>
      </w:r>
    </w:p>
    <w:p w:rsidR="00C40323" w:rsidRDefault="00C40323">
      <w:pPr>
        <w:ind w:left="420" w:firstLine="420"/>
        <w:rPr>
          <w:rFonts w:hint="eastAsia"/>
        </w:rPr>
      </w:pPr>
      <w:r>
        <w:rPr>
          <w:rFonts w:hint="eastAsia"/>
        </w:rPr>
        <w:t>泛指一般的互连网（互联网）</w:t>
      </w:r>
    </w:p>
    <w:p w:rsidR="00C40323" w:rsidRDefault="00C40323">
      <w:pPr>
        <w:numPr>
          <w:ilvl w:val="0"/>
          <w:numId w:val="3"/>
        </w:numPr>
        <w:tabs>
          <w:tab w:val="left" w:pos="420"/>
        </w:tabs>
        <w:ind w:left="0" w:firstLine="420"/>
        <w:rPr>
          <w:rFonts w:hint="eastAsia"/>
        </w:rPr>
      </w:pPr>
      <w:r>
        <w:rPr>
          <w:rFonts w:hint="eastAsia"/>
          <w:color w:val="FF00FF"/>
        </w:rPr>
        <w:t xml:space="preserve">Internet </w:t>
      </w:r>
      <w:r>
        <w:rPr>
          <w:rFonts w:hint="eastAsia"/>
          <w:color w:val="FF00FF"/>
        </w:rPr>
        <w:t>是专有名词</w:t>
      </w:r>
      <w:r>
        <w:rPr>
          <w:rFonts w:hint="eastAsia"/>
          <w:color w:val="FF00FF"/>
        </w:rPr>
        <w:t>,</w:t>
      </w:r>
      <w:r>
        <w:rPr>
          <w:rFonts w:hint="eastAsia"/>
          <w:color w:val="FF00FF"/>
        </w:rPr>
        <w:t>标准翻译是“因特网”</w:t>
      </w:r>
    </w:p>
    <w:p w:rsidR="00C40323" w:rsidRDefault="00C40323">
      <w:pPr>
        <w:ind w:left="420" w:firstLine="420"/>
        <w:rPr>
          <w:rFonts w:hint="eastAsia"/>
        </w:rPr>
      </w:pPr>
      <w:r>
        <w:rPr>
          <w:rFonts w:hint="eastAsia"/>
        </w:rPr>
        <w:t>世界范围的互连网（互联网）</w:t>
      </w:r>
    </w:p>
    <w:p w:rsidR="00C40323" w:rsidRDefault="00C40323">
      <w:pPr>
        <w:ind w:left="420" w:firstLine="420"/>
        <w:rPr>
          <w:rFonts w:hint="eastAsia"/>
        </w:rPr>
      </w:pPr>
      <w:r>
        <w:rPr>
          <w:rFonts w:hint="eastAsia"/>
        </w:rPr>
        <w:t>使用</w:t>
      </w:r>
      <w:r>
        <w:rPr>
          <w:rFonts w:hint="eastAsia"/>
        </w:rPr>
        <w:t xml:space="preserve"> TCP/IP </w:t>
      </w:r>
      <w:r>
        <w:rPr>
          <w:rFonts w:hint="eastAsia"/>
        </w:rPr>
        <w:t>协议族</w:t>
      </w:r>
    </w:p>
    <w:p w:rsidR="00C40323" w:rsidRDefault="00C40323">
      <w:pPr>
        <w:ind w:left="420" w:firstLine="420"/>
        <w:rPr>
          <w:rFonts w:hint="eastAsia"/>
          <w:b/>
          <w:color w:val="0000FF"/>
          <w:sz w:val="22"/>
        </w:rPr>
      </w:pPr>
      <w:r>
        <w:rPr>
          <w:rFonts w:hint="eastAsia"/>
        </w:rPr>
        <w:t>前身是美国的阿帕网</w:t>
      </w:r>
      <w:r>
        <w:rPr>
          <w:rFonts w:hint="eastAsia"/>
        </w:rPr>
        <w:t xml:space="preserve"> ARPANET</w:t>
      </w:r>
    </w:p>
    <w:p w:rsidR="00C40323" w:rsidRDefault="00C40323">
      <w:pPr>
        <w:ind w:firstLine="420"/>
        <w:rPr>
          <w:rFonts w:hint="eastAsia"/>
          <w:b/>
          <w:color w:val="0000FF"/>
          <w:sz w:val="22"/>
        </w:rPr>
      </w:pPr>
    </w:p>
    <w:p w:rsidR="00C40323" w:rsidRDefault="00C40323">
      <w:pPr>
        <w:numPr>
          <w:ilvl w:val="0"/>
          <w:numId w:val="4"/>
        </w:numPr>
        <w:rPr>
          <w:rFonts w:hint="eastAsia"/>
          <w:b/>
          <w:color w:val="0000FF"/>
          <w:sz w:val="22"/>
        </w:rPr>
      </w:pPr>
      <w:r>
        <w:rPr>
          <w:rFonts w:hint="eastAsia"/>
          <w:b/>
          <w:color w:val="0000FF"/>
          <w:sz w:val="22"/>
        </w:rPr>
        <w:t>计算机网络的带宽</w:t>
      </w:r>
    </w:p>
    <w:p w:rsidR="00C40323" w:rsidRDefault="00C40323">
      <w:pPr>
        <w:ind w:firstLine="420"/>
        <w:rPr>
          <w:rFonts w:hint="eastAsia"/>
          <w:sz w:val="22"/>
        </w:rPr>
      </w:pPr>
      <w:r>
        <w:rPr>
          <w:rFonts w:hint="eastAsia"/>
          <w:sz w:val="22"/>
        </w:rPr>
        <w:t>计算机网络的带宽是指网络可通过的最高数据率，即每秒多少比特。</w:t>
      </w:r>
    </w:p>
    <w:p w:rsidR="00C40323" w:rsidRDefault="00C40323">
      <w:pPr>
        <w:ind w:firstLine="420"/>
        <w:rPr>
          <w:rFonts w:hint="eastAsia"/>
          <w:sz w:val="22"/>
        </w:rPr>
      </w:pPr>
      <w:r>
        <w:rPr>
          <w:rFonts w:hint="eastAsia"/>
          <w:sz w:val="22"/>
        </w:rPr>
        <w:t>描述带宽也常常把“比特</w:t>
      </w:r>
      <w:r>
        <w:rPr>
          <w:rFonts w:hint="eastAsia"/>
          <w:sz w:val="22"/>
        </w:rPr>
        <w:t>/</w:t>
      </w:r>
      <w:r>
        <w:rPr>
          <w:rFonts w:hint="eastAsia"/>
          <w:sz w:val="22"/>
        </w:rPr>
        <w:t>秒”省略。</w:t>
      </w:r>
    </w:p>
    <w:p w:rsidR="00C40323" w:rsidRDefault="00C40323">
      <w:pPr>
        <w:ind w:firstLine="420"/>
        <w:rPr>
          <w:rFonts w:hint="eastAsia"/>
          <w:color w:val="FF0000"/>
          <w:sz w:val="22"/>
        </w:rPr>
      </w:pPr>
      <w:r>
        <w:rPr>
          <w:rFonts w:hint="eastAsia"/>
          <w:sz w:val="22"/>
        </w:rPr>
        <w:t>例如，带宽是</w:t>
      </w:r>
      <w:r>
        <w:rPr>
          <w:rFonts w:hint="eastAsia"/>
          <w:sz w:val="22"/>
        </w:rPr>
        <w:t xml:space="preserve"> 10 M</w:t>
      </w:r>
      <w:r>
        <w:rPr>
          <w:rFonts w:hint="eastAsia"/>
          <w:sz w:val="22"/>
        </w:rPr>
        <w:t>，实际上是</w:t>
      </w:r>
      <w:r>
        <w:rPr>
          <w:rFonts w:hint="eastAsia"/>
          <w:sz w:val="22"/>
        </w:rPr>
        <w:t xml:space="preserve"> 10 Mb/s</w:t>
      </w:r>
      <w:r>
        <w:rPr>
          <w:rFonts w:hint="eastAsia"/>
          <w:sz w:val="22"/>
        </w:rPr>
        <w:t>。</w:t>
      </w:r>
      <w:r>
        <w:rPr>
          <w:rFonts w:hint="eastAsia"/>
          <w:color w:val="FF0000"/>
          <w:sz w:val="22"/>
        </w:rPr>
        <w:t>注意：这里的</w:t>
      </w:r>
      <w:r>
        <w:rPr>
          <w:rFonts w:hint="eastAsia"/>
          <w:color w:val="FF0000"/>
          <w:sz w:val="22"/>
        </w:rPr>
        <w:t xml:space="preserve"> M </w:t>
      </w:r>
      <w:r>
        <w:rPr>
          <w:rFonts w:hint="eastAsia"/>
          <w:color w:val="FF0000"/>
          <w:sz w:val="22"/>
        </w:rPr>
        <w:t>是</w:t>
      </w:r>
      <w:r>
        <w:rPr>
          <w:rFonts w:hint="eastAsia"/>
          <w:color w:val="FF0000"/>
          <w:sz w:val="22"/>
        </w:rPr>
        <w:t xml:space="preserve"> 10</w:t>
      </w:r>
      <w:r>
        <w:rPr>
          <w:rFonts w:hint="eastAsia"/>
          <w:color w:val="FF0000"/>
          <w:sz w:val="22"/>
          <w:vertAlign w:val="superscript"/>
        </w:rPr>
        <w:t>6</w:t>
      </w:r>
      <w:r>
        <w:rPr>
          <w:rFonts w:hint="eastAsia"/>
          <w:color w:val="FF0000"/>
          <w:sz w:val="22"/>
        </w:rPr>
        <w:t>。</w:t>
      </w:r>
    </w:p>
    <w:p w:rsidR="00C40323" w:rsidRDefault="00C40323">
      <w:pPr>
        <w:ind w:firstLine="420"/>
        <w:rPr>
          <w:rFonts w:hint="eastAsia"/>
          <w:color w:val="FF0000"/>
          <w:sz w:val="22"/>
        </w:rPr>
      </w:pPr>
    </w:p>
    <w:p w:rsidR="00C40323" w:rsidRDefault="00C40323">
      <w:pPr>
        <w:numPr>
          <w:ilvl w:val="0"/>
          <w:numId w:val="4"/>
        </w:numPr>
        <w:rPr>
          <w:rFonts w:hint="eastAsia"/>
          <w:b/>
          <w:color w:val="0000FF"/>
          <w:sz w:val="22"/>
        </w:rPr>
      </w:pPr>
      <w:r>
        <w:rPr>
          <w:rFonts w:hint="eastAsia"/>
          <w:b/>
          <w:color w:val="0000FF"/>
          <w:sz w:val="22"/>
        </w:rPr>
        <w:t>对宽带传输的错误概念</w:t>
      </w:r>
    </w:p>
    <w:p w:rsidR="00C40323" w:rsidRDefault="00C40323">
      <w:pPr>
        <w:ind w:firstLine="420"/>
        <w:rPr>
          <w:rFonts w:hint="eastAsia"/>
          <w:sz w:val="22"/>
        </w:rPr>
      </w:pPr>
      <w:r>
        <w:rPr>
          <w:rFonts w:hint="eastAsia"/>
          <w:sz w:val="22"/>
        </w:rPr>
        <w:t>在网络中有两种不同的速率：</w:t>
      </w:r>
    </w:p>
    <w:p w:rsidR="00C40323" w:rsidRDefault="00C40323">
      <w:pPr>
        <w:numPr>
          <w:ilvl w:val="0"/>
          <w:numId w:val="5"/>
        </w:numPr>
        <w:tabs>
          <w:tab w:val="left" w:pos="420"/>
        </w:tabs>
        <w:ind w:left="0" w:firstLine="420"/>
        <w:rPr>
          <w:rFonts w:hint="eastAsia"/>
          <w:sz w:val="22"/>
        </w:rPr>
      </w:pPr>
      <w:r>
        <w:rPr>
          <w:rFonts w:hint="eastAsia"/>
          <w:sz w:val="22"/>
        </w:rPr>
        <w:t>信号（即电磁波）在传输媒体上的</w:t>
      </w:r>
      <w:r>
        <w:rPr>
          <w:rFonts w:hint="eastAsia"/>
          <w:color w:val="FF0000"/>
          <w:sz w:val="22"/>
        </w:rPr>
        <w:t>传播速率</w:t>
      </w:r>
      <w:r>
        <w:rPr>
          <w:rFonts w:hint="eastAsia"/>
          <w:sz w:val="22"/>
        </w:rPr>
        <w:t>（米</w:t>
      </w:r>
      <w:r>
        <w:rPr>
          <w:rFonts w:hint="eastAsia"/>
          <w:sz w:val="22"/>
        </w:rPr>
        <w:t>/</w:t>
      </w:r>
      <w:r>
        <w:rPr>
          <w:rFonts w:hint="eastAsia"/>
          <w:sz w:val="22"/>
        </w:rPr>
        <w:t>秒，或公里</w:t>
      </w:r>
      <w:r>
        <w:rPr>
          <w:rFonts w:hint="eastAsia"/>
          <w:sz w:val="22"/>
        </w:rPr>
        <w:t>/</w:t>
      </w:r>
      <w:r>
        <w:rPr>
          <w:rFonts w:hint="eastAsia"/>
          <w:sz w:val="22"/>
        </w:rPr>
        <w:t>秒）</w:t>
      </w:r>
    </w:p>
    <w:p w:rsidR="00C40323" w:rsidRDefault="00C40323">
      <w:pPr>
        <w:numPr>
          <w:ilvl w:val="0"/>
          <w:numId w:val="5"/>
        </w:numPr>
        <w:tabs>
          <w:tab w:val="left" w:pos="420"/>
        </w:tabs>
        <w:ind w:left="0" w:firstLine="420"/>
        <w:rPr>
          <w:rFonts w:hint="eastAsia"/>
          <w:sz w:val="22"/>
        </w:rPr>
      </w:pPr>
      <w:r>
        <w:rPr>
          <w:rFonts w:hint="eastAsia"/>
          <w:sz w:val="22"/>
        </w:rPr>
        <w:t>计算机向网络发送比特的速率（比特</w:t>
      </w:r>
      <w:r>
        <w:rPr>
          <w:rFonts w:hint="eastAsia"/>
          <w:sz w:val="22"/>
        </w:rPr>
        <w:t>/</w:t>
      </w:r>
      <w:r>
        <w:rPr>
          <w:rFonts w:hint="eastAsia"/>
          <w:sz w:val="22"/>
        </w:rPr>
        <w:t>秒）</w:t>
      </w:r>
      <w:r>
        <w:rPr>
          <w:rFonts w:hint="eastAsia"/>
          <w:sz w:val="22"/>
        </w:rPr>
        <w:t>,</w:t>
      </w:r>
      <w:r>
        <w:rPr>
          <w:rFonts w:hint="eastAsia"/>
          <w:sz w:val="22"/>
        </w:rPr>
        <w:t>也叫</w:t>
      </w:r>
      <w:r>
        <w:rPr>
          <w:rFonts w:hint="eastAsia"/>
          <w:color w:val="FF0000"/>
          <w:sz w:val="22"/>
        </w:rPr>
        <w:t>传输速率。</w:t>
      </w:r>
    </w:p>
    <w:p w:rsidR="00C40323" w:rsidRDefault="00C40323">
      <w:pPr>
        <w:ind w:firstLine="420"/>
        <w:rPr>
          <w:rFonts w:hint="eastAsia"/>
          <w:sz w:val="22"/>
        </w:rPr>
      </w:pPr>
      <w:r>
        <w:rPr>
          <w:rFonts w:hint="eastAsia"/>
          <w:sz w:val="22"/>
        </w:rPr>
        <w:t>这两种速率的意义和单位完全不同。</w:t>
      </w:r>
    </w:p>
    <w:p w:rsidR="00C40323" w:rsidRDefault="00C40323">
      <w:pPr>
        <w:ind w:firstLine="420"/>
        <w:rPr>
          <w:rFonts w:hint="eastAsia"/>
          <w:sz w:val="22"/>
        </w:rPr>
      </w:pPr>
    </w:p>
    <w:p w:rsidR="00C40323" w:rsidRDefault="00C40323">
      <w:pPr>
        <w:ind w:firstLine="420"/>
        <w:rPr>
          <w:rFonts w:hint="eastAsia"/>
          <w:sz w:val="22"/>
        </w:rPr>
      </w:pPr>
      <w:r>
        <w:rPr>
          <w:rFonts w:hint="eastAsia"/>
          <w:sz w:val="22"/>
        </w:rPr>
        <w:t>宽带传输：计算机</w:t>
      </w:r>
      <w:r>
        <w:rPr>
          <w:rFonts w:hint="eastAsia"/>
          <w:color w:val="FF0000"/>
          <w:sz w:val="22"/>
        </w:rPr>
        <w:t>向网络发送比特的速率</w:t>
      </w:r>
      <w:r>
        <w:rPr>
          <w:rFonts w:hint="eastAsia"/>
          <w:sz w:val="22"/>
        </w:rPr>
        <w:t>较高。</w:t>
      </w:r>
    </w:p>
    <w:p w:rsidR="00C40323" w:rsidRDefault="00C40323">
      <w:pPr>
        <w:ind w:firstLine="420"/>
        <w:rPr>
          <w:rFonts w:hint="eastAsia"/>
          <w:sz w:val="22"/>
        </w:rPr>
      </w:pPr>
      <w:r>
        <w:rPr>
          <w:rFonts w:hint="eastAsia"/>
          <w:sz w:val="22"/>
        </w:rPr>
        <w:t>宽带线路：每秒有更多比特从计算机注入到线路。</w:t>
      </w:r>
    </w:p>
    <w:p w:rsidR="00C40323" w:rsidRDefault="00C40323">
      <w:pPr>
        <w:ind w:firstLine="420"/>
        <w:rPr>
          <w:rFonts w:hint="eastAsia"/>
          <w:sz w:val="22"/>
        </w:rPr>
      </w:pPr>
      <w:r>
        <w:rPr>
          <w:rFonts w:hint="eastAsia"/>
          <w:sz w:val="22"/>
        </w:rPr>
        <w:t>宽带线路和窄带线路上比特的传播速率是一样的。</w:t>
      </w:r>
    </w:p>
    <w:p w:rsidR="00C40323" w:rsidRDefault="00C40323">
      <w:pPr>
        <w:ind w:firstLine="420"/>
        <w:rPr>
          <w:rFonts w:hint="eastAsia"/>
          <w:sz w:val="22"/>
        </w:rPr>
      </w:pPr>
    </w:p>
    <w:p w:rsidR="00C40323" w:rsidRDefault="00C40323">
      <w:pPr>
        <w:ind w:firstLine="420"/>
        <w:rPr>
          <w:rFonts w:hint="eastAsia"/>
          <w:sz w:val="22"/>
        </w:rPr>
      </w:pPr>
      <w:r>
        <w:rPr>
          <w:rFonts w:hint="eastAsia"/>
          <w:sz w:val="22"/>
        </w:rPr>
        <w:t>早期的计算机网络采用</w:t>
      </w:r>
      <w:r>
        <w:rPr>
          <w:rFonts w:hint="eastAsia"/>
          <w:color w:val="FF0000"/>
          <w:sz w:val="22"/>
        </w:rPr>
        <w:t>电路交换</w:t>
      </w:r>
      <w:r>
        <w:rPr>
          <w:rFonts w:hint="eastAsia"/>
          <w:sz w:val="22"/>
        </w:rPr>
        <w:t>，新型的计算机网络采用</w:t>
      </w:r>
      <w:r>
        <w:rPr>
          <w:rFonts w:hint="eastAsia"/>
          <w:color w:val="FF0000"/>
          <w:sz w:val="22"/>
        </w:rPr>
        <w:t>分组交换的、基于存储转发</w:t>
      </w:r>
      <w:r>
        <w:rPr>
          <w:rFonts w:hint="eastAsia"/>
          <w:sz w:val="22"/>
        </w:rPr>
        <w:t>的方式。</w:t>
      </w:r>
    </w:p>
    <w:p w:rsidR="00C40323" w:rsidRDefault="00C40323">
      <w:pPr>
        <w:ind w:firstLine="420"/>
        <w:rPr>
          <w:rFonts w:hint="eastAsia"/>
          <w:sz w:val="22"/>
        </w:rPr>
      </w:pPr>
      <w:r>
        <w:rPr>
          <w:rFonts w:hint="eastAsia"/>
          <w:sz w:val="22"/>
        </w:rPr>
        <w:t>分组交换：</w:t>
      </w:r>
    </w:p>
    <w:p w:rsidR="00C40323" w:rsidRDefault="00C40323">
      <w:pPr>
        <w:numPr>
          <w:ilvl w:val="0"/>
          <w:numId w:val="6"/>
        </w:numPr>
        <w:tabs>
          <w:tab w:val="left" w:pos="420"/>
        </w:tabs>
        <w:ind w:left="0" w:firstLine="420"/>
        <w:rPr>
          <w:rFonts w:hint="eastAsia"/>
        </w:rPr>
      </w:pPr>
      <w:r>
        <w:rPr>
          <w:rFonts w:hint="eastAsia"/>
          <w:sz w:val="22"/>
        </w:rPr>
        <w:t xml:space="preserve">  </w:t>
      </w:r>
      <w:r>
        <w:rPr>
          <w:rFonts w:hint="eastAsia"/>
        </w:rPr>
        <w:t>在发送端把要发送的报文分隔为较短的数据块</w:t>
      </w:r>
    </w:p>
    <w:p w:rsidR="00C40323" w:rsidRDefault="00C40323">
      <w:pPr>
        <w:numPr>
          <w:ilvl w:val="0"/>
          <w:numId w:val="6"/>
        </w:numPr>
        <w:tabs>
          <w:tab w:val="left" w:pos="420"/>
        </w:tabs>
        <w:ind w:left="0" w:firstLine="420"/>
        <w:rPr>
          <w:rFonts w:hint="eastAsia"/>
        </w:rPr>
      </w:pPr>
      <w:r>
        <w:rPr>
          <w:rFonts w:hint="eastAsia"/>
        </w:rPr>
        <w:t xml:space="preserve">  </w:t>
      </w:r>
      <w:r>
        <w:rPr>
          <w:rFonts w:hint="eastAsia"/>
        </w:rPr>
        <w:t>每个</w:t>
      </w:r>
      <w:proofErr w:type="gramStart"/>
      <w:r>
        <w:rPr>
          <w:rFonts w:hint="eastAsia"/>
        </w:rPr>
        <w:t>块增加</w:t>
      </w:r>
      <w:proofErr w:type="gramEnd"/>
      <w:r>
        <w:rPr>
          <w:rFonts w:hint="eastAsia"/>
        </w:rPr>
        <w:t>带有控制信息的首部构成分组（包）</w:t>
      </w:r>
    </w:p>
    <w:p w:rsidR="00C40323" w:rsidRDefault="00C40323">
      <w:pPr>
        <w:numPr>
          <w:ilvl w:val="0"/>
          <w:numId w:val="6"/>
        </w:numPr>
        <w:tabs>
          <w:tab w:val="left" w:pos="420"/>
        </w:tabs>
        <w:ind w:left="0" w:firstLine="420"/>
        <w:rPr>
          <w:rFonts w:hint="eastAsia"/>
        </w:rPr>
      </w:pPr>
      <w:r>
        <w:rPr>
          <w:rFonts w:hint="eastAsia"/>
        </w:rPr>
        <w:t xml:space="preserve">  </w:t>
      </w:r>
      <w:r>
        <w:rPr>
          <w:rFonts w:hint="eastAsia"/>
        </w:rPr>
        <w:t>依次把各分组发送到接收端</w:t>
      </w:r>
    </w:p>
    <w:p w:rsidR="00C40323" w:rsidRDefault="00C40323">
      <w:pPr>
        <w:numPr>
          <w:ilvl w:val="0"/>
          <w:numId w:val="6"/>
        </w:numPr>
        <w:tabs>
          <w:tab w:val="left" w:pos="420"/>
        </w:tabs>
        <w:ind w:left="0" w:firstLine="420"/>
        <w:rPr>
          <w:rFonts w:hint="eastAsia"/>
        </w:rPr>
      </w:pPr>
      <w:r>
        <w:rPr>
          <w:rFonts w:hint="eastAsia"/>
        </w:rPr>
        <w:t xml:space="preserve">  </w:t>
      </w:r>
      <w:r>
        <w:rPr>
          <w:rFonts w:hint="eastAsia"/>
        </w:rPr>
        <w:t>接收端剥去首部，抽出数据部分，还原成报文</w:t>
      </w:r>
    </w:p>
    <w:p w:rsidR="00C40323" w:rsidRDefault="00C40323">
      <w:pPr>
        <w:rPr>
          <w:rFonts w:hint="eastAsia"/>
        </w:rPr>
      </w:pPr>
    </w:p>
    <w:p w:rsidR="00C40323" w:rsidRDefault="00C40323">
      <w:pPr>
        <w:rPr>
          <w:rFonts w:hint="eastAsia"/>
        </w:rPr>
      </w:pPr>
      <w:r>
        <w:rPr>
          <w:rFonts w:hint="eastAsia"/>
        </w:rPr>
        <w:t xml:space="preserve">IP </w:t>
      </w:r>
      <w:r>
        <w:rPr>
          <w:rFonts w:hint="eastAsia"/>
        </w:rPr>
        <w:t>网络的重要特点</w:t>
      </w:r>
    </w:p>
    <w:p w:rsidR="00C40323" w:rsidRDefault="00C40323">
      <w:pPr>
        <w:numPr>
          <w:ilvl w:val="0"/>
          <w:numId w:val="7"/>
        </w:numPr>
        <w:tabs>
          <w:tab w:val="left" w:pos="420"/>
        </w:tabs>
        <w:ind w:firstLine="0"/>
        <w:rPr>
          <w:rFonts w:hint="eastAsia"/>
        </w:rPr>
      </w:pPr>
      <w:r>
        <w:rPr>
          <w:rFonts w:hint="eastAsia"/>
        </w:rPr>
        <w:t>每一个分组独立选择路由。</w:t>
      </w:r>
    </w:p>
    <w:p w:rsidR="00C40323" w:rsidRDefault="00C40323">
      <w:pPr>
        <w:numPr>
          <w:ilvl w:val="0"/>
          <w:numId w:val="7"/>
        </w:numPr>
        <w:tabs>
          <w:tab w:val="left" w:pos="420"/>
        </w:tabs>
        <w:ind w:firstLine="0"/>
        <w:rPr>
          <w:rFonts w:hint="eastAsia"/>
        </w:rPr>
      </w:pPr>
      <w:r>
        <w:rPr>
          <w:rFonts w:hint="eastAsia"/>
        </w:rPr>
        <w:t>发往同一个目的地的分组，后发送的有可能先收到（即可能不按顺序接收）。</w:t>
      </w:r>
    </w:p>
    <w:p w:rsidR="00C40323" w:rsidRDefault="00C40323">
      <w:pPr>
        <w:numPr>
          <w:ilvl w:val="0"/>
          <w:numId w:val="7"/>
        </w:numPr>
        <w:tabs>
          <w:tab w:val="left" w:pos="420"/>
        </w:tabs>
        <w:ind w:firstLine="0"/>
        <w:rPr>
          <w:rFonts w:hint="eastAsia"/>
        </w:rPr>
      </w:pPr>
      <w:r>
        <w:rPr>
          <w:rFonts w:hint="eastAsia"/>
        </w:rPr>
        <w:t>当网络中的通信量过大时，路由器就来不及处理分组，于是要丢弃一些分组。</w:t>
      </w:r>
    </w:p>
    <w:p w:rsidR="00C40323" w:rsidRDefault="00C40323">
      <w:pPr>
        <w:numPr>
          <w:ilvl w:val="0"/>
          <w:numId w:val="7"/>
        </w:numPr>
        <w:tabs>
          <w:tab w:val="left" w:pos="420"/>
        </w:tabs>
        <w:ind w:firstLine="0"/>
        <w:rPr>
          <w:rFonts w:hint="eastAsia"/>
        </w:rPr>
      </w:pPr>
      <w:r>
        <w:rPr>
          <w:rFonts w:hint="eastAsia"/>
        </w:rPr>
        <w:t>因此，</w:t>
      </w:r>
      <w:r>
        <w:rPr>
          <w:rFonts w:hint="eastAsia"/>
        </w:rPr>
        <w:t xml:space="preserve"> </w:t>
      </w:r>
      <w:r>
        <w:rPr>
          <w:rFonts w:hint="eastAsia"/>
          <w:color w:val="FF0000"/>
        </w:rPr>
        <w:t xml:space="preserve">IP </w:t>
      </w:r>
      <w:r>
        <w:rPr>
          <w:rFonts w:hint="eastAsia"/>
          <w:color w:val="FF0000"/>
        </w:rPr>
        <w:t>网络不保证分组的可靠地交付。</w:t>
      </w:r>
    </w:p>
    <w:p w:rsidR="00C40323" w:rsidRDefault="00C40323">
      <w:pPr>
        <w:numPr>
          <w:ilvl w:val="0"/>
          <w:numId w:val="7"/>
        </w:numPr>
        <w:tabs>
          <w:tab w:val="left" w:pos="420"/>
        </w:tabs>
        <w:ind w:firstLine="0"/>
        <w:rPr>
          <w:rFonts w:hint="eastAsia"/>
        </w:rPr>
      </w:pPr>
      <w:r>
        <w:rPr>
          <w:rFonts w:hint="eastAsia"/>
        </w:rPr>
        <w:t xml:space="preserve">IP </w:t>
      </w:r>
      <w:r>
        <w:rPr>
          <w:rFonts w:hint="eastAsia"/>
        </w:rPr>
        <w:t>网络提供的服务被称为：</w:t>
      </w:r>
    </w:p>
    <w:p w:rsidR="00C40323" w:rsidRDefault="00C40323">
      <w:pPr>
        <w:ind w:firstLine="420"/>
        <w:rPr>
          <w:rFonts w:hint="eastAsia"/>
          <w:color w:val="FF0000"/>
        </w:rPr>
      </w:pPr>
      <w:r>
        <w:rPr>
          <w:rFonts w:hint="eastAsia"/>
        </w:rPr>
        <w:t xml:space="preserve">         </w:t>
      </w:r>
      <w:r>
        <w:rPr>
          <w:rFonts w:hint="eastAsia"/>
          <w:color w:val="FF0000"/>
        </w:rPr>
        <w:t xml:space="preserve"> </w:t>
      </w:r>
      <w:r>
        <w:rPr>
          <w:rFonts w:hint="eastAsia"/>
          <w:color w:val="FF0000"/>
        </w:rPr>
        <w:t>尽最大努力服务</w:t>
      </w:r>
      <w:r>
        <w:rPr>
          <w:rFonts w:hint="eastAsia"/>
          <w:color w:val="FF0000"/>
        </w:rPr>
        <w:t>(best effort service)</w:t>
      </w:r>
    </w:p>
    <w:p w:rsidR="00C40323" w:rsidRDefault="00C40323">
      <w:pPr>
        <w:ind w:firstLine="420"/>
        <w:rPr>
          <w:rFonts w:hint="eastAsia"/>
          <w:color w:val="FF0000"/>
        </w:rPr>
      </w:pPr>
    </w:p>
    <w:p w:rsidR="00C40323" w:rsidRDefault="00C40323">
      <w:pPr>
        <w:numPr>
          <w:ilvl w:val="0"/>
          <w:numId w:val="8"/>
        </w:numPr>
        <w:rPr>
          <w:rFonts w:hint="eastAsia"/>
          <w:b/>
          <w:color w:val="0000FF"/>
        </w:rPr>
      </w:pPr>
      <w:r>
        <w:rPr>
          <w:rFonts w:hint="eastAsia"/>
          <w:b/>
          <w:color w:val="0000FF"/>
        </w:rPr>
        <w:t>最重要的两个协议：</w:t>
      </w:r>
      <w:r>
        <w:rPr>
          <w:rFonts w:hint="eastAsia"/>
          <w:b/>
          <w:color w:val="0000FF"/>
        </w:rPr>
        <w:t xml:space="preserve">IP </w:t>
      </w:r>
      <w:r>
        <w:rPr>
          <w:rFonts w:hint="eastAsia"/>
          <w:b/>
          <w:color w:val="0000FF"/>
        </w:rPr>
        <w:t>和</w:t>
      </w:r>
      <w:r>
        <w:rPr>
          <w:rFonts w:hint="eastAsia"/>
          <w:b/>
          <w:color w:val="0000FF"/>
        </w:rPr>
        <w:t xml:space="preserve"> TCP</w:t>
      </w:r>
    </w:p>
    <w:p w:rsidR="00C40323" w:rsidRDefault="00C40323">
      <w:pPr>
        <w:ind w:firstLine="420"/>
        <w:rPr>
          <w:rFonts w:hint="eastAsia"/>
        </w:rPr>
      </w:pPr>
      <w:r>
        <w:rPr>
          <w:rFonts w:hint="eastAsia"/>
        </w:rPr>
        <w:t xml:space="preserve">TCP </w:t>
      </w:r>
      <w:r>
        <w:rPr>
          <w:rFonts w:hint="eastAsia"/>
        </w:rPr>
        <w:t>协议保证了应用程序之间的可靠通信</w:t>
      </w:r>
      <w:r>
        <w:rPr>
          <w:rFonts w:hint="eastAsia"/>
        </w:rPr>
        <w:t xml:space="preserve">,IP </w:t>
      </w:r>
      <w:r>
        <w:rPr>
          <w:rFonts w:hint="eastAsia"/>
        </w:rPr>
        <w:t>协议控制分组在因特网的传输</w:t>
      </w:r>
      <w:r>
        <w:rPr>
          <w:rFonts w:hint="eastAsia"/>
        </w:rPr>
        <w:t>,</w:t>
      </w:r>
      <w:r>
        <w:rPr>
          <w:rFonts w:hint="eastAsia"/>
        </w:rPr>
        <w:t>但因特网不保证可靠交付</w:t>
      </w:r>
      <w:r>
        <w:rPr>
          <w:rFonts w:hint="eastAsia"/>
        </w:rPr>
        <w:t>.</w:t>
      </w:r>
    </w:p>
    <w:p w:rsidR="00C40323" w:rsidRDefault="00C40323">
      <w:pPr>
        <w:ind w:firstLine="420"/>
        <w:rPr>
          <w:rFonts w:hint="eastAsia"/>
        </w:rPr>
      </w:pPr>
      <w:r>
        <w:rPr>
          <w:rFonts w:hint="eastAsia"/>
        </w:rPr>
        <w:lastRenderedPageBreak/>
        <w:t>在</w:t>
      </w:r>
      <w:r>
        <w:rPr>
          <w:rFonts w:hint="eastAsia"/>
        </w:rPr>
        <w:t xml:space="preserve"> TCP/IP </w:t>
      </w:r>
      <w:r>
        <w:rPr>
          <w:rFonts w:hint="eastAsia"/>
        </w:rPr>
        <w:t>的</w:t>
      </w:r>
      <w:r>
        <w:rPr>
          <w:rFonts w:hint="eastAsia"/>
          <w:u w:val="wave" w:color="FF0000"/>
        </w:rPr>
        <w:t>应用层协议</w:t>
      </w:r>
      <w:r>
        <w:rPr>
          <w:rFonts w:hint="eastAsia"/>
        </w:rPr>
        <w:t>使用的是客户服务器方式。</w:t>
      </w:r>
    </w:p>
    <w:p w:rsidR="00C40323" w:rsidRDefault="00C40323">
      <w:pPr>
        <w:numPr>
          <w:ilvl w:val="0"/>
          <w:numId w:val="9"/>
        </w:numPr>
        <w:tabs>
          <w:tab w:val="left" w:pos="420"/>
        </w:tabs>
        <w:ind w:left="0" w:firstLine="420"/>
        <w:rPr>
          <w:rFonts w:hint="eastAsia"/>
        </w:rPr>
      </w:pPr>
      <w:r>
        <w:rPr>
          <w:rFonts w:hint="eastAsia"/>
        </w:rPr>
        <w:t>客户</w:t>
      </w:r>
      <w:r>
        <w:rPr>
          <w:rFonts w:hint="eastAsia"/>
        </w:rPr>
        <w:t>(client)</w:t>
      </w:r>
      <w:r>
        <w:rPr>
          <w:rFonts w:hint="eastAsia"/>
        </w:rPr>
        <w:t>和服务器</w:t>
      </w:r>
      <w:r>
        <w:rPr>
          <w:rFonts w:hint="eastAsia"/>
        </w:rPr>
        <w:t>(server)</w:t>
      </w:r>
      <w:r>
        <w:rPr>
          <w:rFonts w:hint="eastAsia"/>
        </w:rPr>
        <w:t>都是指通信中所涉及的两个</w:t>
      </w:r>
      <w:r>
        <w:rPr>
          <w:rFonts w:hint="eastAsia"/>
          <w:highlight w:val="yellow"/>
        </w:rPr>
        <w:t>应用进程</w:t>
      </w:r>
      <w:r>
        <w:rPr>
          <w:rFonts w:hint="eastAsia"/>
        </w:rPr>
        <w:t>。</w:t>
      </w:r>
    </w:p>
    <w:p w:rsidR="00C40323" w:rsidRDefault="00C40323">
      <w:pPr>
        <w:numPr>
          <w:ilvl w:val="0"/>
          <w:numId w:val="9"/>
        </w:numPr>
        <w:tabs>
          <w:tab w:val="left" w:pos="420"/>
        </w:tabs>
        <w:ind w:left="0" w:firstLine="420"/>
        <w:rPr>
          <w:rFonts w:hint="eastAsia"/>
        </w:rPr>
      </w:pPr>
      <w:r>
        <w:rPr>
          <w:rFonts w:hint="eastAsia"/>
        </w:rPr>
        <w:t>客户服务器方式所描述的是进程之间</w:t>
      </w:r>
      <w:r>
        <w:rPr>
          <w:rFonts w:hint="eastAsia"/>
          <w:highlight w:val="yellow"/>
        </w:rPr>
        <w:t>服务和被服务</w:t>
      </w:r>
      <w:r>
        <w:rPr>
          <w:rFonts w:hint="eastAsia"/>
        </w:rPr>
        <w:t>的关系。</w:t>
      </w:r>
    </w:p>
    <w:p w:rsidR="00C40323" w:rsidRDefault="00C40323">
      <w:pPr>
        <w:numPr>
          <w:ilvl w:val="0"/>
          <w:numId w:val="9"/>
        </w:numPr>
        <w:tabs>
          <w:tab w:val="left" w:pos="420"/>
        </w:tabs>
        <w:ind w:left="0" w:firstLine="420"/>
        <w:rPr>
          <w:rFonts w:hint="eastAsia"/>
        </w:rPr>
      </w:pPr>
      <w:r>
        <w:rPr>
          <w:rFonts w:hint="eastAsia"/>
        </w:rPr>
        <w:t>当</w:t>
      </w:r>
      <w:r>
        <w:rPr>
          <w:rFonts w:hint="eastAsia"/>
        </w:rPr>
        <w:t xml:space="preserve"> A </w:t>
      </w:r>
      <w:r>
        <w:rPr>
          <w:rFonts w:hint="eastAsia"/>
        </w:rPr>
        <w:t>进程需要</w:t>
      </w:r>
      <w:r>
        <w:rPr>
          <w:rFonts w:hint="eastAsia"/>
        </w:rPr>
        <w:t>B</w:t>
      </w:r>
      <w:r>
        <w:rPr>
          <w:rFonts w:hint="eastAsia"/>
        </w:rPr>
        <w:t>进程的服务时就主动呼叫</w:t>
      </w:r>
      <w:r>
        <w:rPr>
          <w:rFonts w:hint="eastAsia"/>
        </w:rPr>
        <w:t>B</w:t>
      </w:r>
      <w:r>
        <w:rPr>
          <w:rFonts w:hint="eastAsia"/>
        </w:rPr>
        <w:t>进程，在这种情况下，</w:t>
      </w:r>
      <w:r>
        <w:rPr>
          <w:rFonts w:hint="eastAsia"/>
        </w:rPr>
        <w:t xml:space="preserve">A </w:t>
      </w:r>
      <w:r>
        <w:rPr>
          <w:rFonts w:hint="eastAsia"/>
        </w:rPr>
        <w:t>是客户而</w:t>
      </w:r>
      <w:r>
        <w:rPr>
          <w:rFonts w:hint="eastAsia"/>
        </w:rPr>
        <w:t xml:space="preserve"> B </w:t>
      </w:r>
      <w:r>
        <w:rPr>
          <w:rFonts w:hint="eastAsia"/>
        </w:rPr>
        <w:t>是服务器。</w:t>
      </w:r>
    </w:p>
    <w:p w:rsidR="00C40323" w:rsidRDefault="00C40323">
      <w:pPr>
        <w:numPr>
          <w:ilvl w:val="0"/>
          <w:numId w:val="9"/>
        </w:numPr>
        <w:tabs>
          <w:tab w:val="left" w:pos="420"/>
        </w:tabs>
        <w:ind w:left="0" w:firstLine="420"/>
        <w:rPr>
          <w:rFonts w:hint="eastAsia"/>
        </w:rPr>
      </w:pPr>
      <w:r>
        <w:rPr>
          <w:rFonts w:hint="eastAsia"/>
        </w:rPr>
        <w:t>可能在下一次通信中，</w:t>
      </w:r>
      <w:r>
        <w:rPr>
          <w:rFonts w:hint="eastAsia"/>
        </w:rPr>
        <w:t xml:space="preserve">B </w:t>
      </w:r>
      <w:r>
        <w:rPr>
          <w:rFonts w:hint="eastAsia"/>
        </w:rPr>
        <w:t>需要</w:t>
      </w:r>
      <w:r>
        <w:rPr>
          <w:rFonts w:hint="eastAsia"/>
        </w:rPr>
        <w:t xml:space="preserve"> A </w:t>
      </w:r>
      <w:r>
        <w:rPr>
          <w:rFonts w:hint="eastAsia"/>
        </w:rPr>
        <w:t>的服务，此时，</w:t>
      </w:r>
      <w:r>
        <w:rPr>
          <w:rFonts w:hint="eastAsia"/>
        </w:rPr>
        <w:t xml:space="preserve">B </w:t>
      </w:r>
      <w:r>
        <w:rPr>
          <w:rFonts w:hint="eastAsia"/>
        </w:rPr>
        <w:t>是客户而</w:t>
      </w:r>
      <w:r>
        <w:rPr>
          <w:rFonts w:hint="eastAsia"/>
        </w:rPr>
        <w:t xml:space="preserve"> A </w:t>
      </w:r>
      <w:r>
        <w:rPr>
          <w:rFonts w:hint="eastAsia"/>
        </w:rPr>
        <w:t>是服务器。</w:t>
      </w:r>
      <w:r>
        <w:rPr>
          <w:rFonts w:hint="eastAsia"/>
        </w:rPr>
        <w:t xml:space="preserve">  </w:t>
      </w:r>
    </w:p>
    <w:p w:rsidR="00C40323" w:rsidRDefault="00C40323">
      <w:pPr>
        <w:rPr>
          <w:rFonts w:hint="eastAsia"/>
        </w:rPr>
      </w:pPr>
      <w:r>
        <w:rPr>
          <w:rFonts w:hint="eastAsia"/>
        </w:rPr>
        <w:t xml:space="preserve"> </w:t>
      </w:r>
    </w:p>
    <w:p w:rsidR="00C40323" w:rsidRDefault="00C40323">
      <w:pPr>
        <w:ind w:left="420" w:firstLine="420"/>
        <w:rPr>
          <w:rFonts w:hint="eastAsia"/>
        </w:rPr>
      </w:pPr>
      <w:r>
        <w:rPr>
          <w:rFonts w:hint="eastAsia"/>
          <w:color w:val="FF0000"/>
        </w:rPr>
        <w:t>注意：</w:t>
      </w:r>
    </w:p>
    <w:p w:rsidR="00C40323" w:rsidRDefault="00C40323">
      <w:pPr>
        <w:numPr>
          <w:ilvl w:val="0"/>
          <w:numId w:val="10"/>
        </w:numPr>
        <w:tabs>
          <w:tab w:val="left" w:pos="420"/>
        </w:tabs>
        <w:ind w:firstLine="420"/>
        <w:rPr>
          <w:rFonts w:hint="eastAsia"/>
          <w:sz w:val="18"/>
        </w:rPr>
      </w:pPr>
      <w:r>
        <w:rPr>
          <w:rFonts w:hint="eastAsia"/>
          <w:sz w:val="18"/>
        </w:rPr>
        <w:t>使用计算机的人是“用户”</w:t>
      </w:r>
      <w:r>
        <w:rPr>
          <w:rFonts w:hint="eastAsia"/>
          <w:sz w:val="18"/>
        </w:rPr>
        <w:t>(user)</w:t>
      </w:r>
      <w:r>
        <w:rPr>
          <w:rFonts w:hint="eastAsia"/>
          <w:sz w:val="18"/>
        </w:rPr>
        <w:t>而不是“客户”</w:t>
      </w:r>
      <w:r>
        <w:rPr>
          <w:rFonts w:hint="eastAsia"/>
          <w:sz w:val="18"/>
        </w:rPr>
        <w:t>(client)</w:t>
      </w:r>
      <w:r>
        <w:rPr>
          <w:rFonts w:hint="eastAsia"/>
          <w:sz w:val="18"/>
        </w:rPr>
        <w:t>。</w:t>
      </w:r>
    </w:p>
    <w:p w:rsidR="00C40323" w:rsidRDefault="00C40323">
      <w:pPr>
        <w:numPr>
          <w:ilvl w:val="0"/>
          <w:numId w:val="10"/>
        </w:numPr>
        <w:tabs>
          <w:tab w:val="left" w:pos="420"/>
        </w:tabs>
        <w:ind w:firstLine="420"/>
        <w:rPr>
          <w:rFonts w:hint="eastAsia"/>
          <w:sz w:val="18"/>
        </w:rPr>
      </w:pPr>
      <w:r>
        <w:rPr>
          <w:rFonts w:hint="eastAsia"/>
          <w:sz w:val="18"/>
        </w:rPr>
        <w:t>客户和服务器都指的是进程，即计算机软件。</w:t>
      </w:r>
    </w:p>
    <w:p w:rsidR="00C40323" w:rsidRDefault="00C40323">
      <w:pPr>
        <w:numPr>
          <w:ilvl w:val="0"/>
          <w:numId w:val="10"/>
        </w:numPr>
        <w:tabs>
          <w:tab w:val="left" w:pos="420"/>
        </w:tabs>
        <w:ind w:firstLine="420"/>
        <w:rPr>
          <w:rFonts w:hint="eastAsia"/>
          <w:sz w:val="18"/>
        </w:rPr>
      </w:pPr>
      <w:r>
        <w:rPr>
          <w:rFonts w:hint="eastAsia"/>
          <w:sz w:val="18"/>
        </w:rPr>
        <w:t>由于运行服务器进程的机器往往有许多特殊的要求，因此人们经常将主要运行服务器进程的</w:t>
      </w:r>
      <w:r>
        <w:rPr>
          <w:rFonts w:hint="eastAsia"/>
          <w:sz w:val="18"/>
        </w:rPr>
        <w:t xml:space="preserve">       </w:t>
      </w:r>
      <w:r>
        <w:rPr>
          <w:rFonts w:hint="eastAsia"/>
          <w:sz w:val="18"/>
        </w:rPr>
        <w:tab/>
      </w:r>
      <w:r>
        <w:rPr>
          <w:rFonts w:hint="eastAsia"/>
          <w:sz w:val="18"/>
        </w:rPr>
        <w:tab/>
        <w:t xml:space="preserve">     </w:t>
      </w:r>
      <w:r>
        <w:rPr>
          <w:rFonts w:hint="eastAsia"/>
          <w:sz w:val="18"/>
        </w:rPr>
        <w:t>机器（硬件）不严格地称为服务器。</w:t>
      </w:r>
    </w:p>
    <w:p w:rsidR="00C40323" w:rsidRDefault="00C40323">
      <w:pPr>
        <w:numPr>
          <w:ilvl w:val="0"/>
          <w:numId w:val="10"/>
        </w:numPr>
        <w:tabs>
          <w:tab w:val="left" w:pos="420"/>
        </w:tabs>
        <w:ind w:firstLine="420"/>
        <w:rPr>
          <w:rFonts w:hint="eastAsia"/>
          <w:sz w:val="18"/>
        </w:rPr>
      </w:pPr>
      <w:r>
        <w:rPr>
          <w:rFonts w:hint="eastAsia"/>
          <w:sz w:val="18"/>
        </w:rPr>
        <w:t>例如，“这台机器是服务器。”</w:t>
      </w:r>
      <w:r>
        <w:rPr>
          <w:rFonts w:hint="eastAsia"/>
          <w:sz w:val="18"/>
        </w:rPr>
        <w:t xml:space="preserve"> </w:t>
      </w:r>
      <w:r>
        <w:rPr>
          <w:rFonts w:hint="eastAsia"/>
          <w:sz w:val="18"/>
        </w:rPr>
        <w:t>意思是：“这台机器（硬件）主要是用来运行服务器进程（软件）。”</w:t>
      </w:r>
    </w:p>
    <w:p w:rsidR="00C40323" w:rsidRDefault="00C40323">
      <w:pPr>
        <w:numPr>
          <w:ilvl w:val="0"/>
          <w:numId w:val="10"/>
        </w:numPr>
        <w:tabs>
          <w:tab w:val="left" w:pos="420"/>
        </w:tabs>
        <w:ind w:firstLine="420"/>
        <w:rPr>
          <w:rFonts w:hint="eastAsia"/>
        </w:rPr>
      </w:pPr>
      <w:r>
        <w:rPr>
          <w:rFonts w:hint="eastAsia"/>
          <w:sz w:val="18"/>
        </w:rPr>
        <w:t>因此，服务器</w:t>
      </w:r>
      <w:r>
        <w:rPr>
          <w:rFonts w:hint="eastAsia"/>
          <w:sz w:val="18"/>
        </w:rPr>
        <w:t>(server)</w:t>
      </w:r>
      <w:r>
        <w:rPr>
          <w:rFonts w:hint="eastAsia"/>
          <w:sz w:val="18"/>
        </w:rPr>
        <w:t>一词有时指的是软件，但也有时指的是硬件。</w:t>
      </w:r>
      <w:r>
        <w:rPr>
          <w:rFonts w:hint="eastAsia"/>
          <w:sz w:val="18"/>
        </w:rPr>
        <w:t xml:space="preserve"> </w:t>
      </w:r>
    </w:p>
    <w:p w:rsidR="00C40323" w:rsidRDefault="00C40323">
      <w:pPr>
        <w:rPr>
          <w:rFonts w:hint="eastAsia"/>
        </w:rPr>
      </w:pPr>
    </w:p>
    <w:p w:rsidR="00C40323" w:rsidRDefault="00C40323">
      <w:pPr>
        <w:rPr>
          <w:rFonts w:hint="eastAsia"/>
          <w:sz w:val="18"/>
        </w:rPr>
      </w:pPr>
      <w:r>
        <w:rPr>
          <w:rFonts w:hint="eastAsia"/>
          <w:b/>
          <w:color w:val="0000FF"/>
        </w:rPr>
        <w:t>六、总结</w:t>
      </w:r>
    </w:p>
    <w:p w:rsidR="00C40323" w:rsidRDefault="00C40323">
      <w:pPr>
        <w:numPr>
          <w:ilvl w:val="0"/>
          <w:numId w:val="11"/>
        </w:numPr>
        <w:tabs>
          <w:tab w:val="left" w:pos="420"/>
        </w:tabs>
        <w:rPr>
          <w:rFonts w:hint="eastAsia"/>
        </w:rPr>
      </w:pPr>
      <w:r>
        <w:rPr>
          <w:rFonts w:hint="eastAsia"/>
        </w:rPr>
        <w:t>因特网</w:t>
      </w:r>
      <w:r>
        <w:rPr>
          <w:rFonts w:hint="eastAsia"/>
        </w:rPr>
        <w:t>(Internet)</w:t>
      </w:r>
      <w:r>
        <w:rPr>
          <w:rFonts w:hint="eastAsia"/>
        </w:rPr>
        <w:t>是世界范围的、互连起来的计算机网络，它使用</w:t>
      </w:r>
      <w:r>
        <w:rPr>
          <w:rFonts w:hint="eastAsia"/>
        </w:rPr>
        <w:t xml:space="preserve"> TCP/IP </w:t>
      </w:r>
      <w:r>
        <w:rPr>
          <w:rFonts w:hint="eastAsia"/>
        </w:rPr>
        <w:t>协议族，并且它的前身是美国</w:t>
      </w:r>
      <w:r>
        <w:rPr>
          <w:rFonts w:hint="eastAsia"/>
          <w:highlight w:val="yellow"/>
        </w:rPr>
        <w:t>阿帕网</w:t>
      </w:r>
      <w:r>
        <w:rPr>
          <w:rFonts w:hint="eastAsia"/>
          <w:highlight w:val="yellow"/>
        </w:rPr>
        <w:t xml:space="preserve"> </w:t>
      </w:r>
      <w:r>
        <w:rPr>
          <w:rFonts w:hint="eastAsia"/>
        </w:rPr>
        <w:t>ARPANET</w:t>
      </w:r>
      <w:r>
        <w:rPr>
          <w:rFonts w:hint="eastAsia"/>
        </w:rPr>
        <w:t>。</w:t>
      </w:r>
    </w:p>
    <w:p w:rsidR="00C40323" w:rsidRDefault="00C40323">
      <w:pPr>
        <w:numPr>
          <w:ilvl w:val="0"/>
          <w:numId w:val="11"/>
        </w:numPr>
        <w:tabs>
          <w:tab w:val="left" w:pos="420"/>
        </w:tabs>
        <w:rPr>
          <w:rFonts w:hint="eastAsia"/>
        </w:rPr>
      </w:pPr>
      <w:r>
        <w:rPr>
          <w:rFonts w:hint="eastAsia"/>
        </w:rPr>
        <w:t>计算机网络的带宽是网络可通过的</w:t>
      </w:r>
      <w:r>
        <w:rPr>
          <w:rFonts w:hint="eastAsia"/>
          <w:color w:val="FF0000"/>
        </w:rPr>
        <w:t>最高</w:t>
      </w:r>
      <w:r>
        <w:rPr>
          <w:rFonts w:hint="eastAsia"/>
        </w:rPr>
        <w:t>数据率。</w:t>
      </w:r>
    </w:p>
    <w:p w:rsidR="00C40323" w:rsidRDefault="00C40323">
      <w:pPr>
        <w:numPr>
          <w:ilvl w:val="0"/>
          <w:numId w:val="11"/>
        </w:numPr>
        <w:tabs>
          <w:tab w:val="left" w:pos="420"/>
        </w:tabs>
        <w:rPr>
          <w:rFonts w:hint="eastAsia"/>
        </w:rPr>
      </w:pPr>
      <w:r>
        <w:rPr>
          <w:rFonts w:hint="eastAsia"/>
        </w:rPr>
        <w:t>因特网使用</w:t>
      </w:r>
      <w:r>
        <w:rPr>
          <w:rFonts w:hint="eastAsia"/>
          <w:color w:val="FF0000"/>
        </w:rPr>
        <w:t>基于存储转发的分组交换</w:t>
      </w:r>
      <w:r>
        <w:rPr>
          <w:rFonts w:hint="eastAsia"/>
        </w:rPr>
        <w:t>，并使用</w:t>
      </w:r>
      <w:r>
        <w:rPr>
          <w:rFonts w:hint="eastAsia"/>
        </w:rPr>
        <w:t xml:space="preserve"> IP </w:t>
      </w:r>
      <w:r>
        <w:rPr>
          <w:rFonts w:hint="eastAsia"/>
        </w:rPr>
        <w:t>协议传送</w:t>
      </w:r>
      <w:r>
        <w:rPr>
          <w:rFonts w:hint="eastAsia"/>
        </w:rPr>
        <w:t xml:space="preserve"> IP </w:t>
      </w:r>
      <w:r>
        <w:rPr>
          <w:rFonts w:hint="eastAsia"/>
        </w:rPr>
        <w:t>分组。</w:t>
      </w:r>
    </w:p>
    <w:p w:rsidR="00C40323" w:rsidRDefault="00C40323">
      <w:pPr>
        <w:numPr>
          <w:ilvl w:val="0"/>
          <w:numId w:val="11"/>
        </w:numPr>
        <w:tabs>
          <w:tab w:val="left" w:pos="420"/>
        </w:tabs>
        <w:rPr>
          <w:rFonts w:hint="eastAsia"/>
        </w:rPr>
      </w:pPr>
      <w:r>
        <w:rPr>
          <w:rFonts w:hint="eastAsia"/>
        </w:rPr>
        <w:t>路由器把许多网络互连起来，构成了互连网。路由器收到分组后，根据路由表查找出下一跳路由器的地址，然后转发分组。</w:t>
      </w:r>
    </w:p>
    <w:p w:rsidR="00C40323" w:rsidRDefault="00C40323">
      <w:pPr>
        <w:numPr>
          <w:ilvl w:val="0"/>
          <w:numId w:val="11"/>
        </w:numPr>
        <w:tabs>
          <w:tab w:val="left" w:pos="420"/>
        </w:tabs>
        <w:rPr>
          <w:rFonts w:hint="eastAsia"/>
        </w:rPr>
      </w:pPr>
      <w:r>
        <w:rPr>
          <w:rFonts w:hint="eastAsia"/>
        </w:rPr>
        <w:t>路由器根据与其他路由器交换的路由信息构造出自己的路由表。</w:t>
      </w:r>
    </w:p>
    <w:p w:rsidR="00C40323" w:rsidRDefault="00C40323">
      <w:pPr>
        <w:numPr>
          <w:ilvl w:val="0"/>
          <w:numId w:val="11"/>
        </w:numPr>
        <w:tabs>
          <w:tab w:val="left" w:pos="420"/>
        </w:tabs>
        <w:rPr>
          <w:rFonts w:hint="eastAsia"/>
        </w:rPr>
      </w:pPr>
      <w:r>
        <w:rPr>
          <w:rFonts w:hint="eastAsia"/>
          <w:highlight w:val="yellow"/>
        </w:rPr>
        <w:t xml:space="preserve">IP </w:t>
      </w:r>
      <w:r>
        <w:rPr>
          <w:rFonts w:hint="eastAsia"/>
          <w:highlight w:val="yellow"/>
        </w:rPr>
        <w:t>网络提供尽最大努力服务，不保证可靠交付。</w:t>
      </w:r>
    </w:p>
    <w:p w:rsidR="00C40323" w:rsidRDefault="00C40323">
      <w:pPr>
        <w:numPr>
          <w:ilvl w:val="0"/>
          <w:numId w:val="11"/>
        </w:numPr>
        <w:tabs>
          <w:tab w:val="left" w:pos="420"/>
        </w:tabs>
        <w:rPr>
          <w:rFonts w:hint="eastAsia"/>
        </w:rPr>
      </w:pPr>
      <w:r>
        <w:rPr>
          <w:rFonts w:hint="eastAsia"/>
        </w:rPr>
        <w:t xml:space="preserve">TCP </w:t>
      </w:r>
      <w:r>
        <w:rPr>
          <w:rFonts w:hint="eastAsia"/>
        </w:rPr>
        <w:t>协议保证</w:t>
      </w:r>
      <w:r>
        <w:rPr>
          <w:rFonts w:hint="eastAsia"/>
          <w:color w:val="FF0000"/>
        </w:rPr>
        <w:t>计算机程序之间的、端到端</w:t>
      </w:r>
      <w:r>
        <w:rPr>
          <w:rFonts w:hint="eastAsia"/>
        </w:rPr>
        <w:t>的</w:t>
      </w:r>
      <w:r>
        <w:rPr>
          <w:rFonts w:hint="eastAsia"/>
          <w:color w:val="FF0000"/>
        </w:rPr>
        <w:t>可靠</w:t>
      </w:r>
      <w:r>
        <w:rPr>
          <w:rFonts w:hint="eastAsia"/>
        </w:rPr>
        <w:t>交付。</w:t>
      </w:r>
    </w:p>
    <w:p w:rsidR="00C40323" w:rsidRDefault="00C40323">
      <w:pPr>
        <w:numPr>
          <w:ilvl w:val="0"/>
          <w:numId w:val="11"/>
        </w:numPr>
        <w:tabs>
          <w:tab w:val="left" w:pos="420"/>
        </w:tabs>
        <w:rPr>
          <w:rFonts w:hint="eastAsia"/>
        </w:rPr>
      </w:pPr>
      <w:r>
        <w:rPr>
          <w:rFonts w:hint="eastAsia"/>
        </w:rPr>
        <w:t>在</w:t>
      </w:r>
      <w:r>
        <w:rPr>
          <w:rFonts w:hint="eastAsia"/>
        </w:rPr>
        <w:t xml:space="preserve"> TCP/IP </w:t>
      </w:r>
      <w:r>
        <w:rPr>
          <w:rFonts w:hint="eastAsia"/>
        </w:rPr>
        <w:t>的</w:t>
      </w:r>
      <w:r>
        <w:rPr>
          <w:rFonts w:hint="eastAsia"/>
          <w:highlight w:val="yellow"/>
        </w:rPr>
        <w:t>应用层协议</w:t>
      </w:r>
      <w:r>
        <w:rPr>
          <w:rFonts w:hint="eastAsia"/>
        </w:rPr>
        <w:t>使用的是</w:t>
      </w:r>
      <w:r>
        <w:rPr>
          <w:rFonts w:hint="eastAsia"/>
          <w:highlight w:val="yellow"/>
        </w:rPr>
        <w:t>客户服务器方式</w:t>
      </w:r>
      <w:r>
        <w:rPr>
          <w:rFonts w:hint="eastAsia"/>
        </w:rPr>
        <w:t>。</w:t>
      </w:r>
    </w:p>
    <w:p w:rsidR="00C40323" w:rsidRDefault="00C40323">
      <w:pPr>
        <w:numPr>
          <w:ilvl w:val="0"/>
          <w:numId w:val="11"/>
        </w:numPr>
        <w:tabs>
          <w:tab w:val="left" w:pos="420"/>
        </w:tabs>
        <w:rPr>
          <w:rFonts w:hint="eastAsia"/>
        </w:rPr>
      </w:pPr>
      <w:r>
        <w:rPr>
          <w:rFonts w:hint="eastAsia"/>
        </w:rPr>
        <w:t>客户和服务器都是进程（即软件）。客户是服务请求方，服务器是服务提供方。</w:t>
      </w:r>
    </w:p>
    <w:p w:rsidR="00C40323" w:rsidRDefault="00C40323">
      <w:pPr>
        <w:numPr>
          <w:ilvl w:val="0"/>
          <w:numId w:val="11"/>
        </w:numPr>
        <w:tabs>
          <w:tab w:val="left" w:pos="420"/>
        </w:tabs>
        <w:rPr>
          <w:rFonts w:hint="eastAsia"/>
        </w:rPr>
      </w:pPr>
      <w:r>
        <w:rPr>
          <w:rFonts w:hint="eastAsia"/>
        </w:rPr>
        <w:t>服务器有时也指“运行服务器软件”的机器。</w:t>
      </w:r>
    </w:p>
    <w:p w:rsidR="00C40323" w:rsidRDefault="00C40323">
      <w:pPr>
        <w:rPr>
          <w:rFonts w:hint="eastAsia"/>
        </w:rPr>
      </w:pPr>
    </w:p>
    <w:p w:rsidR="00C40323" w:rsidRDefault="00C40323">
      <w:pPr>
        <w:rPr>
          <w:rFonts w:hint="eastAsia"/>
        </w:rPr>
      </w:pPr>
      <w:r>
        <w:rPr>
          <w:rFonts w:hint="eastAsia"/>
        </w:rPr>
        <w:t>========================================================================</w:t>
      </w:r>
    </w:p>
    <w:p w:rsidR="00C40323" w:rsidRDefault="00C40323">
      <w:pPr>
        <w:rPr>
          <w:rFonts w:hint="eastAsia"/>
        </w:rPr>
      </w:pPr>
    </w:p>
    <w:p w:rsidR="00C40323" w:rsidRDefault="00C40323">
      <w:pPr>
        <w:rPr>
          <w:rFonts w:hint="eastAsia"/>
        </w:rPr>
      </w:pPr>
      <w:r>
        <w:rPr>
          <w:rFonts w:hint="eastAsia"/>
          <w:b/>
          <w:color w:val="0000FF"/>
        </w:rPr>
        <w:t>一、</w:t>
      </w:r>
      <w:r>
        <w:rPr>
          <w:rFonts w:hint="eastAsia"/>
          <w:b/>
          <w:color w:val="0000FF"/>
        </w:rPr>
        <w:t xml:space="preserve">IP </w:t>
      </w:r>
      <w:r>
        <w:rPr>
          <w:rFonts w:hint="eastAsia"/>
          <w:b/>
          <w:color w:val="0000FF"/>
        </w:rPr>
        <w:t>网络是虚拟网络</w:t>
      </w:r>
    </w:p>
    <w:p w:rsidR="00C40323" w:rsidRDefault="00C40323">
      <w:pPr>
        <w:numPr>
          <w:ilvl w:val="0"/>
          <w:numId w:val="12"/>
        </w:numPr>
        <w:tabs>
          <w:tab w:val="left" w:pos="0"/>
        </w:tabs>
        <w:ind w:left="0" w:firstLine="420"/>
        <w:rPr>
          <w:rFonts w:hint="eastAsia"/>
        </w:rPr>
      </w:pPr>
      <w:r>
        <w:rPr>
          <w:rFonts w:hint="eastAsia"/>
        </w:rPr>
        <w:t xml:space="preserve">IP </w:t>
      </w:r>
      <w:r>
        <w:rPr>
          <w:rFonts w:hint="eastAsia"/>
        </w:rPr>
        <w:t>网络是虚拟的。在</w:t>
      </w:r>
      <w:r>
        <w:rPr>
          <w:rFonts w:hint="eastAsia"/>
        </w:rPr>
        <w:t xml:space="preserve"> IP </w:t>
      </w:r>
      <w:r>
        <w:rPr>
          <w:rFonts w:hint="eastAsia"/>
        </w:rPr>
        <w:t>网络上传送的是</w:t>
      </w:r>
      <w:r>
        <w:rPr>
          <w:rFonts w:hint="eastAsia"/>
        </w:rPr>
        <w:t xml:space="preserve"> IP</w:t>
      </w:r>
      <w:r>
        <w:rPr>
          <w:rFonts w:hint="eastAsia"/>
        </w:rPr>
        <w:t>数据报（</w:t>
      </w:r>
      <w:r>
        <w:rPr>
          <w:rFonts w:hint="eastAsia"/>
        </w:rPr>
        <w:t xml:space="preserve">IP </w:t>
      </w:r>
      <w:r>
        <w:rPr>
          <w:rFonts w:hint="eastAsia"/>
        </w:rPr>
        <w:t>分组）。</w:t>
      </w:r>
    </w:p>
    <w:p w:rsidR="00C40323" w:rsidRDefault="00C40323">
      <w:pPr>
        <w:numPr>
          <w:ilvl w:val="0"/>
          <w:numId w:val="12"/>
        </w:numPr>
        <w:tabs>
          <w:tab w:val="left" w:pos="0"/>
        </w:tabs>
        <w:ind w:left="0" w:firstLine="420"/>
        <w:rPr>
          <w:rFonts w:hint="eastAsia"/>
        </w:rPr>
      </w:pPr>
      <w:r>
        <w:rPr>
          <w:rFonts w:hint="eastAsia"/>
        </w:rPr>
        <w:t>实际上在网络链路上传送的是“帧”，使用</w:t>
      </w:r>
      <w:proofErr w:type="gramStart"/>
      <w:r>
        <w:rPr>
          <w:rFonts w:hint="eastAsia"/>
        </w:rPr>
        <w:t>的是帧的</w:t>
      </w:r>
      <w:proofErr w:type="gramEnd"/>
      <w:r>
        <w:rPr>
          <w:rFonts w:hint="eastAsia"/>
        </w:rPr>
        <w:t>硬件地址（</w:t>
      </w:r>
      <w:r>
        <w:rPr>
          <w:rFonts w:hint="eastAsia"/>
        </w:rPr>
        <w:t xml:space="preserve">MAC </w:t>
      </w:r>
      <w:r>
        <w:rPr>
          <w:rFonts w:hint="eastAsia"/>
        </w:rPr>
        <w:t>地址）。</w:t>
      </w:r>
    </w:p>
    <w:p w:rsidR="00C40323" w:rsidRDefault="00C40323">
      <w:pPr>
        <w:numPr>
          <w:ilvl w:val="0"/>
          <w:numId w:val="12"/>
        </w:numPr>
        <w:tabs>
          <w:tab w:val="left" w:pos="0"/>
        </w:tabs>
        <w:ind w:left="0" w:firstLine="420"/>
        <w:rPr>
          <w:rFonts w:hint="eastAsia"/>
        </w:rPr>
      </w:pPr>
      <w:r>
        <w:rPr>
          <w:rFonts w:hint="eastAsia"/>
        </w:rPr>
        <w:t>地址解析协议</w:t>
      </w:r>
      <w:r>
        <w:rPr>
          <w:rFonts w:hint="eastAsia"/>
        </w:rPr>
        <w:t xml:space="preserve"> ARP </w:t>
      </w:r>
      <w:r>
        <w:rPr>
          <w:rFonts w:hint="eastAsia"/>
        </w:rPr>
        <w:t>用来把</w:t>
      </w:r>
      <w:r>
        <w:rPr>
          <w:rFonts w:hint="eastAsia"/>
        </w:rPr>
        <w:t xml:space="preserve"> IP </w:t>
      </w:r>
      <w:r>
        <w:rPr>
          <w:rFonts w:hint="eastAsia"/>
        </w:rPr>
        <w:t>地址（虚拟地址）转换为硬件地址（物理地址）。</w:t>
      </w:r>
    </w:p>
    <w:p w:rsidR="00C40323" w:rsidRDefault="00C40323">
      <w:pPr>
        <w:rPr>
          <w:rFonts w:hint="eastAsia"/>
        </w:rPr>
      </w:pPr>
    </w:p>
    <w:p w:rsidR="00C40323" w:rsidRDefault="00C40323">
      <w:pPr>
        <w:numPr>
          <w:ilvl w:val="0"/>
          <w:numId w:val="13"/>
        </w:numPr>
        <w:rPr>
          <w:rFonts w:hint="eastAsia"/>
        </w:rPr>
      </w:pPr>
      <w:r>
        <w:rPr>
          <w:rFonts w:hint="eastAsia"/>
          <w:b/>
          <w:color w:val="0000FF"/>
        </w:rPr>
        <w:t xml:space="preserve">IP </w:t>
      </w:r>
      <w:r>
        <w:rPr>
          <w:rFonts w:hint="eastAsia"/>
          <w:b/>
          <w:color w:val="0000FF"/>
        </w:rPr>
        <w:t>地址的表示方法</w:t>
      </w:r>
    </w:p>
    <w:p w:rsidR="00C40323" w:rsidRDefault="00C40323" w:rsidP="00E91BBE">
      <w:pPr>
        <w:ind w:firstLineChars="200" w:firstLine="420"/>
        <w:rPr>
          <w:rFonts w:hint="eastAsia"/>
          <w:color w:val="FF0000"/>
        </w:rPr>
      </w:pPr>
      <w:r>
        <w:rPr>
          <w:rFonts w:hint="eastAsia"/>
        </w:rPr>
        <w:t xml:space="preserve">IP </w:t>
      </w:r>
      <w:r>
        <w:rPr>
          <w:rFonts w:hint="eastAsia"/>
        </w:rPr>
        <w:t>地址的表示方法有两种：</w:t>
      </w:r>
      <w:r>
        <w:rPr>
          <w:rFonts w:hint="eastAsia"/>
          <w:color w:val="FF0000"/>
        </w:rPr>
        <w:t>二进制</w:t>
      </w:r>
      <w:r>
        <w:rPr>
          <w:rFonts w:hint="eastAsia"/>
        </w:rPr>
        <w:t>和</w:t>
      </w:r>
      <w:r>
        <w:rPr>
          <w:rFonts w:hint="eastAsia"/>
          <w:color w:val="FF0000"/>
        </w:rPr>
        <w:t>点分十进制。</w:t>
      </w:r>
    </w:p>
    <w:p w:rsidR="00C40323" w:rsidRDefault="00C40323" w:rsidP="00E91BBE">
      <w:pPr>
        <w:ind w:left="420" w:firstLineChars="200" w:firstLine="360"/>
        <w:rPr>
          <w:rFonts w:hint="eastAsia"/>
          <w:sz w:val="18"/>
        </w:rPr>
      </w:pPr>
      <w:r>
        <w:rPr>
          <w:rFonts w:hint="eastAsia"/>
          <w:sz w:val="18"/>
        </w:rPr>
        <w:t xml:space="preserve">IP </w:t>
      </w:r>
      <w:r>
        <w:rPr>
          <w:rFonts w:hint="eastAsia"/>
          <w:sz w:val="18"/>
        </w:rPr>
        <w:t>地址是</w:t>
      </w:r>
      <w:r>
        <w:rPr>
          <w:rFonts w:hint="eastAsia"/>
          <w:sz w:val="18"/>
        </w:rPr>
        <w:t xml:space="preserve"> </w:t>
      </w:r>
      <w:r>
        <w:rPr>
          <w:rFonts w:hint="eastAsia"/>
          <w:sz w:val="18"/>
          <w:highlight w:val="yellow"/>
        </w:rPr>
        <w:t>32</w:t>
      </w:r>
      <w:r>
        <w:rPr>
          <w:rFonts w:hint="eastAsia"/>
          <w:sz w:val="18"/>
        </w:rPr>
        <w:t xml:space="preserve"> </w:t>
      </w:r>
      <w:r>
        <w:rPr>
          <w:rFonts w:hint="eastAsia"/>
          <w:sz w:val="18"/>
        </w:rPr>
        <w:t>位二进制数字，为方便阅读和从键盘上输入，可把每</w:t>
      </w:r>
      <w:r>
        <w:rPr>
          <w:rFonts w:hint="eastAsia"/>
          <w:sz w:val="18"/>
        </w:rPr>
        <w:t xml:space="preserve"> 8 </w:t>
      </w:r>
      <w:r>
        <w:rPr>
          <w:rFonts w:hint="eastAsia"/>
          <w:sz w:val="18"/>
        </w:rPr>
        <w:t>位二进制数字转换成一个十进制数字，并用小数点隔开，这就是点分十进制。</w:t>
      </w:r>
    </w:p>
    <w:p w:rsidR="00C40323" w:rsidRPr="00C92B0C" w:rsidRDefault="00C40323" w:rsidP="00E91BBE">
      <w:pPr>
        <w:ind w:left="420" w:firstLineChars="200" w:firstLine="360"/>
        <w:rPr>
          <w:rFonts w:hint="eastAsia"/>
          <w:sz w:val="18"/>
        </w:rPr>
      </w:pPr>
    </w:p>
    <w:p w:rsidR="00C40323" w:rsidRDefault="00C40323">
      <w:pPr>
        <w:rPr>
          <w:rFonts w:hint="eastAsia"/>
          <w:sz w:val="18"/>
        </w:rPr>
      </w:pPr>
      <w:r>
        <w:rPr>
          <w:rFonts w:hint="eastAsia"/>
          <w:b/>
          <w:color w:val="0000FF"/>
        </w:rPr>
        <w:t>三、因特网的域名</w:t>
      </w:r>
    </w:p>
    <w:p w:rsidR="00C40323" w:rsidRDefault="00C40323">
      <w:pPr>
        <w:ind w:firstLine="420"/>
        <w:rPr>
          <w:rFonts w:hint="eastAsia"/>
        </w:rPr>
      </w:pPr>
      <w:r>
        <w:rPr>
          <w:rFonts w:hint="eastAsia"/>
        </w:rPr>
        <w:t>因特网的域名分为：</w:t>
      </w:r>
    </w:p>
    <w:p w:rsidR="00C40323" w:rsidRDefault="00C40323">
      <w:pPr>
        <w:numPr>
          <w:ilvl w:val="0"/>
          <w:numId w:val="14"/>
        </w:numPr>
        <w:tabs>
          <w:tab w:val="left" w:pos="420"/>
        </w:tabs>
        <w:ind w:firstLine="420"/>
        <w:rPr>
          <w:rFonts w:hint="eastAsia"/>
        </w:rPr>
      </w:pPr>
      <w:r>
        <w:rPr>
          <w:rFonts w:hint="eastAsia"/>
        </w:rPr>
        <w:t>顶级域名</w:t>
      </w:r>
    </w:p>
    <w:p w:rsidR="00C40323" w:rsidRDefault="00C40323">
      <w:pPr>
        <w:numPr>
          <w:ilvl w:val="0"/>
          <w:numId w:val="14"/>
        </w:numPr>
        <w:tabs>
          <w:tab w:val="left" w:pos="420"/>
        </w:tabs>
        <w:ind w:firstLine="420"/>
        <w:rPr>
          <w:rFonts w:hint="eastAsia"/>
        </w:rPr>
      </w:pPr>
      <w:r>
        <w:rPr>
          <w:rFonts w:hint="eastAsia"/>
        </w:rPr>
        <w:t>二级域名</w:t>
      </w:r>
    </w:p>
    <w:p w:rsidR="00C40323" w:rsidRDefault="00C40323">
      <w:pPr>
        <w:numPr>
          <w:ilvl w:val="0"/>
          <w:numId w:val="14"/>
        </w:numPr>
        <w:tabs>
          <w:tab w:val="left" w:pos="420"/>
        </w:tabs>
        <w:ind w:firstLine="420"/>
        <w:rPr>
          <w:rFonts w:hint="eastAsia"/>
        </w:rPr>
      </w:pPr>
      <w:r>
        <w:rPr>
          <w:rFonts w:hint="eastAsia"/>
        </w:rPr>
        <w:t>三级域名</w:t>
      </w:r>
    </w:p>
    <w:p w:rsidR="00C40323" w:rsidRDefault="00C40323">
      <w:pPr>
        <w:numPr>
          <w:ilvl w:val="0"/>
          <w:numId w:val="14"/>
        </w:numPr>
        <w:tabs>
          <w:tab w:val="left" w:pos="420"/>
        </w:tabs>
        <w:ind w:firstLine="420"/>
        <w:rPr>
          <w:rFonts w:hint="eastAsia"/>
        </w:rPr>
      </w:pPr>
      <w:r>
        <w:rPr>
          <w:rFonts w:hint="eastAsia"/>
        </w:rPr>
        <w:t>四级域名</w:t>
      </w:r>
    </w:p>
    <w:p w:rsidR="00C40323" w:rsidRDefault="00C40323">
      <w:pPr>
        <w:numPr>
          <w:ilvl w:val="0"/>
          <w:numId w:val="15"/>
        </w:numPr>
        <w:rPr>
          <w:rFonts w:hint="eastAsia"/>
        </w:rPr>
      </w:pPr>
      <w:r>
        <w:rPr>
          <w:rFonts w:hint="eastAsia"/>
          <w:b/>
          <w:color w:val="0000FF"/>
        </w:rPr>
        <w:lastRenderedPageBreak/>
        <w:t>域名服务器</w:t>
      </w:r>
      <w:r>
        <w:rPr>
          <w:rFonts w:hint="eastAsia"/>
          <w:b/>
          <w:color w:val="0000FF"/>
        </w:rPr>
        <w:t xml:space="preserve"> DNS (Domain Name Server)</w:t>
      </w:r>
    </w:p>
    <w:p w:rsidR="00C40323" w:rsidRDefault="00C40323">
      <w:pPr>
        <w:ind w:firstLine="420"/>
        <w:rPr>
          <w:rFonts w:hint="eastAsia"/>
        </w:rPr>
      </w:pPr>
      <w:r>
        <w:rPr>
          <w:rFonts w:hint="eastAsia"/>
        </w:rPr>
        <w:t>因特网中设有很多的域名服务器</w:t>
      </w:r>
      <w:r>
        <w:rPr>
          <w:rFonts w:hint="eastAsia"/>
        </w:rPr>
        <w:t xml:space="preserve"> DNS</w:t>
      </w:r>
      <w:r>
        <w:rPr>
          <w:rFonts w:hint="eastAsia"/>
        </w:rPr>
        <w:t>，用来把域名转换为</w:t>
      </w:r>
      <w:r>
        <w:rPr>
          <w:rFonts w:hint="eastAsia"/>
        </w:rPr>
        <w:t xml:space="preserve"> IP </w:t>
      </w:r>
      <w:r>
        <w:rPr>
          <w:rFonts w:hint="eastAsia"/>
        </w:rPr>
        <w:t>地址。</w:t>
      </w:r>
    </w:p>
    <w:p w:rsidR="00C40323" w:rsidRDefault="00C40323">
      <w:pPr>
        <w:ind w:firstLine="420"/>
        <w:rPr>
          <w:rFonts w:hint="eastAsia"/>
        </w:rPr>
      </w:pPr>
    </w:p>
    <w:p w:rsidR="00C40323" w:rsidRDefault="00C40323">
      <w:pPr>
        <w:numPr>
          <w:ilvl w:val="0"/>
          <w:numId w:val="15"/>
        </w:numPr>
        <w:rPr>
          <w:rFonts w:hint="eastAsia"/>
        </w:rPr>
      </w:pPr>
      <w:r>
        <w:rPr>
          <w:rFonts w:hint="eastAsia"/>
          <w:b/>
          <w:color w:val="0000FF"/>
        </w:rPr>
        <w:t>电子邮件</w:t>
      </w:r>
    </w:p>
    <w:p w:rsidR="00C40323" w:rsidRDefault="00C40323">
      <w:pPr>
        <w:ind w:firstLine="420"/>
        <w:rPr>
          <w:rFonts w:hint="eastAsia"/>
        </w:rPr>
      </w:pPr>
      <w:r>
        <w:rPr>
          <w:rFonts w:hint="eastAsia"/>
        </w:rPr>
        <w:t>发送邮件使用的协议——简单邮件传送协议</w:t>
      </w:r>
      <w:r>
        <w:rPr>
          <w:rFonts w:hint="eastAsia"/>
        </w:rPr>
        <w:t>SMTP (Simple Mail Transfer Protocol)</w:t>
      </w:r>
    </w:p>
    <w:p w:rsidR="00C40323" w:rsidRDefault="00C40323">
      <w:pPr>
        <w:ind w:firstLine="420"/>
        <w:rPr>
          <w:rFonts w:hint="eastAsia"/>
        </w:rPr>
      </w:pPr>
      <w:r>
        <w:rPr>
          <w:rFonts w:hint="eastAsia"/>
        </w:rPr>
        <w:t>接收邮件使用的协议——邮局协议版本</w:t>
      </w:r>
      <w:r>
        <w:rPr>
          <w:rFonts w:hint="eastAsia"/>
        </w:rPr>
        <w:t>3 POP3 (Post Office Protocol version 3)</w:t>
      </w:r>
    </w:p>
    <w:p w:rsidR="00C40323" w:rsidRDefault="00C40323">
      <w:pPr>
        <w:ind w:firstLine="420"/>
        <w:rPr>
          <w:rFonts w:hint="eastAsia"/>
          <w:color w:val="FF0000"/>
          <w:sz w:val="18"/>
        </w:rPr>
      </w:pPr>
      <w:r>
        <w:rPr>
          <w:rFonts w:hint="eastAsia"/>
          <w:color w:val="FF0000"/>
          <w:sz w:val="18"/>
        </w:rPr>
        <w:t>注：邮件的传送仍然要使用</w:t>
      </w:r>
      <w:r>
        <w:rPr>
          <w:rFonts w:hint="eastAsia"/>
          <w:color w:val="FF0000"/>
          <w:sz w:val="18"/>
        </w:rPr>
        <w:t xml:space="preserve">IP </w:t>
      </w:r>
      <w:r>
        <w:rPr>
          <w:rFonts w:hint="eastAsia"/>
          <w:color w:val="FF0000"/>
          <w:sz w:val="18"/>
        </w:rPr>
        <w:t>和</w:t>
      </w:r>
      <w:r>
        <w:rPr>
          <w:rFonts w:hint="eastAsia"/>
          <w:color w:val="FF0000"/>
          <w:sz w:val="18"/>
        </w:rPr>
        <w:t xml:space="preserve"> TCP </w:t>
      </w:r>
      <w:r>
        <w:rPr>
          <w:rFonts w:hint="eastAsia"/>
          <w:color w:val="FF0000"/>
          <w:sz w:val="18"/>
        </w:rPr>
        <w:t>协议</w:t>
      </w:r>
    </w:p>
    <w:p w:rsidR="00C40323" w:rsidRDefault="00C40323">
      <w:pPr>
        <w:ind w:firstLine="420"/>
        <w:rPr>
          <w:rFonts w:hint="eastAsia"/>
          <w:color w:val="FF0000"/>
          <w:sz w:val="18"/>
        </w:rPr>
      </w:pPr>
    </w:p>
    <w:p w:rsidR="00C40323" w:rsidRDefault="00C40323">
      <w:pPr>
        <w:numPr>
          <w:ilvl w:val="0"/>
          <w:numId w:val="15"/>
        </w:numPr>
        <w:rPr>
          <w:rFonts w:hint="eastAsia"/>
          <w:b/>
          <w:color w:val="0000FF"/>
        </w:rPr>
      </w:pPr>
      <w:r>
        <w:rPr>
          <w:rFonts w:hint="eastAsia"/>
          <w:b/>
          <w:color w:val="0000FF"/>
        </w:rPr>
        <w:t>统一资源定位符</w:t>
      </w:r>
      <w:r>
        <w:rPr>
          <w:rFonts w:hint="eastAsia"/>
          <w:b/>
          <w:color w:val="0000FF"/>
        </w:rPr>
        <w:t xml:space="preserve"> URL (Uniform Resource Locator) </w:t>
      </w:r>
    </w:p>
    <w:p w:rsidR="00C40323" w:rsidRDefault="00C40323">
      <w:pPr>
        <w:numPr>
          <w:ilvl w:val="0"/>
          <w:numId w:val="16"/>
        </w:numPr>
        <w:tabs>
          <w:tab w:val="left" w:pos="420"/>
        </w:tabs>
        <w:ind w:left="0" w:firstLine="420"/>
        <w:rPr>
          <w:rFonts w:hint="eastAsia"/>
        </w:rPr>
      </w:pPr>
      <w:r>
        <w:rPr>
          <w:rFonts w:hint="eastAsia"/>
        </w:rPr>
        <w:t xml:space="preserve">URL </w:t>
      </w:r>
      <w:r>
        <w:rPr>
          <w:rFonts w:hint="eastAsia"/>
        </w:rPr>
        <w:t>用来</w:t>
      </w:r>
      <w:r>
        <w:rPr>
          <w:rFonts w:hint="eastAsia"/>
          <w:color w:val="FF0000"/>
        </w:rPr>
        <w:t>标识万维网上的各种文档</w:t>
      </w:r>
      <w:r>
        <w:rPr>
          <w:rFonts w:hint="eastAsia"/>
        </w:rPr>
        <w:t>。</w:t>
      </w:r>
    </w:p>
    <w:p w:rsidR="00C40323" w:rsidRDefault="00C40323">
      <w:pPr>
        <w:numPr>
          <w:ilvl w:val="0"/>
          <w:numId w:val="16"/>
        </w:numPr>
        <w:tabs>
          <w:tab w:val="left" w:pos="420"/>
        </w:tabs>
        <w:ind w:left="0" w:firstLine="420"/>
        <w:rPr>
          <w:rFonts w:hint="eastAsia"/>
        </w:rPr>
      </w:pPr>
      <w:r>
        <w:rPr>
          <w:rFonts w:hint="eastAsia"/>
        </w:rPr>
        <w:t>因特网上的每一个文档，在整个因特网的范围内具有惟一的标识符</w:t>
      </w:r>
      <w:r>
        <w:rPr>
          <w:rFonts w:hint="eastAsia"/>
        </w:rPr>
        <w:t xml:space="preserve"> URL</w:t>
      </w:r>
      <w:r>
        <w:rPr>
          <w:rFonts w:hint="eastAsia"/>
        </w:rPr>
        <w:t>。</w:t>
      </w:r>
    </w:p>
    <w:p w:rsidR="00C40323" w:rsidRDefault="00C40323">
      <w:pPr>
        <w:numPr>
          <w:ilvl w:val="0"/>
          <w:numId w:val="16"/>
        </w:numPr>
        <w:tabs>
          <w:tab w:val="left" w:pos="420"/>
        </w:tabs>
        <w:ind w:left="0" w:firstLine="420"/>
        <w:rPr>
          <w:rFonts w:hint="eastAsia"/>
        </w:rPr>
      </w:pPr>
      <w:r>
        <w:rPr>
          <w:rFonts w:hint="eastAsia"/>
        </w:rPr>
        <w:t xml:space="preserve">URL </w:t>
      </w:r>
      <w:r>
        <w:rPr>
          <w:rFonts w:hint="eastAsia"/>
        </w:rPr>
        <w:t>实际上就是文档在因特网中的</w:t>
      </w:r>
      <w:r>
        <w:rPr>
          <w:rFonts w:hint="eastAsia"/>
          <w:color w:val="FF0000"/>
        </w:rPr>
        <w:t>地址</w:t>
      </w:r>
      <w:r>
        <w:rPr>
          <w:rFonts w:hint="eastAsia"/>
        </w:rPr>
        <w:t>。</w:t>
      </w:r>
    </w:p>
    <w:p w:rsidR="00C40323" w:rsidRDefault="00C40323">
      <w:pPr>
        <w:rPr>
          <w:rFonts w:hint="eastAsia"/>
        </w:rPr>
      </w:pPr>
    </w:p>
    <w:p w:rsidR="00C40323" w:rsidRDefault="00C40323">
      <w:pPr>
        <w:numPr>
          <w:ilvl w:val="0"/>
          <w:numId w:val="17"/>
        </w:numPr>
        <w:rPr>
          <w:rFonts w:hint="eastAsia"/>
          <w:b/>
          <w:color w:val="0000FF"/>
        </w:rPr>
      </w:pPr>
      <w:r>
        <w:rPr>
          <w:rFonts w:hint="eastAsia"/>
          <w:b/>
          <w:color w:val="0000FF"/>
        </w:rPr>
        <w:t>超文本传送协议</w:t>
      </w:r>
      <w:r>
        <w:rPr>
          <w:rFonts w:hint="eastAsia"/>
          <w:b/>
          <w:color w:val="0000FF"/>
        </w:rPr>
        <w:t xml:space="preserve"> HTTP (HyperText Transfer Protocol) </w:t>
      </w:r>
    </w:p>
    <w:p w:rsidR="00C40323" w:rsidRDefault="00C40323">
      <w:pPr>
        <w:ind w:firstLine="420"/>
        <w:rPr>
          <w:rFonts w:hint="eastAsia"/>
        </w:rPr>
      </w:pPr>
      <w:r>
        <w:rPr>
          <w:rFonts w:hint="eastAsia"/>
        </w:rPr>
        <w:t>万维网客户程序与服务器程序之间的交互遵守超文本传送协议</w:t>
      </w:r>
      <w:r>
        <w:rPr>
          <w:rFonts w:hint="eastAsia"/>
        </w:rPr>
        <w:t xml:space="preserve"> HTTP</w:t>
      </w:r>
      <w:r>
        <w:rPr>
          <w:rFonts w:hint="eastAsia"/>
        </w:rPr>
        <w:t>。</w:t>
      </w:r>
    </w:p>
    <w:p w:rsidR="00C40323" w:rsidRDefault="00C40323">
      <w:pPr>
        <w:ind w:firstLine="420"/>
        <w:rPr>
          <w:rFonts w:hint="eastAsia"/>
        </w:rPr>
      </w:pPr>
    </w:p>
    <w:p w:rsidR="00C40323" w:rsidRDefault="00C40323">
      <w:pPr>
        <w:numPr>
          <w:ilvl w:val="0"/>
          <w:numId w:val="17"/>
        </w:numPr>
        <w:rPr>
          <w:rFonts w:hint="eastAsia"/>
          <w:b/>
          <w:color w:val="0000FF"/>
        </w:rPr>
      </w:pPr>
      <w:r>
        <w:rPr>
          <w:rFonts w:hint="eastAsia"/>
          <w:b/>
          <w:color w:val="0000FF"/>
        </w:rPr>
        <w:t>结束语</w:t>
      </w:r>
    </w:p>
    <w:p w:rsidR="00C40323" w:rsidRDefault="00C40323">
      <w:pPr>
        <w:numPr>
          <w:ilvl w:val="0"/>
          <w:numId w:val="18"/>
        </w:numPr>
        <w:tabs>
          <w:tab w:val="left" w:pos="420"/>
        </w:tabs>
        <w:spacing w:afterLines="20" w:after="62"/>
        <w:ind w:left="0" w:firstLine="420"/>
        <w:textAlignment w:val="baseline"/>
        <w:rPr>
          <w:rFonts w:hint="eastAsia"/>
        </w:rPr>
      </w:pPr>
      <w:r>
        <w:rPr>
          <w:rFonts w:hint="eastAsia"/>
        </w:rPr>
        <w:t xml:space="preserve">IP </w:t>
      </w:r>
      <w:r>
        <w:rPr>
          <w:rFonts w:hint="eastAsia"/>
        </w:rPr>
        <w:t>地址是</w:t>
      </w:r>
      <w:r>
        <w:rPr>
          <w:rFonts w:hint="eastAsia"/>
        </w:rPr>
        <w:t xml:space="preserve"> 32 </w:t>
      </w:r>
      <w:r>
        <w:rPr>
          <w:rFonts w:hint="eastAsia"/>
        </w:rPr>
        <w:t>位二进制数字。为便于阅读和键入，也常使用点分十进制记法。</w:t>
      </w:r>
    </w:p>
    <w:p w:rsidR="00C40323" w:rsidRDefault="00C40323">
      <w:pPr>
        <w:numPr>
          <w:ilvl w:val="0"/>
          <w:numId w:val="18"/>
        </w:numPr>
        <w:tabs>
          <w:tab w:val="left" w:pos="420"/>
        </w:tabs>
        <w:spacing w:afterLines="20" w:after="62"/>
        <w:ind w:left="0" w:firstLine="420"/>
        <w:textAlignment w:val="baseline"/>
        <w:rPr>
          <w:rFonts w:hint="eastAsia"/>
        </w:rPr>
      </w:pPr>
      <w:r>
        <w:rPr>
          <w:rFonts w:hint="eastAsia"/>
        </w:rPr>
        <w:t>个人用户上网可向本地</w:t>
      </w:r>
      <w:r>
        <w:rPr>
          <w:rFonts w:hint="eastAsia"/>
        </w:rPr>
        <w:t xml:space="preserve"> ISP </w:t>
      </w:r>
      <w:r>
        <w:rPr>
          <w:rFonts w:hint="eastAsia"/>
        </w:rPr>
        <w:t>租用临时的</w:t>
      </w:r>
      <w:r>
        <w:rPr>
          <w:rFonts w:hint="eastAsia"/>
        </w:rPr>
        <w:t xml:space="preserve"> IP </w:t>
      </w:r>
      <w:r>
        <w:rPr>
          <w:rFonts w:hint="eastAsia"/>
        </w:rPr>
        <w:t>地址。</w:t>
      </w:r>
    </w:p>
    <w:p w:rsidR="00C40323" w:rsidRDefault="00C40323">
      <w:pPr>
        <w:numPr>
          <w:ilvl w:val="0"/>
          <w:numId w:val="18"/>
        </w:numPr>
        <w:tabs>
          <w:tab w:val="left" w:pos="420"/>
        </w:tabs>
        <w:spacing w:afterLines="20" w:after="62"/>
        <w:ind w:left="0" w:firstLine="420"/>
        <w:textAlignment w:val="baseline"/>
        <w:rPr>
          <w:rFonts w:hint="eastAsia"/>
        </w:rPr>
      </w:pPr>
      <w:r>
        <w:rPr>
          <w:rFonts w:hint="eastAsia"/>
        </w:rPr>
        <w:t>域名服务器</w:t>
      </w:r>
      <w:r>
        <w:rPr>
          <w:rFonts w:hint="eastAsia"/>
        </w:rPr>
        <w:t xml:space="preserve"> DNS </w:t>
      </w:r>
      <w:r>
        <w:rPr>
          <w:rFonts w:hint="eastAsia"/>
        </w:rPr>
        <w:t>把计算机域名转换为计算机使用的</w:t>
      </w:r>
      <w:r>
        <w:rPr>
          <w:rFonts w:hint="eastAsia"/>
        </w:rPr>
        <w:t xml:space="preserve"> 32 </w:t>
      </w:r>
      <w:r>
        <w:rPr>
          <w:rFonts w:hint="eastAsia"/>
        </w:rPr>
        <w:t>位二进制</w:t>
      </w:r>
      <w:r>
        <w:rPr>
          <w:rFonts w:hint="eastAsia"/>
        </w:rPr>
        <w:t xml:space="preserve"> IP </w:t>
      </w:r>
      <w:r>
        <w:rPr>
          <w:rFonts w:hint="eastAsia"/>
        </w:rPr>
        <w:t>地址。</w:t>
      </w:r>
    </w:p>
    <w:p w:rsidR="00C40323" w:rsidRDefault="00C40323">
      <w:pPr>
        <w:numPr>
          <w:ilvl w:val="0"/>
          <w:numId w:val="18"/>
        </w:numPr>
        <w:tabs>
          <w:tab w:val="left" w:pos="420"/>
        </w:tabs>
        <w:spacing w:afterLines="20" w:after="62"/>
        <w:ind w:left="0" w:firstLine="420"/>
        <w:textAlignment w:val="baseline"/>
        <w:rPr>
          <w:rFonts w:hint="eastAsia"/>
        </w:rPr>
      </w:pPr>
      <w:r>
        <w:rPr>
          <w:rFonts w:hint="eastAsia"/>
        </w:rPr>
        <w:t>发送电子邮件使用</w:t>
      </w:r>
      <w:r>
        <w:rPr>
          <w:rFonts w:hint="eastAsia"/>
        </w:rPr>
        <w:t xml:space="preserve"> SMTP </w:t>
      </w:r>
      <w:r>
        <w:rPr>
          <w:rFonts w:hint="eastAsia"/>
        </w:rPr>
        <w:t>协议，接收电子邮件使用</w:t>
      </w:r>
      <w:r>
        <w:rPr>
          <w:rFonts w:hint="eastAsia"/>
        </w:rPr>
        <w:t xml:space="preserve"> POP3 </w:t>
      </w:r>
      <w:r>
        <w:rPr>
          <w:rFonts w:hint="eastAsia"/>
        </w:rPr>
        <w:t>协议。</w:t>
      </w:r>
      <w:r>
        <w:rPr>
          <w:rFonts w:hint="eastAsia"/>
        </w:rPr>
        <w:t xml:space="preserve"> </w:t>
      </w:r>
    </w:p>
    <w:p w:rsidR="00C40323" w:rsidRDefault="00C40323">
      <w:pPr>
        <w:numPr>
          <w:ilvl w:val="0"/>
          <w:numId w:val="18"/>
        </w:numPr>
        <w:tabs>
          <w:tab w:val="left" w:pos="420"/>
        </w:tabs>
        <w:spacing w:afterLines="20" w:after="62"/>
        <w:ind w:left="0" w:firstLine="420"/>
        <w:textAlignment w:val="baseline"/>
        <w:rPr>
          <w:rFonts w:hint="eastAsia"/>
        </w:rPr>
      </w:pPr>
      <w:r>
        <w:rPr>
          <w:rFonts w:hint="eastAsia"/>
        </w:rPr>
        <w:t>统一资源定位符</w:t>
      </w:r>
      <w:r>
        <w:rPr>
          <w:rFonts w:hint="eastAsia"/>
        </w:rPr>
        <w:t xml:space="preserve"> URL </w:t>
      </w:r>
      <w:proofErr w:type="gramStart"/>
      <w:r>
        <w:rPr>
          <w:rFonts w:hint="eastAsia"/>
        </w:rPr>
        <w:t>惟一地</w:t>
      </w:r>
      <w:proofErr w:type="gramEnd"/>
      <w:r>
        <w:rPr>
          <w:rFonts w:hint="eastAsia"/>
        </w:rPr>
        <w:t>确定了万维网上文档的地址。</w:t>
      </w:r>
    </w:p>
    <w:p w:rsidR="00C40323" w:rsidRDefault="00C40323">
      <w:pPr>
        <w:numPr>
          <w:ilvl w:val="0"/>
          <w:numId w:val="18"/>
        </w:numPr>
        <w:tabs>
          <w:tab w:val="left" w:pos="420"/>
        </w:tabs>
        <w:spacing w:afterLines="20" w:after="62"/>
        <w:ind w:left="0" w:firstLine="420"/>
        <w:textAlignment w:val="baseline"/>
        <w:rPr>
          <w:rFonts w:hint="eastAsia"/>
        </w:rPr>
      </w:pPr>
      <w:r>
        <w:rPr>
          <w:rFonts w:hint="eastAsia"/>
        </w:rPr>
        <w:t>超文本传送协议</w:t>
      </w:r>
      <w:r>
        <w:rPr>
          <w:rFonts w:hint="eastAsia"/>
        </w:rPr>
        <w:t xml:space="preserve"> HTTP </w:t>
      </w:r>
      <w:r>
        <w:rPr>
          <w:rFonts w:hint="eastAsia"/>
        </w:rPr>
        <w:t>用于万维网浏览器程序和服务器程序的信息交互。</w:t>
      </w:r>
    </w:p>
    <w:p w:rsidR="00C40323" w:rsidRDefault="00C40323">
      <w:pPr>
        <w:numPr>
          <w:ilvl w:val="0"/>
          <w:numId w:val="18"/>
        </w:numPr>
        <w:tabs>
          <w:tab w:val="left" w:pos="420"/>
        </w:tabs>
        <w:spacing w:afterLines="20" w:after="62"/>
        <w:ind w:left="0" w:firstLine="420"/>
        <w:textAlignment w:val="baseline"/>
        <w:rPr>
          <w:rFonts w:hint="eastAsia"/>
        </w:rPr>
      </w:pPr>
      <w:r>
        <w:rPr>
          <w:rFonts w:hint="eastAsia"/>
        </w:rPr>
        <w:t>超文本标记语言</w:t>
      </w:r>
      <w:r>
        <w:rPr>
          <w:rFonts w:hint="eastAsia"/>
        </w:rPr>
        <w:t xml:space="preserve"> HTML </w:t>
      </w:r>
      <w:r>
        <w:rPr>
          <w:rFonts w:hint="eastAsia"/>
        </w:rPr>
        <w:t>使万维网文档有了统一的格式。</w:t>
      </w:r>
    </w:p>
    <w:p w:rsidR="00C40323" w:rsidRDefault="00C40323">
      <w:pPr>
        <w:numPr>
          <w:ilvl w:val="0"/>
          <w:numId w:val="18"/>
        </w:numPr>
        <w:tabs>
          <w:tab w:val="left" w:pos="420"/>
        </w:tabs>
        <w:spacing w:afterLines="20" w:after="62"/>
        <w:ind w:left="0" w:firstLine="420"/>
        <w:textAlignment w:val="baseline"/>
        <w:rPr>
          <w:rFonts w:hint="eastAsia"/>
          <w:b/>
          <w:color w:val="0000FF"/>
        </w:rPr>
      </w:pPr>
      <w:r>
        <w:rPr>
          <w:rFonts w:hint="eastAsia"/>
          <w:highlight w:val="yellow"/>
        </w:rPr>
        <w:t xml:space="preserve">IP </w:t>
      </w:r>
      <w:r>
        <w:rPr>
          <w:rFonts w:hint="eastAsia"/>
          <w:highlight w:val="yellow"/>
        </w:rPr>
        <w:t>电话不使用</w:t>
      </w:r>
      <w:r>
        <w:rPr>
          <w:rFonts w:hint="eastAsia"/>
          <w:highlight w:val="yellow"/>
        </w:rPr>
        <w:t xml:space="preserve"> TCP </w:t>
      </w:r>
      <w:r>
        <w:rPr>
          <w:rFonts w:hint="eastAsia"/>
          <w:highlight w:val="yellow"/>
        </w:rPr>
        <w:t>协议</w:t>
      </w:r>
      <w:r>
        <w:rPr>
          <w:rFonts w:hint="eastAsia"/>
        </w:rPr>
        <w:t>。利用</w:t>
      </w:r>
      <w:r>
        <w:rPr>
          <w:rFonts w:hint="eastAsia"/>
        </w:rPr>
        <w:t xml:space="preserve"> IP </w:t>
      </w:r>
      <w:r>
        <w:rPr>
          <w:rFonts w:hint="eastAsia"/>
        </w:rPr>
        <w:t>电话网关使得在普通电话之间可以打</w:t>
      </w:r>
      <w:r>
        <w:rPr>
          <w:rFonts w:hint="eastAsia"/>
        </w:rPr>
        <w:t xml:space="preserve"> IP </w:t>
      </w:r>
      <w:r>
        <w:rPr>
          <w:rFonts w:hint="eastAsia"/>
        </w:rPr>
        <w:t>电话。</w:t>
      </w:r>
    </w:p>
    <w:p w:rsidR="00C40323" w:rsidRDefault="00C40323">
      <w:pPr>
        <w:spacing w:afterLines="20" w:after="62"/>
        <w:textAlignment w:val="baseline"/>
        <w:rPr>
          <w:rFonts w:hint="eastAsia"/>
          <w:b/>
        </w:rPr>
      </w:pPr>
      <w:r>
        <w:rPr>
          <w:rFonts w:hint="eastAsia"/>
          <w:b/>
        </w:rPr>
        <w:t>==========================================================================</w:t>
      </w:r>
    </w:p>
    <w:p w:rsidR="00C40323" w:rsidRDefault="00C40323">
      <w:pPr>
        <w:spacing w:afterLines="20" w:after="62"/>
        <w:textAlignment w:val="baseline"/>
        <w:rPr>
          <w:rFonts w:hint="eastAsia"/>
          <w:b/>
        </w:rPr>
      </w:pPr>
    </w:p>
    <w:p w:rsidR="00C40323" w:rsidRDefault="00C40323">
      <w:pPr>
        <w:numPr>
          <w:ilvl w:val="0"/>
          <w:numId w:val="19"/>
        </w:numPr>
        <w:spacing w:afterLines="20" w:after="62"/>
        <w:textAlignment w:val="baseline"/>
        <w:rPr>
          <w:rFonts w:hint="eastAsia"/>
          <w:b/>
        </w:rPr>
      </w:pPr>
      <w:r>
        <w:rPr>
          <w:rFonts w:hint="eastAsia"/>
          <w:b/>
          <w:color w:val="0000FF"/>
        </w:rPr>
        <w:t>因特网服务提供者</w:t>
      </w:r>
      <w:r>
        <w:rPr>
          <w:rFonts w:hint="eastAsia"/>
          <w:b/>
          <w:color w:val="0000FF"/>
        </w:rPr>
        <w:t xml:space="preserve"> ISP (Internet Service Provider)</w:t>
      </w:r>
    </w:p>
    <w:p w:rsidR="00C40323" w:rsidRDefault="00C40323">
      <w:pPr>
        <w:spacing w:afterLines="20" w:after="62"/>
        <w:ind w:left="420"/>
        <w:textAlignment w:val="baseline"/>
        <w:rPr>
          <w:rFonts w:hint="eastAsia"/>
        </w:rPr>
      </w:pPr>
      <w:r>
        <w:rPr>
          <w:rFonts w:hint="eastAsia"/>
        </w:rPr>
        <w:t>根据提供服务的覆盖面积大小以及所拥有的</w:t>
      </w:r>
      <w:r>
        <w:rPr>
          <w:rFonts w:hint="eastAsia"/>
        </w:rPr>
        <w:t xml:space="preserve">IP </w:t>
      </w:r>
      <w:r>
        <w:rPr>
          <w:rFonts w:hint="eastAsia"/>
        </w:rPr>
        <w:t>地址数目的不同，</w:t>
      </w:r>
      <w:r>
        <w:rPr>
          <w:rFonts w:hint="eastAsia"/>
        </w:rPr>
        <w:t xml:space="preserve">ISP </w:t>
      </w:r>
      <w:r>
        <w:rPr>
          <w:rFonts w:hint="eastAsia"/>
        </w:rPr>
        <w:t>也分成为不同的层次。</w:t>
      </w:r>
    </w:p>
    <w:p w:rsidR="00C40323" w:rsidRDefault="00C40323">
      <w:pPr>
        <w:spacing w:afterLines="20" w:after="62"/>
        <w:ind w:left="420"/>
        <w:textAlignment w:val="baseline"/>
        <w:rPr>
          <w:rFonts w:hint="eastAsia"/>
          <w:b/>
          <w:color w:val="0000FF"/>
        </w:rPr>
      </w:pPr>
    </w:p>
    <w:p w:rsidR="00C40323" w:rsidRDefault="00C40323">
      <w:pPr>
        <w:numPr>
          <w:ilvl w:val="0"/>
          <w:numId w:val="19"/>
        </w:numPr>
        <w:spacing w:afterLines="20" w:after="62"/>
        <w:textAlignment w:val="baseline"/>
        <w:rPr>
          <w:rFonts w:hint="eastAsia"/>
        </w:rPr>
      </w:pPr>
      <w:r>
        <w:rPr>
          <w:rFonts w:hint="eastAsia"/>
          <w:b/>
          <w:color w:val="0000FF"/>
        </w:rPr>
        <w:t>两种通信方式</w:t>
      </w:r>
    </w:p>
    <w:p w:rsidR="00C40323" w:rsidRDefault="00C40323">
      <w:pPr>
        <w:spacing w:afterLines="20" w:after="62"/>
        <w:ind w:firstLine="420"/>
        <w:textAlignment w:val="baseline"/>
        <w:rPr>
          <w:rFonts w:hint="eastAsia"/>
        </w:rPr>
      </w:pPr>
      <w:r>
        <w:rPr>
          <w:rFonts w:hint="eastAsia"/>
        </w:rPr>
        <w:t>在网络边缘的端系统中运行的程序之间的通信方式通常可划分为两大类：</w:t>
      </w:r>
      <w:r>
        <w:rPr>
          <w:rFonts w:hint="eastAsia"/>
          <w:color w:val="FF0000"/>
        </w:rPr>
        <w:t xml:space="preserve">C/S </w:t>
      </w:r>
      <w:r>
        <w:rPr>
          <w:rFonts w:hint="eastAsia"/>
          <w:color w:val="FF0000"/>
        </w:rPr>
        <w:t>方式</w:t>
      </w:r>
      <w:r>
        <w:rPr>
          <w:rFonts w:hint="eastAsia"/>
          <w:color w:val="FF0000"/>
        </w:rPr>
        <w:t xml:space="preserve"> </w:t>
      </w:r>
      <w:r>
        <w:rPr>
          <w:rFonts w:hint="eastAsia"/>
        </w:rPr>
        <w:t>和</w:t>
      </w:r>
      <w:r>
        <w:rPr>
          <w:rFonts w:hint="eastAsia"/>
          <w:color w:val="FF0000"/>
        </w:rPr>
        <w:t xml:space="preserve">P2P </w:t>
      </w:r>
      <w:r>
        <w:rPr>
          <w:rFonts w:hint="eastAsia"/>
          <w:color w:val="FF0000"/>
        </w:rPr>
        <w:t>方式</w:t>
      </w:r>
      <w:r>
        <w:rPr>
          <w:rFonts w:hint="eastAsia"/>
        </w:rPr>
        <w:t>（</w:t>
      </w:r>
      <w:r>
        <w:rPr>
          <w:rFonts w:hint="eastAsia"/>
        </w:rPr>
        <w:t>Peer-to-Peer</w:t>
      </w:r>
      <w:r>
        <w:rPr>
          <w:rFonts w:hint="eastAsia"/>
        </w:rPr>
        <w:t>，对等方式）。</w:t>
      </w:r>
    </w:p>
    <w:p w:rsidR="00C40323" w:rsidRDefault="00C40323">
      <w:pPr>
        <w:spacing w:afterLines="20" w:after="62"/>
        <w:ind w:firstLine="420"/>
        <w:textAlignment w:val="baseline"/>
        <w:rPr>
          <w:rFonts w:hint="eastAsia"/>
        </w:rPr>
      </w:pPr>
    </w:p>
    <w:p w:rsidR="00C40323" w:rsidRDefault="00C40323">
      <w:pPr>
        <w:numPr>
          <w:ilvl w:val="0"/>
          <w:numId w:val="19"/>
        </w:numPr>
        <w:spacing w:afterLines="20" w:after="62"/>
        <w:textAlignment w:val="baseline"/>
        <w:rPr>
          <w:rFonts w:hint="eastAsia"/>
        </w:rPr>
      </w:pPr>
      <w:r>
        <w:rPr>
          <w:rFonts w:hint="eastAsia"/>
          <w:b/>
          <w:color w:val="0000FF"/>
        </w:rPr>
        <w:t>因特网的核心部分</w:t>
      </w:r>
    </w:p>
    <w:p w:rsidR="00C40323" w:rsidRDefault="00C40323">
      <w:pPr>
        <w:spacing w:afterLines="20" w:after="62"/>
        <w:ind w:firstLine="420"/>
        <w:textAlignment w:val="baseline"/>
        <w:rPr>
          <w:rFonts w:hint="eastAsia"/>
        </w:rPr>
      </w:pPr>
      <w:r>
        <w:rPr>
          <w:rFonts w:hint="eastAsia"/>
        </w:rPr>
        <w:t>网络核心部分是因特网中最复杂的部分。</w:t>
      </w:r>
    </w:p>
    <w:p w:rsidR="00C40323" w:rsidRDefault="00C40323">
      <w:pPr>
        <w:spacing w:afterLines="20" w:after="62"/>
        <w:ind w:firstLine="420"/>
        <w:textAlignment w:val="baseline"/>
        <w:rPr>
          <w:rFonts w:hint="eastAsia"/>
        </w:rPr>
      </w:pPr>
      <w:r>
        <w:rPr>
          <w:rFonts w:hint="eastAsia"/>
        </w:rPr>
        <w:t>网络中的核心部分要向网络边缘中的大量主机提供连通性，使边缘部分中的任何一个主机都能够向其他主机通信（即传送或接收各种形式的数据）。</w:t>
      </w:r>
    </w:p>
    <w:p w:rsidR="00C40323" w:rsidRDefault="00C40323">
      <w:pPr>
        <w:spacing w:afterLines="20" w:after="62"/>
        <w:ind w:firstLine="420"/>
        <w:textAlignment w:val="baseline"/>
        <w:rPr>
          <w:rFonts w:hint="eastAsia"/>
        </w:rPr>
      </w:pPr>
      <w:r>
        <w:rPr>
          <w:rFonts w:hint="eastAsia"/>
        </w:rPr>
        <w:t>因特网的核心部分是由许多</w:t>
      </w:r>
      <w:r>
        <w:rPr>
          <w:rFonts w:hint="eastAsia"/>
          <w:color w:val="FF0000"/>
        </w:rPr>
        <w:t>网络</w:t>
      </w:r>
      <w:r>
        <w:rPr>
          <w:rFonts w:hint="eastAsia"/>
        </w:rPr>
        <w:t>和把它们互连起来的</w:t>
      </w:r>
      <w:r>
        <w:rPr>
          <w:rFonts w:hint="eastAsia"/>
          <w:color w:val="FF0000"/>
        </w:rPr>
        <w:t>路由器</w:t>
      </w:r>
      <w:r>
        <w:rPr>
          <w:rFonts w:hint="eastAsia"/>
        </w:rPr>
        <w:t>组成，而</w:t>
      </w:r>
      <w:r>
        <w:rPr>
          <w:rFonts w:hint="eastAsia"/>
          <w:color w:val="FF0000"/>
        </w:rPr>
        <w:t>主机处在因特网的边缘部分</w:t>
      </w:r>
      <w:r>
        <w:rPr>
          <w:rFonts w:hint="eastAsia"/>
        </w:rPr>
        <w:t>。</w:t>
      </w:r>
    </w:p>
    <w:p w:rsidR="00C40323" w:rsidRDefault="00C40323">
      <w:pPr>
        <w:spacing w:afterLines="20" w:after="62"/>
        <w:ind w:firstLine="420"/>
        <w:textAlignment w:val="baseline"/>
        <w:rPr>
          <w:rFonts w:hint="eastAsia"/>
        </w:rPr>
      </w:pPr>
      <w:r>
        <w:rPr>
          <w:rFonts w:hint="eastAsia"/>
        </w:rPr>
        <w:t>在因特网核心部分的路由器之间一般都用高速链路相连接，而在网络边缘的主机接入到核心部分则通常以相对较低速率的链路相连接。</w:t>
      </w:r>
    </w:p>
    <w:p w:rsidR="00C40323" w:rsidRDefault="00C40323">
      <w:pPr>
        <w:spacing w:afterLines="20" w:after="62"/>
        <w:ind w:firstLine="420"/>
        <w:textAlignment w:val="baseline"/>
        <w:rPr>
          <w:rFonts w:hint="eastAsia"/>
        </w:rPr>
      </w:pPr>
      <w:r>
        <w:rPr>
          <w:rFonts w:hint="eastAsia"/>
          <w:color w:val="FF0000"/>
        </w:rPr>
        <w:t>主机</w:t>
      </w:r>
      <w:r>
        <w:rPr>
          <w:rFonts w:hint="eastAsia"/>
        </w:rPr>
        <w:t>的用途是为用户</w:t>
      </w:r>
      <w:r>
        <w:rPr>
          <w:rFonts w:hint="eastAsia"/>
          <w:highlight w:val="yellow"/>
        </w:rPr>
        <w:t>进行信息处理</w:t>
      </w:r>
      <w:r>
        <w:rPr>
          <w:rFonts w:hint="eastAsia"/>
        </w:rPr>
        <w:t>的，并且可以和其他主机通过网络</w:t>
      </w:r>
      <w:r>
        <w:rPr>
          <w:rFonts w:hint="eastAsia"/>
          <w:highlight w:val="yellow"/>
        </w:rPr>
        <w:t>交换信息</w:t>
      </w:r>
      <w:r>
        <w:rPr>
          <w:rFonts w:hint="eastAsia"/>
        </w:rPr>
        <w:t>。</w:t>
      </w:r>
      <w:r>
        <w:rPr>
          <w:rFonts w:hint="eastAsia"/>
          <w:color w:val="FF0000"/>
        </w:rPr>
        <w:t>路由器</w:t>
      </w:r>
      <w:r>
        <w:rPr>
          <w:rFonts w:hint="eastAsia"/>
        </w:rPr>
        <w:t>的用途则是用</w:t>
      </w:r>
      <w:r>
        <w:rPr>
          <w:rFonts w:hint="eastAsia"/>
        </w:rPr>
        <w:lastRenderedPageBreak/>
        <w:t>来</w:t>
      </w:r>
      <w:r>
        <w:rPr>
          <w:rFonts w:hint="eastAsia"/>
          <w:highlight w:val="yellow"/>
        </w:rPr>
        <w:t>转发分组</w:t>
      </w:r>
      <w:r>
        <w:rPr>
          <w:rFonts w:hint="eastAsia"/>
        </w:rPr>
        <w:t>的，即进行分组交换的。</w:t>
      </w:r>
    </w:p>
    <w:p w:rsidR="00C40323" w:rsidRDefault="00C40323">
      <w:pPr>
        <w:spacing w:afterLines="20" w:after="62"/>
        <w:ind w:firstLine="420"/>
        <w:textAlignment w:val="baseline"/>
        <w:rPr>
          <w:rFonts w:hint="eastAsia"/>
        </w:rPr>
      </w:pPr>
      <w:r>
        <w:rPr>
          <w:rFonts w:hint="eastAsia"/>
        </w:rPr>
        <w:t>在网络</w:t>
      </w:r>
      <w:r>
        <w:rPr>
          <w:rFonts w:hint="eastAsia"/>
          <w:highlight w:val="yellow"/>
        </w:rPr>
        <w:t>核心部分</w:t>
      </w:r>
      <w:r>
        <w:rPr>
          <w:rFonts w:hint="eastAsia"/>
        </w:rPr>
        <w:t>起</w:t>
      </w:r>
      <w:r>
        <w:rPr>
          <w:rFonts w:hint="eastAsia"/>
          <w:color w:val="FF0000"/>
        </w:rPr>
        <w:t>特殊作用</w:t>
      </w:r>
      <w:r>
        <w:rPr>
          <w:rFonts w:hint="eastAsia"/>
        </w:rPr>
        <w:t>的是</w:t>
      </w:r>
      <w:r>
        <w:rPr>
          <w:rFonts w:hint="eastAsia"/>
          <w:color w:val="FF0000"/>
        </w:rPr>
        <w:t>路由器</w:t>
      </w:r>
      <w:r>
        <w:rPr>
          <w:rFonts w:hint="eastAsia"/>
          <w:color w:val="FF0000"/>
        </w:rPr>
        <w:t>(router)</w:t>
      </w:r>
      <w:r>
        <w:rPr>
          <w:rFonts w:hint="eastAsia"/>
        </w:rPr>
        <w:t>。</w:t>
      </w:r>
    </w:p>
    <w:p w:rsidR="00C40323" w:rsidRDefault="00C40323">
      <w:pPr>
        <w:spacing w:afterLines="20" w:after="62"/>
        <w:ind w:firstLine="420"/>
        <w:textAlignment w:val="baseline"/>
        <w:rPr>
          <w:rFonts w:hint="eastAsia"/>
          <w:u w:val="thick" w:color="3366FF"/>
        </w:rPr>
      </w:pPr>
      <w:r>
        <w:rPr>
          <w:rFonts w:hint="eastAsia"/>
        </w:rPr>
        <w:t>路由器是实现</w:t>
      </w:r>
      <w:r>
        <w:rPr>
          <w:rFonts w:hint="eastAsia"/>
          <w:color w:val="FF0000"/>
        </w:rPr>
        <w:t>分组交换</w:t>
      </w:r>
      <w:r>
        <w:rPr>
          <w:rFonts w:hint="eastAsia"/>
          <w:color w:val="FF0000"/>
        </w:rPr>
        <w:t>(packet switching)</w:t>
      </w:r>
      <w:r>
        <w:rPr>
          <w:rFonts w:hint="eastAsia"/>
        </w:rPr>
        <w:t>的关键构件，其</w:t>
      </w:r>
      <w:r>
        <w:rPr>
          <w:rFonts w:hint="eastAsia"/>
          <w:highlight w:val="yellow"/>
        </w:rPr>
        <w:t>任务</w:t>
      </w:r>
      <w:r>
        <w:rPr>
          <w:rFonts w:hint="eastAsia"/>
        </w:rPr>
        <w:t>是</w:t>
      </w:r>
      <w:r>
        <w:rPr>
          <w:rFonts w:hint="eastAsia"/>
          <w:color w:val="FF0000"/>
          <w:u w:val="thick" w:color="3366FF"/>
        </w:rPr>
        <w:t>转发收到的分组</w:t>
      </w:r>
      <w:r>
        <w:rPr>
          <w:rFonts w:hint="eastAsia"/>
          <w:u w:val="thick" w:color="3366FF"/>
        </w:rPr>
        <w:t>，这是网络核心部分最重要的功能。</w:t>
      </w:r>
    </w:p>
    <w:p w:rsidR="00C40323" w:rsidRDefault="00C40323">
      <w:pPr>
        <w:spacing w:afterLines="20" w:after="62"/>
        <w:ind w:firstLine="420"/>
        <w:textAlignment w:val="baseline"/>
        <w:rPr>
          <w:rFonts w:hint="eastAsia"/>
          <w:u w:val="thick" w:color="3366FF"/>
        </w:rPr>
      </w:pPr>
    </w:p>
    <w:p w:rsidR="00C40323" w:rsidRDefault="00C40323">
      <w:pPr>
        <w:numPr>
          <w:ilvl w:val="0"/>
          <w:numId w:val="19"/>
        </w:numPr>
        <w:spacing w:afterLines="20" w:after="62"/>
        <w:textAlignment w:val="baseline"/>
        <w:rPr>
          <w:rFonts w:hint="eastAsia"/>
        </w:rPr>
      </w:pPr>
      <w:r>
        <w:rPr>
          <w:rFonts w:hint="eastAsia"/>
          <w:b/>
          <w:color w:val="0000FF"/>
        </w:rPr>
        <w:t>电路交换</w:t>
      </w:r>
    </w:p>
    <w:p w:rsidR="00C40323" w:rsidRDefault="00C40323">
      <w:pPr>
        <w:spacing w:afterLines="20" w:after="62"/>
        <w:ind w:firstLine="420"/>
        <w:textAlignment w:val="baseline"/>
        <w:rPr>
          <w:rFonts w:hint="eastAsia"/>
        </w:rPr>
      </w:pPr>
      <w:r>
        <w:rPr>
          <w:rFonts w:hint="eastAsia"/>
        </w:rPr>
        <w:t>电路交换必定是</w:t>
      </w:r>
      <w:r>
        <w:rPr>
          <w:rFonts w:hint="eastAsia"/>
          <w:color w:val="FF0000"/>
        </w:rPr>
        <w:t>面向连接</w:t>
      </w:r>
      <w:r>
        <w:rPr>
          <w:rFonts w:hint="eastAsia"/>
        </w:rPr>
        <w:t>的。</w:t>
      </w:r>
      <w:r>
        <w:rPr>
          <w:rFonts w:hint="eastAsia"/>
        </w:rPr>
        <w:t xml:space="preserve"> </w:t>
      </w:r>
    </w:p>
    <w:p w:rsidR="00C40323" w:rsidRDefault="00C40323">
      <w:pPr>
        <w:spacing w:afterLines="20" w:after="62"/>
        <w:ind w:firstLine="420"/>
        <w:textAlignment w:val="baseline"/>
        <w:rPr>
          <w:rFonts w:hint="eastAsia"/>
        </w:rPr>
      </w:pPr>
      <w:r>
        <w:rPr>
          <w:rFonts w:hint="eastAsia"/>
        </w:rPr>
        <w:t>电路交换的三个阶段：</w:t>
      </w:r>
      <w:r>
        <w:rPr>
          <w:rFonts w:hint="eastAsia"/>
          <w:color w:val="FF0000"/>
        </w:rPr>
        <w:t>建立连接</w:t>
      </w:r>
      <w:r>
        <w:rPr>
          <w:rFonts w:hint="eastAsia"/>
        </w:rPr>
        <w:t>、</w:t>
      </w:r>
      <w:r>
        <w:rPr>
          <w:rFonts w:hint="eastAsia"/>
          <w:color w:val="FF0000"/>
        </w:rPr>
        <w:t>通信</w:t>
      </w:r>
      <w:r>
        <w:rPr>
          <w:rFonts w:hint="eastAsia"/>
        </w:rPr>
        <w:t>、</w:t>
      </w:r>
      <w:r>
        <w:rPr>
          <w:rFonts w:hint="eastAsia"/>
          <w:color w:val="FF0000"/>
        </w:rPr>
        <w:t>释放连接</w:t>
      </w:r>
      <w:r>
        <w:rPr>
          <w:rFonts w:hint="eastAsia"/>
        </w:rPr>
        <w:t>。</w:t>
      </w:r>
    </w:p>
    <w:p w:rsidR="00C40323" w:rsidRDefault="00C40323">
      <w:pPr>
        <w:spacing w:afterLines="20" w:after="62"/>
        <w:ind w:firstLine="420"/>
        <w:textAlignment w:val="baseline"/>
        <w:rPr>
          <w:rFonts w:hint="eastAsia"/>
        </w:rPr>
      </w:pPr>
    </w:p>
    <w:p w:rsidR="00C40323" w:rsidRDefault="00C40323">
      <w:pPr>
        <w:numPr>
          <w:ilvl w:val="0"/>
          <w:numId w:val="19"/>
        </w:numPr>
        <w:spacing w:afterLines="20" w:after="62"/>
        <w:textAlignment w:val="baseline"/>
        <w:rPr>
          <w:rFonts w:hint="eastAsia"/>
        </w:rPr>
      </w:pPr>
      <w:r>
        <w:rPr>
          <w:rFonts w:hint="eastAsia"/>
          <w:b/>
          <w:color w:val="0000FF"/>
        </w:rPr>
        <w:t>网络的分类</w:t>
      </w:r>
    </w:p>
    <w:p w:rsidR="00C40323" w:rsidRDefault="00C40323">
      <w:pPr>
        <w:numPr>
          <w:ilvl w:val="0"/>
          <w:numId w:val="20"/>
        </w:numPr>
        <w:tabs>
          <w:tab w:val="left" w:pos="420"/>
        </w:tabs>
        <w:spacing w:afterLines="20" w:after="62"/>
        <w:ind w:left="0" w:firstLine="420"/>
        <w:textAlignment w:val="baseline"/>
        <w:rPr>
          <w:rFonts w:hint="eastAsia"/>
        </w:rPr>
      </w:pPr>
      <w:r>
        <w:rPr>
          <w:rFonts w:hint="eastAsia"/>
        </w:rPr>
        <w:t>不同作用范围的网络</w:t>
      </w:r>
    </w:p>
    <w:p w:rsidR="00C40323" w:rsidRDefault="00C40323">
      <w:pPr>
        <w:numPr>
          <w:ilvl w:val="0"/>
          <w:numId w:val="21"/>
        </w:numPr>
        <w:tabs>
          <w:tab w:val="left" w:pos="420"/>
        </w:tabs>
        <w:spacing w:afterLines="20" w:after="62"/>
        <w:ind w:left="0" w:firstLine="420"/>
        <w:textAlignment w:val="baseline"/>
        <w:rPr>
          <w:rFonts w:hint="eastAsia"/>
        </w:rPr>
      </w:pPr>
      <w:r>
        <w:rPr>
          <w:rFonts w:hint="eastAsia"/>
        </w:rPr>
        <w:t>广域网</w:t>
      </w:r>
      <w:r>
        <w:rPr>
          <w:rFonts w:hint="eastAsia"/>
        </w:rPr>
        <w:t xml:space="preserve"> WAN (Wide Area Network)</w:t>
      </w:r>
    </w:p>
    <w:p w:rsidR="00C40323" w:rsidRDefault="00C40323">
      <w:pPr>
        <w:numPr>
          <w:ilvl w:val="0"/>
          <w:numId w:val="21"/>
        </w:numPr>
        <w:tabs>
          <w:tab w:val="left" w:pos="420"/>
        </w:tabs>
        <w:spacing w:afterLines="20" w:after="62"/>
        <w:ind w:left="0" w:firstLine="420"/>
        <w:textAlignment w:val="baseline"/>
        <w:rPr>
          <w:rFonts w:hint="eastAsia"/>
        </w:rPr>
      </w:pPr>
      <w:r>
        <w:rPr>
          <w:rFonts w:hint="eastAsia"/>
        </w:rPr>
        <w:t>局域网</w:t>
      </w:r>
      <w:r>
        <w:rPr>
          <w:rFonts w:hint="eastAsia"/>
        </w:rPr>
        <w:t xml:space="preserve"> LAN (Local Area Network) </w:t>
      </w:r>
    </w:p>
    <w:p w:rsidR="00C40323" w:rsidRDefault="00C40323">
      <w:pPr>
        <w:numPr>
          <w:ilvl w:val="0"/>
          <w:numId w:val="21"/>
        </w:numPr>
        <w:tabs>
          <w:tab w:val="left" w:pos="420"/>
        </w:tabs>
        <w:spacing w:afterLines="20" w:after="62"/>
        <w:ind w:left="0" w:firstLine="420"/>
        <w:textAlignment w:val="baseline"/>
        <w:rPr>
          <w:rFonts w:hint="eastAsia"/>
        </w:rPr>
      </w:pPr>
      <w:r>
        <w:rPr>
          <w:rFonts w:hint="eastAsia"/>
        </w:rPr>
        <w:t>城域网</w:t>
      </w:r>
      <w:r>
        <w:rPr>
          <w:rFonts w:hint="eastAsia"/>
        </w:rPr>
        <w:t xml:space="preserve"> MAN (Metropolitan Area Network)</w:t>
      </w:r>
    </w:p>
    <w:p w:rsidR="00C40323" w:rsidRDefault="00C40323">
      <w:pPr>
        <w:numPr>
          <w:ilvl w:val="0"/>
          <w:numId w:val="21"/>
        </w:numPr>
        <w:tabs>
          <w:tab w:val="left" w:pos="420"/>
        </w:tabs>
        <w:spacing w:afterLines="20" w:after="62"/>
        <w:ind w:left="0" w:firstLine="420"/>
        <w:textAlignment w:val="baseline"/>
        <w:rPr>
          <w:rFonts w:hint="eastAsia"/>
        </w:rPr>
      </w:pPr>
      <w:r>
        <w:rPr>
          <w:rFonts w:hint="eastAsia"/>
        </w:rPr>
        <w:t>个人区域网</w:t>
      </w:r>
      <w:r>
        <w:rPr>
          <w:rFonts w:hint="eastAsia"/>
        </w:rPr>
        <w:t xml:space="preserve"> PAN (Personal Area Network) </w:t>
      </w:r>
    </w:p>
    <w:p w:rsidR="00C40323" w:rsidRDefault="00C40323">
      <w:pPr>
        <w:spacing w:afterLines="20" w:after="62"/>
        <w:ind w:firstLine="420"/>
        <w:textAlignment w:val="baseline"/>
        <w:rPr>
          <w:rFonts w:hint="eastAsia"/>
        </w:rPr>
      </w:pPr>
    </w:p>
    <w:p w:rsidR="00C40323" w:rsidRDefault="00C40323">
      <w:pPr>
        <w:numPr>
          <w:ilvl w:val="0"/>
          <w:numId w:val="20"/>
        </w:numPr>
        <w:tabs>
          <w:tab w:val="left" w:pos="420"/>
        </w:tabs>
        <w:spacing w:afterLines="20" w:after="62"/>
        <w:ind w:left="0" w:firstLine="420"/>
        <w:textAlignment w:val="baseline"/>
        <w:rPr>
          <w:rFonts w:hint="eastAsia"/>
        </w:rPr>
      </w:pPr>
      <w:r>
        <w:rPr>
          <w:rFonts w:hint="eastAsia"/>
        </w:rPr>
        <w:t>从网络的使用者进行分类</w:t>
      </w:r>
    </w:p>
    <w:p w:rsidR="00C40323" w:rsidRDefault="00C40323">
      <w:pPr>
        <w:numPr>
          <w:ilvl w:val="0"/>
          <w:numId w:val="22"/>
        </w:numPr>
        <w:tabs>
          <w:tab w:val="left" w:pos="420"/>
        </w:tabs>
        <w:spacing w:afterLines="20" w:after="62"/>
        <w:ind w:left="0" w:firstLine="420"/>
        <w:textAlignment w:val="baseline"/>
        <w:rPr>
          <w:rFonts w:hint="eastAsia"/>
        </w:rPr>
      </w:pPr>
      <w:r>
        <w:rPr>
          <w:rFonts w:hint="eastAsia"/>
        </w:rPr>
        <w:t>公用网</w:t>
      </w:r>
      <w:r>
        <w:rPr>
          <w:rFonts w:hint="eastAsia"/>
        </w:rPr>
        <w:t xml:space="preserve"> (public network) </w:t>
      </w:r>
    </w:p>
    <w:p w:rsidR="00C40323" w:rsidRDefault="00C40323">
      <w:pPr>
        <w:numPr>
          <w:ilvl w:val="0"/>
          <w:numId w:val="22"/>
        </w:numPr>
        <w:tabs>
          <w:tab w:val="left" w:pos="420"/>
        </w:tabs>
        <w:spacing w:afterLines="20" w:after="62"/>
        <w:ind w:left="0" w:firstLine="420"/>
        <w:textAlignment w:val="baseline"/>
        <w:rPr>
          <w:rFonts w:hint="eastAsia"/>
        </w:rPr>
      </w:pPr>
      <w:r>
        <w:rPr>
          <w:rFonts w:hint="eastAsia"/>
        </w:rPr>
        <w:t>专用网</w:t>
      </w:r>
      <w:r>
        <w:rPr>
          <w:rFonts w:hint="eastAsia"/>
        </w:rPr>
        <w:t xml:space="preserve"> (private network) </w:t>
      </w:r>
    </w:p>
    <w:p w:rsidR="00C40323" w:rsidRDefault="00C40323">
      <w:pPr>
        <w:spacing w:afterLines="20" w:after="62"/>
        <w:ind w:firstLine="420"/>
        <w:textAlignment w:val="baseline"/>
        <w:rPr>
          <w:rFonts w:hint="eastAsia"/>
        </w:rPr>
      </w:pPr>
    </w:p>
    <w:p w:rsidR="00C40323" w:rsidRDefault="00C40323">
      <w:pPr>
        <w:numPr>
          <w:ilvl w:val="0"/>
          <w:numId w:val="20"/>
        </w:numPr>
        <w:tabs>
          <w:tab w:val="left" w:pos="420"/>
        </w:tabs>
        <w:spacing w:afterLines="20" w:after="62"/>
        <w:ind w:left="0" w:firstLine="420"/>
        <w:textAlignment w:val="baseline"/>
        <w:rPr>
          <w:rFonts w:hint="eastAsia"/>
        </w:rPr>
      </w:pPr>
      <w:r>
        <w:rPr>
          <w:rFonts w:hint="eastAsia"/>
        </w:rPr>
        <w:t>用来把用户接入到因特网的网络</w:t>
      </w:r>
    </w:p>
    <w:p w:rsidR="00C40323" w:rsidRDefault="00C40323">
      <w:pPr>
        <w:numPr>
          <w:ilvl w:val="0"/>
          <w:numId w:val="23"/>
        </w:numPr>
        <w:tabs>
          <w:tab w:val="left" w:pos="420"/>
        </w:tabs>
        <w:spacing w:afterLines="20" w:after="62"/>
        <w:ind w:firstLine="420"/>
        <w:textAlignment w:val="baseline"/>
        <w:rPr>
          <w:rFonts w:hint="eastAsia"/>
        </w:rPr>
      </w:pPr>
      <w:r>
        <w:rPr>
          <w:rFonts w:hint="eastAsia"/>
        </w:rPr>
        <w:t>接入网</w:t>
      </w:r>
      <w:r>
        <w:rPr>
          <w:rFonts w:hint="eastAsia"/>
        </w:rPr>
        <w:t xml:space="preserve"> AN (Access Network)</w:t>
      </w:r>
      <w:r>
        <w:rPr>
          <w:rFonts w:hint="eastAsia"/>
        </w:rPr>
        <w:t>，它又称为本地接入网或居民接入网。</w:t>
      </w:r>
    </w:p>
    <w:p w:rsidR="00C40323" w:rsidRDefault="00C40323">
      <w:pPr>
        <w:spacing w:afterLines="20" w:after="62"/>
        <w:ind w:left="420" w:firstLine="420"/>
        <w:textAlignment w:val="baseline"/>
        <w:rPr>
          <w:rFonts w:hint="eastAsia"/>
        </w:rPr>
      </w:pPr>
      <w:r>
        <w:rPr>
          <w:rFonts w:hint="eastAsia"/>
        </w:rPr>
        <w:t xml:space="preserve">    </w:t>
      </w:r>
      <w:r>
        <w:rPr>
          <w:rFonts w:hint="eastAsia"/>
        </w:rPr>
        <w:t>注：由</w:t>
      </w:r>
      <w:r>
        <w:rPr>
          <w:rFonts w:hint="eastAsia"/>
        </w:rPr>
        <w:t xml:space="preserve"> ISP </w:t>
      </w:r>
      <w:r>
        <w:rPr>
          <w:rFonts w:hint="eastAsia"/>
        </w:rPr>
        <w:t>提供的接入网只是起到让用户能够与因特网连接的“桥梁”作用。</w:t>
      </w:r>
    </w:p>
    <w:p w:rsidR="00C40323" w:rsidRDefault="00C40323">
      <w:pPr>
        <w:spacing w:afterLines="20" w:after="62"/>
        <w:textAlignment w:val="baseline"/>
        <w:rPr>
          <w:rFonts w:hint="eastAsia"/>
        </w:rPr>
      </w:pPr>
    </w:p>
    <w:p w:rsidR="00C40323" w:rsidRDefault="00C40323">
      <w:pPr>
        <w:numPr>
          <w:ilvl w:val="0"/>
          <w:numId w:val="24"/>
        </w:numPr>
        <w:spacing w:afterLines="20" w:after="62"/>
        <w:textAlignment w:val="baseline"/>
        <w:rPr>
          <w:rFonts w:hint="eastAsia"/>
          <w:b/>
          <w:color w:val="0000FF"/>
        </w:rPr>
      </w:pPr>
      <w:r>
        <w:rPr>
          <w:rFonts w:hint="eastAsia"/>
          <w:b/>
          <w:color w:val="0000FF"/>
        </w:rPr>
        <w:t>计算机网络的性能指标</w:t>
      </w:r>
    </w:p>
    <w:p w:rsidR="00C40323" w:rsidRDefault="00C40323" w:rsidP="00E91BBE">
      <w:pPr>
        <w:numPr>
          <w:ilvl w:val="0"/>
          <w:numId w:val="25"/>
        </w:numPr>
        <w:tabs>
          <w:tab w:val="left" w:pos="420"/>
        </w:tabs>
        <w:spacing w:afterLines="20" w:after="62"/>
        <w:ind w:leftChars="-200" w:left="-420" w:firstLine="419"/>
        <w:textAlignment w:val="baseline"/>
        <w:rPr>
          <w:rFonts w:hint="eastAsia"/>
        </w:rPr>
      </w:pPr>
      <w:r>
        <w:rPr>
          <w:rFonts w:hint="eastAsia"/>
        </w:rPr>
        <w:t>速率</w:t>
      </w:r>
    </w:p>
    <w:p w:rsidR="00C40323" w:rsidRDefault="00C40323" w:rsidP="00E91BBE">
      <w:pPr>
        <w:numPr>
          <w:ilvl w:val="0"/>
          <w:numId w:val="25"/>
        </w:numPr>
        <w:tabs>
          <w:tab w:val="left" w:pos="420"/>
        </w:tabs>
        <w:spacing w:afterLines="20" w:after="62"/>
        <w:ind w:leftChars="-200" w:left="-420" w:firstLine="419"/>
        <w:textAlignment w:val="baseline"/>
        <w:rPr>
          <w:rFonts w:hint="eastAsia"/>
        </w:rPr>
      </w:pPr>
      <w:r>
        <w:rPr>
          <w:rFonts w:hint="eastAsia"/>
        </w:rPr>
        <w:t>带宽</w:t>
      </w:r>
    </w:p>
    <w:p w:rsidR="00C40323" w:rsidRDefault="00C40323" w:rsidP="00E91BBE">
      <w:pPr>
        <w:numPr>
          <w:ilvl w:val="0"/>
          <w:numId w:val="25"/>
        </w:numPr>
        <w:tabs>
          <w:tab w:val="left" w:pos="420"/>
        </w:tabs>
        <w:spacing w:afterLines="20" w:after="62"/>
        <w:ind w:leftChars="-200" w:left="-420" w:firstLine="419"/>
        <w:textAlignment w:val="baseline"/>
        <w:rPr>
          <w:rFonts w:hint="eastAsia"/>
        </w:rPr>
      </w:pPr>
      <w:r>
        <w:rPr>
          <w:rFonts w:hint="eastAsia"/>
        </w:rPr>
        <w:t>吞吐量</w:t>
      </w:r>
    </w:p>
    <w:p w:rsidR="00C40323" w:rsidRDefault="00C40323" w:rsidP="00E91BBE">
      <w:pPr>
        <w:numPr>
          <w:ilvl w:val="0"/>
          <w:numId w:val="25"/>
        </w:numPr>
        <w:tabs>
          <w:tab w:val="left" w:pos="420"/>
        </w:tabs>
        <w:spacing w:afterLines="20" w:after="62"/>
        <w:ind w:leftChars="-200" w:left="-420" w:firstLine="419"/>
        <w:textAlignment w:val="baseline"/>
        <w:rPr>
          <w:rFonts w:hint="eastAsia"/>
        </w:rPr>
      </w:pPr>
      <w:r>
        <w:rPr>
          <w:rFonts w:hint="eastAsia"/>
        </w:rPr>
        <w:t>时延</w:t>
      </w:r>
      <w:r>
        <w:rPr>
          <w:rFonts w:hint="eastAsia"/>
        </w:rPr>
        <w:t xml:space="preserve">(delay </w:t>
      </w:r>
      <w:r>
        <w:rPr>
          <w:rFonts w:hint="eastAsia"/>
        </w:rPr>
        <w:t>或</w:t>
      </w:r>
      <w:r>
        <w:rPr>
          <w:rFonts w:hint="eastAsia"/>
        </w:rPr>
        <w:t xml:space="preserve"> latency)</w:t>
      </w:r>
    </w:p>
    <w:p w:rsidR="00C40323" w:rsidRDefault="00C40323">
      <w:pPr>
        <w:numPr>
          <w:ilvl w:val="0"/>
          <w:numId w:val="26"/>
        </w:numPr>
        <w:tabs>
          <w:tab w:val="clear" w:pos="420"/>
          <w:tab w:val="left" w:pos="0"/>
        </w:tabs>
        <w:spacing w:afterLines="20" w:after="62"/>
        <w:ind w:firstLine="420"/>
        <w:textAlignment w:val="baseline"/>
        <w:rPr>
          <w:rFonts w:hint="eastAsia"/>
        </w:rPr>
      </w:pPr>
      <w:r>
        <w:rPr>
          <w:rFonts w:hint="eastAsia"/>
        </w:rPr>
        <w:t>传输时延（发送时延</w:t>
      </w:r>
      <w:r>
        <w:rPr>
          <w:rFonts w:hint="eastAsia"/>
        </w:rPr>
        <w:t xml:space="preserve">) </w:t>
      </w:r>
      <w:r>
        <w:rPr>
          <w:rFonts w:hint="eastAsia"/>
        </w:rPr>
        <w:t>——</w:t>
      </w:r>
      <w:r>
        <w:rPr>
          <w:rFonts w:hint="eastAsia"/>
        </w:rPr>
        <w:t xml:space="preserve"> </w:t>
      </w:r>
      <w:r>
        <w:rPr>
          <w:rFonts w:hint="eastAsia"/>
        </w:rPr>
        <w:t>从发送数据帧的第一个比特算起，</w:t>
      </w:r>
      <w:proofErr w:type="gramStart"/>
      <w:r>
        <w:rPr>
          <w:rFonts w:hint="eastAsia"/>
        </w:rPr>
        <w:t>到该帧的</w:t>
      </w:r>
      <w:proofErr w:type="gramEnd"/>
      <w:r>
        <w:rPr>
          <w:rFonts w:hint="eastAsia"/>
        </w:rPr>
        <w:t>最后一个比特发送完</w:t>
      </w:r>
      <w:r>
        <w:rPr>
          <w:rFonts w:hint="eastAsia"/>
        </w:rPr>
        <w:t xml:space="preserve">     </w:t>
      </w:r>
      <w:r>
        <w:rPr>
          <w:rFonts w:hint="eastAsia"/>
        </w:rPr>
        <w:tab/>
      </w:r>
      <w:r>
        <w:rPr>
          <w:rFonts w:hint="eastAsia"/>
        </w:rPr>
        <w:tab/>
      </w:r>
      <w:r>
        <w:rPr>
          <w:rFonts w:hint="eastAsia"/>
        </w:rPr>
        <w:t>毕所需的时间。</w:t>
      </w:r>
      <w:r>
        <w:rPr>
          <w:rFonts w:hint="eastAsia"/>
        </w:rPr>
        <w:t xml:space="preserve"> </w:t>
      </w:r>
      <w:r w:rsidR="00776AD1">
        <w:t xml:space="preserve"> </w:t>
      </w:r>
    </w:p>
    <w:p w:rsidR="00C40323" w:rsidRDefault="00C40323">
      <w:pPr>
        <w:numPr>
          <w:ilvl w:val="0"/>
          <w:numId w:val="26"/>
        </w:numPr>
        <w:tabs>
          <w:tab w:val="clear" w:pos="420"/>
          <w:tab w:val="left" w:pos="0"/>
        </w:tabs>
        <w:spacing w:afterLines="20" w:after="62"/>
        <w:ind w:firstLine="420"/>
        <w:textAlignment w:val="baseline"/>
        <w:rPr>
          <w:rFonts w:hint="eastAsia"/>
        </w:rPr>
      </w:pPr>
      <w:r>
        <w:rPr>
          <w:rFonts w:hint="eastAsia"/>
        </w:rPr>
        <w:t>传播时延</w:t>
      </w:r>
      <w:r>
        <w:rPr>
          <w:rFonts w:hint="eastAsia"/>
        </w:rPr>
        <w:t xml:space="preserve"> </w:t>
      </w:r>
      <w:r>
        <w:rPr>
          <w:rFonts w:hint="eastAsia"/>
        </w:rPr>
        <w:t>——</w:t>
      </w:r>
      <w:r>
        <w:rPr>
          <w:rFonts w:hint="eastAsia"/>
        </w:rPr>
        <w:t xml:space="preserve"> </w:t>
      </w:r>
      <w:r>
        <w:rPr>
          <w:rFonts w:hint="eastAsia"/>
        </w:rPr>
        <w:t>电磁波在信道中需要传播一定的距离而花费的时间。</w:t>
      </w:r>
      <w:r>
        <w:rPr>
          <w:rFonts w:hint="eastAsia"/>
        </w:rPr>
        <w:t xml:space="preserve"> </w:t>
      </w:r>
    </w:p>
    <w:p w:rsidR="00C40323" w:rsidRDefault="00C40323">
      <w:pPr>
        <w:spacing w:afterLines="20" w:after="62"/>
        <w:ind w:left="420" w:firstLine="420"/>
        <w:textAlignment w:val="baseline"/>
        <w:rPr>
          <w:rFonts w:hint="eastAsia"/>
          <w:color w:val="FF0000"/>
        </w:rPr>
      </w:pPr>
      <w:r>
        <w:rPr>
          <w:rFonts w:hint="eastAsia"/>
        </w:rPr>
        <w:t xml:space="preserve">    </w:t>
      </w:r>
      <w:r>
        <w:rPr>
          <w:rFonts w:hint="eastAsia"/>
          <w:color w:val="FF0000"/>
        </w:rPr>
        <w:t xml:space="preserve"> </w:t>
      </w:r>
      <w:r>
        <w:rPr>
          <w:rFonts w:hint="eastAsia"/>
          <w:color w:val="FF0000"/>
        </w:rPr>
        <w:t>注：信号传输速率（即发送速率）和信号在信道上的传播速率是完全不同的概念。</w:t>
      </w:r>
    </w:p>
    <w:p w:rsidR="00C40323" w:rsidRDefault="00C40323">
      <w:pPr>
        <w:numPr>
          <w:ilvl w:val="0"/>
          <w:numId w:val="26"/>
        </w:numPr>
        <w:tabs>
          <w:tab w:val="clear" w:pos="420"/>
          <w:tab w:val="left" w:pos="0"/>
        </w:tabs>
        <w:spacing w:afterLines="20" w:after="62"/>
        <w:ind w:firstLine="420"/>
        <w:textAlignment w:val="baseline"/>
        <w:rPr>
          <w:rFonts w:hint="eastAsia"/>
        </w:rPr>
      </w:pPr>
      <w:r>
        <w:rPr>
          <w:rFonts w:hint="eastAsia"/>
        </w:rPr>
        <w:t>处理时延</w:t>
      </w:r>
      <w:r>
        <w:rPr>
          <w:rFonts w:hint="eastAsia"/>
        </w:rPr>
        <w:t xml:space="preserve"> </w:t>
      </w:r>
      <w:r>
        <w:rPr>
          <w:rFonts w:hint="eastAsia"/>
        </w:rPr>
        <w:t>——</w:t>
      </w:r>
      <w:r>
        <w:rPr>
          <w:rFonts w:hint="eastAsia"/>
        </w:rPr>
        <w:t xml:space="preserve"> </w:t>
      </w:r>
      <w:r>
        <w:rPr>
          <w:rFonts w:hint="eastAsia"/>
        </w:rPr>
        <w:t>交换结点为存储转发而进行一些必要的处理所花费的时间。</w:t>
      </w:r>
      <w:r>
        <w:rPr>
          <w:rFonts w:hint="eastAsia"/>
        </w:rPr>
        <w:t xml:space="preserve"> </w:t>
      </w:r>
    </w:p>
    <w:p w:rsidR="00C40323" w:rsidRDefault="00C40323">
      <w:pPr>
        <w:numPr>
          <w:ilvl w:val="0"/>
          <w:numId w:val="26"/>
        </w:numPr>
        <w:tabs>
          <w:tab w:val="clear" w:pos="420"/>
          <w:tab w:val="left" w:pos="0"/>
        </w:tabs>
        <w:spacing w:afterLines="20" w:after="62"/>
        <w:ind w:firstLine="420"/>
        <w:textAlignment w:val="baseline"/>
        <w:rPr>
          <w:rFonts w:hint="eastAsia"/>
        </w:rPr>
      </w:pPr>
      <w:r>
        <w:rPr>
          <w:rFonts w:hint="eastAsia"/>
        </w:rPr>
        <w:t>排队时延</w:t>
      </w:r>
      <w:r>
        <w:rPr>
          <w:rFonts w:hint="eastAsia"/>
        </w:rPr>
        <w:t xml:space="preserve"> </w:t>
      </w:r>
      <w:r>
        <w:rPr>
          <w:rFonts w:hint="eastAsia"/>
        </w:rPr>
        <w:t>——</w:t>
      </w:r>
      <w:r>
        <w:rPr>
          <w:rFonts w:hint="eastAsia"/>
        </w:rPr>
        <w:t xml:space="preserve"> </w:t>
      </w:r>
      <w:r>
        <w:rPr>
          <w:rFonts w:hint="eastAsia"/>
        </w:rPr>
        <w:t>结点缓存队列中分组排队所经历的时延。</w:t>
      </w:r>
    </w:p>
    <w:p w:rsidR="00C40323" w:rsidRDefault="00C40323">
      <w:pPr>
        <w:spacing w:afterLines="20" w:after="62"/>
        <w:ind w:left="420" w:firstLine="420"/>
        <w:textAlignment w:val="baseline"/>
        <w:rPr>
          <w:rFonts w:hint="eastAsia"/>
        </w:rPr>
      </w:pPr>
      <w:r>
        <w:rPr>
          <w:rFonts w:hint="eastAsia"/>
        </w:rPr>
        <w:t>总时延</w:t>
      </w:r>
      <w:r>
        <w:rPr>
          <w:rFonts w:hint="eastAsia"/>
        </w:rPr>
        <w:t xml:space="preserve"> = </w:t>
      </w:r>
      <w:r>
        <w:rPr>
          <w:rFonts w:hint="eastAsia"/>
        </w:rPr>
        <w:t>发送时延</w:t>
      </w:r>
      <w:r>
        <w:rPr>
          <w:rFonts w:hint="eastAsia"/>
        </w:rPr>
        <w:t>+</w:t>
      </w:r>
      <w:r>
        <w:rPr>
          <w:rFonts w:hint="eastAsia"/>
        </w:rPr>
        <w:t>传播时延</w:t>
      </w:r>
      <w:r>
        <w:rPr>
          <w:rFonts w:hint="eastAsia"/>
        </w:rPr>
        <w:t>+</w:t>
      </w:r>
      <w:r>
        <w:rPr>
          <w:rFonts w:hint="eastAsia"/>
        </w:rPr>
        <w:t>处理时延</w:t>
      </w:r>
      <w:r>
        <w:rPr>
          <w:rFonts w:hint="eastAsia"/>
        </w:rPr>
        <w:t>+</w:t>
      </w:r>
      <w:r>
        <w:rPr>
          <w:rFonts w:hint="eastAsia"/>
        </w:rPr>
        <w:t>处理时延</w:t>
      </w:r>
    </w:p>
    <w:p w:rsidR="00C40323" w:rsidRDefault="00C40323" w:rsidP="00E91BBE">
      <w:pPr>
        <w:numPr>
          <w:ilvl w:val="0"/>
          <w:numId w:val="25"/>
        </w:numPr>
        <w:tabs>
          <w:tab w:val="left" w:pos="420"/>
        </w:tabs>
        <w:spacing w:afterLines="20" w:after="62"/>
        <w:ind w:leftChars="-200" w:left="-420" w:firstLine="419"/>
        <w:textAlignment w:val="baseline"/>
        <w:rPr>
          <w:rFonts w:hint="eastAsia"/>
        </w:rPr>
      </w:pPr>
      <w:r>
        <w:rPr>
          <w:rFonts w:hint="eastAsia"/>
        </w:rPr>
        <w:t>时延带宽积</w:t>
      </w:r>
    </w:p>
    <w:p w:rsidR="00C40323" w:rsidRDefault="00C40323" w:rsidP="00E91BBE">
      <w:pPr>
        <w:numPr>
          <w:ilvl w:val="0"/>
          <w:numId w:val="25"/>
        </w:numPr>
        <w:tabs>
          <w:tab w:val="left" w:pos="420"/>
        </w:tabs>
        <w:spacing w:afterLines="20" w:after="62"/>
        <w:ind w:leftChars="-200" w:left="-420" w:firstLine="419"/>
        <w:textAlignment w:val="baseline"/>
        <w:rPr>
          <w:rFonts w:hint="eastAsia"/>
        </w:rPr>
      </w:pPr>
      <w:r>
        <w:rPr>
          <w:rFonts w:hint="eastAsia"/>
        </w:rPr>
        <w:t>利用率</w:t>
      </w:r>
      <w:r>
        <w:rPr>
          <w:rFonts w:hint="eastAsia"/>
        </w:rPr>
        <w:t xml:space="preserve"> </w:t>
      </w:r>
      <w:r>
        <w:rPr>
          <w:rFonts w:hint="eastAsia"/>
        </w:rPr>
        <w:t>——</w:t>
      </w:r>
      <w:r>
        <w:rPr>
          <w:rFonts w:hint="eastAsia"/>
        </w:rPr>
        <w:t xml:space="preserve"> </w:t>
      </w:r>
      <w:r>
        <w:rPr>
          <w:rFonts w:hint="eastAsia"/>
        </w:rPr>
        <w:t>分为</w:t>
      </w:r>
      <w:r>
        <w:rPr>
          <w:rFonts w:hint="eastAsia"/>
          <w:color w:val="FF0000"/>
        </w:rPr>
        <w:t>信道利用率</w:t>
      </w:r>
      <w:r>
        <w:rPr>
          <w:rFonts w:hint="eastAsia"/>
        </w:rPr>
        <w:t>和</w:t>
      </w:r>
      <w:r>
        <w:rPr>
          <w:rFonts w:hint="eastAsia"/>
          <w:color w:val="FF0000"/>
        </w:rPr>
        <w:t>网络利用率</w:t>
      </w:r>
      <w:r>
        <w:rPr>
          <w:rFonts w:hint="eastAsia"/>
        </w:rPr>
        <w:t>。</w:t>
      </w:r>
    </w:p>
    <w:p w:rsidR="00C40323" w:rsidRDefault="00C40323">
      <w:pPr>
        <w:numPr>
          <w:ilvl w:val="0"/>
          <w:numId w:val="27"/>
        </w:numPr>
        <w:tabs>
          <w:tab w:val="left" w:pos="0"/>
        </w:tabs>
        <w:spacing w:afterLines="20" w:after="62"/>
        <w:ind w:left="840" w:firstLine="0"/>
        <w:textAlignment w:val="baseline"/>
        <w:rPr>
          <w:rFonts w:hint="eastAsia"/>
        </w:rPr>
      </w:pPr>
      <w:r>
        <w:rPr>
          <w:rFonts w:hint="eastAsia"/>
        </w:rPr>
        <w:t>信道利用率——某信道有百分之几的时间是被利用的（有数据通过）。</w:t>
      </w:r>
    </w:p>
    <w:p w:rsidR="00C40323" w:rsidRDefault="00C40323">
      <w:pPr>
        <w:numPr>
          <w:ilvl w:val="0"/>
          <w:numId w:val="27"/>
        </w:numPr>
        <w:tabs>
          <w:tab w:val="left" w:pos="0"/>
        </w:tabs>
        <w:spacing w:afterLines="20" w:after="62"/>
        <w:ind w:left="840" w:firstLine="0"/>
        <w:textAlignment w:val="baseline"/>
        <w:rPr>
          <w:rFonts w:hint="eastAsia"/>
        </w:rPr>
      </w:pPr>
      <w:r>
        <w:rPr>
          <w:rFonts w:hint="eastAsia"/>
        </w:rPr>
        <w:lastRenderedPageBreak/>
        <w:t>网络利用率——全网络的信道利用率的加权平均值。</w:t>
      </w:r>
    </w:p>
    <w:p w:rsidR="00C40323" w:rsidRDefault="00C40323">
      <w:pPr>
        <w:spacing w:afterLines="20" w:after="62"/>
        <w:ind w:left="840"/>
        <w:textAlignment w:val="baseline"/>
        <w:rPr>
          <w:rFonts w:hint="eastAsia"/>
        </w:rPr>
      </w:pPr>
      <w:r>
        <w:rPr>
          <w:rFonts w:hint="eastAsia"/>
          <w:color w:val="FF0000"/>
        </w:rPr>
        <w:t>注：信道利用率并非越高越好。</w:t>
      </w:r>
    </w:p>
    <w:p w:rsidR="00C40323" w:rsidRDefault="00C40323">
      <w:pPr>
        <w:spacing w:afterLines="20" w:after="62"/>
        <w:ind w:left="1260" w:firstLine="420"/>
        <w:textAlignment w:val="baseline"/>
        <w:rPr>
          <w:rFonts w:hint="eastAsia"/>
        </w:rPr>
      </w:pPr>
    </w:p>
    <w:p w:rsidR="00C40323" w:rsidRDefault="00C40323">
      <w:pPr>
        <w:numPr>
          <w:ilvl w:val="0"/>
          <w:numId w:val="28"/>
        </w:numPr>
        <w:spacing w:afterLines="20" w:after="62"/>
        <w:textAlignment w:val="baseline"/>
        <w:rPr>
          <w:rFonts w:hint="eastAsia"/>
        </w:rPr>
      </w:pPr>
      <w:r>
        <w:rPr>
          <w:rFonts w:hint="eastAsia"/>
          <w:b/>
          <w:color w:val="0000FF"/>
        </w:rPr>
        <w:t>网络协议</w:t>
      </w:r>
      <w:r>
        <w:rPr>
          <w:rFonts w:hint="eastAsia"/>
          <w:b/>
          <w:color w:val="0000FF"/>
        </w:rPr>
        <w:t>(network protocol)</w:t>
      </w:r>
    </w:p>
    <w:p w:rsidR="00C40323" w:rsidRDefault="00C40323" w:rsidP="00E91BBE">
      <w:pPr>
        <w:spacing w:afterLines="20" w:after="62"/>
        <w:ind w:firstLineChars="200" w:firstLine="420"/>
        <w:textAlignment w:val="baseline"/>
        <w:rPr>
          <w:rFonts w:hint="eastAsia"/>
        </w:rPr>
      </w:pPr>
      <w:r>
        <w:rPr>
          <w:rFonts w:hint="eastAsia"/>
        </w:rPr>
        <w:t>简称为</w:t>
      </w:r>
      <w:r>
        <w:rPr>
          <w:rFonts w:hint="eastAsia"/>
          <w:color w:val="0000FF"/>
        </w:rPr>
        <w:t>协议</w:t>
      </w:r>
      <w:r>
        <w:rPr>
          <w:rFonts w:hint="eastAsia"/>
        </w:rPr>
        <w:t>，是为进行网络中的</w:t>
      </w:r>
      <w:r>
        <w:rPr>
          <w:rFonts w:hint="eastAsia"/>
          <w:highlight w:val="yellow"/>
        </w:rPr>
        <w:t>数据交换</w:t>
      </w:r>
      <w:r>
        <w:rPr>
          <w:rFonts w:hint="eastAsia"/>
        </w:rPr>
        <w:t>而建立的规则、标准或约定。其组成要素有以下三点：</w:t>
      </w:r>
    </w:p>
    <w:p w:rsidR="00C40323" w:rsidRDefault="00C40323" w:rsidP="00E91BBE">
      <w:pPr>
        <w:numPr>
          <w:ilvl w:val="0"/>
          <w:numId w:val="29"/>
        </w:numPr>
        <w:tabs>
          <w:tab w:val="left" w:pos="420"/>
        </w:tabs>
        <w:spacing w:afterLines="20" w:after="62"/>
        <w:ind w:firstLineChars="200" w:firstLine="420"/>
        <w:textAlignment w:val="baseline"/>
        <w:rPr>
          <w:rFonts w:hint="eastAsia"/>
        </w:rPr>
      </w:pPr>
      <w:r>
        <w:rPr>
          <w:rFonts w:hint="eastAsia"/>
          <w:color w:val="FF0000"/>
        </w:rPr>
        <w:t>语法</w:t>
      </w:r>
      <w:r>
        <w:rPr>
          <w:rFonts w:hint="eastAsia"/>
        </w:rPr>
        <w:t xml:space="preserve">     </w:t>
      </w:r>
      <w:r>
        <w:rPr>
          <w:rFonts w:hint="eastAsia"/>
        </w:rPr>
        <w:t>数据与控制信息的结构或格式</w:t>
      </w:r>
      <w:r>
        <w:rPr>
          <w:rFonts w:hint="eastAsia"/>
        </w:rPr>
        <w:t xml:space="preserve"> </w:t>
      </w:r>
      <w:r>
        <w:rPr>
          <w:rFonts w:hint="eastAsia"/>
        </w:rPr>
        <w:t>。</w:t>
      </w:r>
      <w:r>
        <w:rPr>
          <w:rFonts w:hint="eastAsia"/>
        </w:rPr>
        <w:t xml:space="preserve"> </w:t>
      </w:r>
    </w:p>
    <w:p w:rsidR="00C40323" w:rsidRDefault="00C40323" w:rsidP="00E91BBE">
      <w:pPr>
        <w:numPr>
          <w:ilvl w:val="0"/>
          <w:numId w:val="29"/>
        </w:numPr>
        <w:tabs>
          <w:tab w:val="left" w:pos="420"/>
        </w:tabs>
        <w:spacing w:afterLines="20" w:after="62"/>
        <w:ind w:firstLineChars="200" w:firstLine="420"/>
        <w:textAlignment w:val="baseline"/>
        <w:rPr>
          <w:rFonts w:hint="eastAsia"/>
        </w:rPr>
      </w:pPr>
      <w:r>
        <w:rPr>
          <w:rFonts w:hint="eastAsia"/>
          <w:color w:val="FF0000"/>
        </w:rPr>
        <w:t>语义</w:t>
      </w:r>
      <w:r>
        <w:rPr>
          <w:rFonts w:hint="eastAsia"/>
        </w:rPr>
        <w:t xml:space="preserve">     </w:t>
      </w:r>
      <w:r>
        <w:rPr>
          <w:rFonts w:hint="eastAsia"/>
        </w:rPr>
        <w:t>需要发出何种控制信息，完成何种动作以及做出何种响应。</w:t>
      </w:r>
      <w:r>
        <w:rPr>
          <w:rFonts w:hint="eastAsia"/>
        </w:rPr>
        <w:t xml:space="preserve"> </w:t>
      </w:r>
    </w:p>
    <w:p w:rsidR="00C40323" w:rsidRDefault="00C40323" w:rsidP="00E91BBE">
      <w:pPr>
        <w:numPr>
          <w:ilvl w:val="0"/>
          <w:numId w:val="29"/>
        </w:numPr>
        <w:tabs>
          <w:tab w:val="left" w:pos="420"/>
        </w:tabs>
        <w:spacing w:afterLines="20" w:after="62"/>
        <w:ind w:firstLineChars="200" w:firstLine="420"/>
        <w:textAlignment w:val="baseline"/>
        <w:rPr>
          <w:rFonts w:hint="eastAsia"/>
        </w:rPr>
      </w:pPr>
      <w:r>
        <w:rPr>
          <w:rFonts w:hint="eastAsia"/>
          <w:color w:val="FF0000"/>
        </w:rPr>
        <w:t>同步</w:t>
      </w:r>
      <w:r>
        <w:rPr>
          <w:rFonts w:hint="eastAsia"/>
        </w:rPr>
        <w:t xml:space="preserve">    </w:t>
      </w:r>
      <w:r>
        <w:rPr>
          <w:rFonts w:hint="eastAsia"/>
        </w:rPr>
        <w:t>事件实现顺序的详细说明。</w:t>
      </w:r>
      <w:r>
        <w:rPr>
          <w:rFonts w:hint="eastAsia"/>
        </w:rPr>
        <w:t xml:space="preserve"> </w:t>
      </w:r>
    </w:p>
    <w:p w:rsidR="00C40323" w:rsidRDefault="00C40323">
      <w:pPr>
        <w:spacing w:afterLines="20" w:after="62"/>
        <w:ind w:left="420"/>
        <w:textAlignment w:val="baseline"/>
        <w:rPr>
          <w:rFonts w:hint="eastAsia"/>
        </w:rPr>
      </w:pPr>
    </w:p>
    <w:p w:rsidR="00C40323" w:rsidRDefault="00C40323">
      <w:pPr>
        <w:spacing w:afterLines="20" w:after="62"/>
        <w:textAlignment w:val="baseline"/>
        <w:rPr>
          <w:rFonts w:hint="eastAsia"/>
        </w:rPr>
      </w:pPr>
      <w:r>
        <w:rPr>
          <w:rFonts w:hint="eastAsia"/>
          <w:b/>
          <w:color w:val="0000FF"/>
        </w:rPr>
        <w:t>八、实体、协议、服务和服务访问点</w:t>
      </w:r>
      <w:r>
        <w:rPr>
          <w:rFonts w:hint="eastAsia"/>
          <w:b/>
          <w:color w:val="0000FF"/>
        </w:rPr>
        <w:t xml:space="preserve"> </w:t>
      </w:r>
    </w:p>
    <w:p w:rsidR="00C40323" w:rsidRDefault="00C40323">
      <w:pPr>
        <w:spacing w:afterLines="20" w:after="62"/>
        <w:ind w:firstLine="420"/>
        <w:textAlignment w:val="baseline"/>
        <w:rPr>
          <w:rFonts w:hint="eastAsia"/>
        </w:rPr>
      </w:pPr>
      <w:r>
        <w:rPr>
          <w:rFonts w:hint="eastAsia"/>
          <w:color w:val="FF0000"/>
        </w:rPr>
        <w:t>实体</w:t>
      </w:r>
      <w:r>
        <w:rPr>
          <w:rFonts w:hint="eastAsia"/>
          <w:color w:val="FF0000"/>
        </w:rPr>
        <w:t>(entity)</w:t>
      </w:r>
      <w:r>
        <w:rPr>
          <w:rFonts w:hint="eastAsia"/>
        </w:rPr>
        <w:t>——表示任何可发送或接收信息的硬件或软件进程。</w:t>
      </w:r>
      <w:r>
        <w:rPr>
          <w:rFonts w:hint="eastAsia"/>
        </w:rPr>
        <w:t xml:space="preserve"> </w:t>
      </w:r>
    </w:p>
    <w:p w:rsidR="00C40323" w:rsidRDefault="00C40323">
      <w:pPr>
        <w:spacing w:afterLines="20" w:after="62"/>
        <w:ind w:firstLine="420"/>
        <w:textAlignment w:val="baseline"/>
        <w:rPr>
          <w:rFonts w:hint="eastAsia"/>
        </w:rPr>
      </w:pPr>
      <w:r>
        <w:rPr>
          <w:rFonts w:hint="eastAsia"/>
          <w:color w:val="FF0000"/>
        </w:rPr>
        <w:t>协议——</w:t>
      </w:r>
      <w:r>
        <w:rPr>
          <w:rFonts w:hint="eastAsia"/>
        </w:rPr>
        <w:t>是控制两个</w:t>
      </w:r>
      <w:r>
        <w:rPr>
          <w:rFonts w:hint="eastAsia"/>
          <w:color w:val="FF0000"/>
        </w:rPr>
        <w:t>对等</w:t>
      </w:r>
      <w:r>
        <w:rPr>
          <w:rFonts w:hint="eastAsia"/>
        </w:rPr>
        <w:t>实体进行</w:t>
      </w:r>
      <w:r>
        <w:rPr>
          <w:rFonts w:hint="eastAsia"/>
          <w:color w:val="FF0000"/>
        </w:rPr>
        <w:t>通信</w:t>
      </w:r>
      <w:r>
        <w:rPr>
          <w:rFonts w:hint="eastAsia"/>
        </w:rPr>
        <w:t>的规则的集合。</w:t>
      </w:r>
      <w:r>
        <w:rPr>
          <w:rFonts w:hint="eastAsia"/>
        </w:rPr>
        <w:t xml:space="preserve"> </w:t>
      </w:r>
    </w:p>
    <w:p w:rsidR="00C40323" w:rsidRDefault="00C40323">
      <w:pPr>
        <w:numPr>
          <w:ilvl w:val="0"/>
          <w:numId w:val="30"/>
        </w:numPr>
        <w:tabs>
          <w:tab w:val="left" w:pos="420"/>
        </w:tabs>
        <w:spacing w:afterLines="20" w:after="62"/>
        <w:ind w:left="840" w:firstLine="420"/>
        <w:textAlignment w:val="baseline"/>
        <w:rPr>
          <w:rFonts w:hint="eastAsia"/>
        </w:rPr>
      </w:pPr>
      <w:r>
        <w:rPr>
          <w:rFonts w:hint="eastAsia"/>
        </w:rPr>
        <w:t>在协议的控制下，两个对等实体间的通信使得本层能够向上一层提供服务。</w:t>
      </w:r>
    </w:p>
    <w:p w:rsidR="00C40323" w:rsidRDefault="00C40323">
      <w:pPr>
        <w:numPr>
          <w:ilvl w:val="0"/>
          <w:numId w:val="30"/>
        </w:numPr>
        <w:tabs>
          <w:tab w:val="left" w:pos="420"/>
        </w:tabs>
        <w:spacing w:afterLines="20" w:after="62"/>
        <w:ind w:left="840" w:firstLine="420"/>
        <w:textAlignment w:val="baseline"/>
        <w:rPr>
          <w:rFonts w:hint="eastAsia"/>
        </w:rPr>
      </w:pPr>
      <w:r>
        <w:rPr>
          <w:rFonts w:hint="eastAsia"/>
        </w:rPr>
        <w:t>要实现本层协议，还需要使用</w:t>
      </w:r>
      <w:proofErr w:type="gramStart"/>
      <w:r>
        <w:rPr>
          <w:rFonts w:hint="eastAsia"/>
        </w:rPr>
        <w:t>下层所</w:t>
      </w:r>
      <w:proofErr w:type="gramEnd"/>
      <w:r>
        <w:rPr>
          <w:rFonts w:hint="eastAsia"/>
        </w:rPr>
        <w:t>提供的服务。</w:t>
      </w:r>
      <w:r>
        <w:rPr>
          <w:rFonts w:hint="eastAsia"/>
        </w:rPr>
        <w:t xml:space="preserve"> </w:t>
      </w:r>
    </w:p>
    <w:p w:rsidR="00C40323" w:rsidRDefault="00C40323">
      <w:pPr>
        <w:numPr>
          <w:ilvl w:val="0"/>
          <w:numId w:val="30"/>
        </w:numPr>
        <w:tabs>
          <w:tab w:val="left" w:pos="420"/>
        </w:tabs>
        <w:spacing w:afterLines="20" w:after="62"/>
        <w:ind w:left="840" w:firstLine="420"/>
        <w:textAlignment w:val="baseline"/>
        <w:rPr>
          <w:rFonts w:hint="eastAsia"/>
        </w:rPr>
      </w:pPr>
      <w:r>
        <w:rPr>
          <w:rFonts w:hint="eastAsia"/>
        </w:rPr>
        <w:t>本层的服务用户只能看见服务而无法看见下面的协议。</w:t>
      </w:r>
    </w:p>
    <w:p w:rsidR="00C40323" w:rsidRDefault="00C40323">
      <w:pPr>
        <w:numPr>
          <w:ilvl w:val="0"/>
          <w:numId w:val="30"/>
        </w:numPr>
        <w:tabs>
          <w:tab w:val="left" w:pos="420"/>
        </w:tabs>
        <w:spacing w:afterLines="20" w:after="62"/>
        <w:ind w:left="840" w:firstLine="420"/>
        <w:textAlignment w:val="baseline"/>
        <w:rPr>
          <w:rFonts w:hint="eastAsia"/>
        </w:rPr>
      </w:pPr>
      <w:r>
        <w:rPr>
          <w:rFonts w:hint="eastAsia"/>
        </w:rPr>
        <w:t>下面的协议对上面的服务用户是透明的。</w:t>
      </w:r>
      <w:r>
        <w:rPr>
          <w:rFonts w:hint="eastAsia"/>
        </w:rPr>
        <w:t xml:space="preserve"> </w:t>
      </w:r>
    </w:p>
    <w:p w:rsidR="00C40323" w:rsidRDefault="00C40323">
      <w:pPr>
        <w:numPr>
          <w:ilvl w:val="0"/>
          <w:numId w:val="30"/>
        </w:numPr>
        <w:tabs>
          <w:tab w:val="left" w:pos="420"/>
        </w:tabs>
        <w:spacing w:afterLines="20" w:after="62"/>
        <w:ind w:left="840" w:firstLine="420"/>
        <w:textAlignment w:val="baseline"/>
        <w:rPr>
          <w:rFonts w:hint="eastAsia"/>
        </w:rPr>
      </w:pPr>
      <w:r>
        <w:rPr>
          <w:rFonts w:hint="eastAsia"/>
        </w:rPr>
        <w:t>协议是“水平的”，即协议是控制对等实体之间通信的规则。</w:t>
      </w:r>
    </w:p>
    <w:p w:rsidR="00C40323" w:rsidRDefault="00C40323">
      <w:pPr>
        <w:numPr>
          <w:ilvl w:val="0"/>
          <w:numId w:val="30"/>
        </w:numPr>
        <w:tabs>
          <w:tab w:val="left" w:pos="420"/>
        </w:tabs>
        <w:spacing w:afterLines="20" w:after="62"/>
        <w:ind w:left="840" w:firstLine="420"/>
        <w:textAlignment w:val="baseline"/>
        <w:rPr>
          <w:rFonts w:hint="eastAsia"/>
        </w:rPr>
      </w:pPr>
      <w:r>
        <w:rPr>
          <w:rFonts w:hint="eastAsia"/>
        </w:rPr>
        <w:t>服务是“垂直的”，即服务是</w:t>
      </w:r>
      <w:r>
        <w:rPr>
          <w:rFonts w:hint="eastAsia"/>
          <w:color w:val="FF0000"/>
        </w:rPr>
        <w:t>由</w:t>
      </w:r>
      <w:proofErr w:type="gramStart"/>
      <w:r>
        <w:rPr>
          <w:rFonts w:hint="eastAsia"/>
          <w:color w:val="FF0000"/>
        </w:rPr>
        <w:t>下层向</w:t>
      </w:r>
      <w:proofErr w:type="gramEnd"/>
      <w:r>
        <w:rPr>
          <w:rFonts w:hint="eastAsia"/>
          <w:color w:val="FF0000"/>
        </w:rPr>
        <w:t>上层</w:t>
      </w:r>
      <w:r>
        <w:rPr>
          <w:rFonts w:hint="eastAsia"/>
        </w:rPr>
        <w:t>通过层间接口提供的。</w:t>
      </w:r>
    </w:p>
    <w:p w:rsidR="00C40323" w:rsidRDefault="00C40323">
      <w:pPr>
        <w:spacing w:afterLines="20" w:after="62"/>
        <w:ind w:firstLine="420"/>
        <w:textAlignment w:val="baseline"/>
        <w:rPr>
          <w:rFonts w:hint="eastAsia"/>
        </w:rPr>
      </w:pPr>
      <w:r>
        <w:rPr>
          <w:rFonts w:hint="eastAsia"/>
        </w:rPr>
        <w:t>同一系统</w:t>
      </w:r>
      <w:r>
        <w:rPr>
          <w:rFonts w:hint="eastAsia"/>
          <w:color w:val="FF0000"/>
        </w:rPr>
        <w:t>相邻两层</w:t>
      </w:r>
      <w:r>
        <w:rPr>
          <w:rFonts w:hint="eastAsia"/>
        </w:rPr>
        <w:t>的实体进行</w:t>
      </w:r>
      <w:r>
        <w:rPr>
          <w:rFonts w:hint="eastAsia"/>
          <w:color w:val="FF0000"/>
        </w:rPr>
        <w:t>交互</w:t>
      </w:r>
      <w:r>
        <w:rPr>
          <w:rFonts w:hint="eastAsia"/>
        </w:rPr>
        <w:t>的地方，称为</w:t>
      </w:r>
      <w:r>
        <w:rPr>
          <w:rFonts w:hint="eastAsia"/>
          <w:color w:val="FF0000"/>
        </w:rPr>
        <w:t>服务访问点</w:t>
      </w:r>
      <w:r>
        <w:rPr>
          <w:rFonts w:hint="eastAsia"/>
          <w:color w:val="FF0000"/>
        </w:rPr>
        <w:t xml:space="preserve"> SAP (Service Access Point)</w:t>
      </w:r>
      <w:r>
        <w:rPr>
          <w:rFonts w:hint="eastAsia"/>
        </w:rPr>
        <w:t>。</w:t>
      </w:r>
    </w:p>
    <w:p w:rsidR="00C40323" w:rsidRDefault="00C40323">
      <w:pPr>
        <w:spacing w:afterLines="20" w:after="62"/>
        <w:ind w:firstLine="420"/>
        <w:textAlignment w:val="baseline"/>
        <w:rPr>
          <w:rFonts w:hint="eastAsia"/>
        </w:rPr>
      </w:pPr>
    </w:p>
    <w:p w:rsidR="00C40323" w:rsidRDefault="00C40323">
      <w:pPr>
        <w:numPr>
          <w:ilvl w:val="0"/>
          <w:numId w:val="31"/>
        </w:numPr>
        <w:spacing w:afterLines="20" w:after="62"/>
        <w:textAlignment w:val="baseline"/>
        <w:rPr>
          <w:rFonts w:hint="eastAsia"/>
          <w:b/>
          <w:color w:val="0000FF"/>
        </w:rPr>
      </w:pPr>
      <w:r>
        <w:rPr>
          <w:rFonts w:hint="eastAsia"/>
          <w:b/>
          <w:color w:val="0000FF"/>
        </w:rPr>
        <w:t>TCP/IP</w:t>
      </w:r>
      <w:r>
        <w:rPr>
          <w:rFonts w:hint="eastAsia"/>
          <w:b/>
          <w:color w:val="0000FF"/>
        </w:rPr>
        <w:t>的体系结构</w:t>
      </w:r>
    </w:p>
    <w:p w:rsidR="00C40323" w:rsidRDefault="00C40323">
      <w:pPr>
        <w:spacing w:afterLines="20" w:after="62"/>
        <w:jc w:val="center"/>
        <w:textAlignment w:val="baseline"/>
        <w:rPr>
          <w:rFonts w:hint="eastAsia"/>
          <w:b/>
          <w:color w:val="0000FF"/>
        </w:rPr>
      </w:pPr>
      <w:r>
        <w:object w:dxaOrig="8345"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198.5pt;mso-position-horizontal-relative:page;mso-position-vertical-relative:page" o:ole="" filled="t" stroked="t">
            <v:imagedata r:id="rId7" o:title=""/>
          </v:shape>
          <o:OLEObject Type="Embed" ProgID="PBrush" ShapeID="_x0000_i1025" DrawAspect="Content" ObjectID="_1577221778" r:id="rId8">
            <o:FieldCodes>\* MERGEFORMAT</o:FieldCodes>
          </o:OLEObject>
        </w:object>
      </w:r>
    </w:p>
    <w:p w:rsidR="00C40323" w:rsidRDefault="00C40323">
      <w:pPr>
        <w:spacing w:afterLines="20" w:after="62"/>
        <w:jc w:val="center"/>
        <w:textAlignment w:val="baseline"/>
        <w:rPr>
          <w:rFonts w:hint="eastAsia"/>
        </w:rPr>
      </w:pPr>
      <w:r>
        <w:rPr>
          <w:rFonts w:hint="eastAsia"/>
          <w:color w:val="FF0000"/>
        </w:rPr>
        <w:t>路由器</w:t>
      </w:r>
      <w:r>
        <w:rPr>
          <w:rFonts w:hint="eastAsia"/>
        </w:rPr>
        <w:t>在转发分组时</w:t>
      </w:r>
      <w:r>
        <w:rPr>
          <w:rFonts w:hint="eastAsia"/>
          <w:color w:val="FF0000"/>
        </w:rPr>
        <w:t>最高</w:t>
      </w:r>
      <w:r>
        <w:rPr>
          <w:rFonts w:hint="eastAsia"/>
        </w:rPr>
        <w:t>只用到</w:t>
      </w:r>
      <w:r>
        <w:rPr>
          <w:rFonts w:hint="eastAsia"/>
          <w:color w:val="FF0000"/>
        </w:rPr>
        <w:t>网络层</w:t>
      </w:r>
      <w:r>
        <w:rPr>
          <w:rFonts w:hint="eastAsia"/>
        </w:rPr>
        <w:t>，而没有使用运输层和应用层。</w:t>
      </w:r>
      <w:r>
        <w:rPr>
          <w:rFonts w:hint="eastAsia"/>
        </w:rPr>
        <w:t xml:space="preserve"> </w:t>
      </w:r>
    </w:p>
    <w:p w:rsidR="00C40323" w:rsidRDefault="00C40323">
      <w:pPr>
        <w:spacing w:afterLines="20" w:after="62"/>
        <w:jc w:val="center"/>
        <w:textAlignment w:val="baseline"/>
        <w:rPr>
          <w:rFonts w:hint="eastAsia"/>
        </w:rPr>
      </w:pPr>
    </w:p>
    <w:p w:rsidR="00C40323" w:rsidRDefault="00C40323">
      <w:pPr>
        <w:spacing w:afterLines="20" w:after="62"/>
        <w:jc w:val="center"/>
        <w:textAlignment w:val="baseline"/>
        <w:rPr>
          <w:rFonts w:hint="eastAsia"/>
        </w:rPr>
      </w:pPr>
      <w:r>
        <w:rPr>
          <w:rFonts w:hint="eastAsia"/>
        </w:rPr>
        <w:t>=================================================================================</w:t>
      </w:r>
    </w:p>
    <w:p w:rsidR="00C40323" w:rsidRDefault="00C40323">
      <w:pPr>
        <w:spacing w:afterLines="20" w:after="62"/>
        <w:textAlignment w:val="baseline"/>
        <w:rPr>
          <w:rFonts w:hint="eastAsia"/>
          <w:b/>
        </w:rPr>
      </w:pPr>
    </w:p>
    <w:p w:rsidR="00C40323" w:rsidRDefault="00C40323">
      <w:pPr>
        <w:rPr>
          <w:rFonts w:hint="eastAsia"/>
          <w:b/>
          <w:color w:val="0000FF"/>
        </w:rPr>
      </w:pPr>
    </w:p>
    <w:p w:rsidR="00C40323" w:rsidRDefault="00C40323">
      <w:pPr>
        <w:ind w:firstLine="420"/>
        <w:rPr>
          <w:rFonts w:hint="eastAsia"/>
          <w:b/>
          <w:color w:val="0000FF"/>
        </w:rPr>
      </w:pPr>
    </w:p>
    <w:p w:rsidR="00C40323" w:rsidRDefault="00C40323">
      <w:pPr>
        <w:ind w:firstLine="420"/>
        <w:rPr>
          <w:rFonts w:hint="eastAsia"/>
          <w:color w:val="FF0000"/>
          <w:sz w:val="18"/>
        </w:rPr>
      </w:pPr>
    </w:p>
    <w:p w:rsidR="00C40323" w:rsidRDefault="00C40323">
      <w:pPr>
        <w:rPr>
          <w:rFonts w:hint="eastAsia"/>
          <w:sz w:val="18"/>
        </w:rPr>
      </w:pPr>
    </w:p>
    <w:p w:rsidR="00C40323" w:rsidRDefault="00C40323">
      <w:pPr>
        <w:numPr>
          <w:ilvl w:val="0"/>
          <w:numId w:val="32"/>
        </w:numPr>
        <w:ind w:firstLine="420"/>
        <w:rPr>
          <w:rFonts w:hint="eastAsia"/>
          <w:b/>
          <w:sz w:val="44"/>
        </w:rPr>
      </w:pPr>
      <w:r>
        <w:rPr>
          <w:rFonts w:hint="eastAsia"/>
          <w:b/>
          <w:sz w:val="30"/>
        </w:rPr>
        <w:t>物理层</w:t>
      </w:r>
    </w:p>
    <w:p w:rsidR="00C40323" w:rsidRDefault="00C40323">
      <w:pPr>
        <w:ind w:firstLine="420"/>
        <w:rPr>
          <w:rFonts w:hint="eastAsia"/>
          <w:b/>
          <w:sz w:val="32"/>
        </w:rPr>
      </w:pPr>
      <w:r>
        <w:rPr>
          <w:rFonts w:hint="eastAsia"/>
          <w:b/>
          <w:color w:val="0000FF"/>
          <w:sz w:val="28"/>
        </w:rPr>
        <w:t>一、物理层的基本概念</w:t>
      </w:r>
    </w:p>
    <w:p w:rsidR="00C40323" w:rsidRDefault="00C40323">
      <w:pPr>
        <w:ind w:left="420" w:firstLine="420"/>
        <w:rPr>
          <w:rFonts w:hint="eastAsia"/>
        </w:rPr>
      </w:pPr>
      <w:r>
        <w:rPr>
          <w:rFonts w:hint="eastAsia"/>
        </w:rPr>
        <w:t>物理层的</w:t>
      </w:r>
      <w:r>
        <w:rPr>
          <w:rFonts w:hint="eastAsia"/>
          <w:highlight w:val="yellow"/>
        </w:rPr>
        <w:t>主要任务</w:t>
      </w:r>
      <w:r>
        <w:rPr>
          <w:rFonts w:hint="eastAsia"/>
        </w:rPr>
        <w:t>是</w:t>
      </w:r>
      <w:r>
        <w:rPr>
          <w:rFonts w:hint="eastAsia"/>
          <w:color w:val="FF0000"/>
        </w:rPr>
        <w:t>确定与传输媒体的接口的一些特性</w:t>
      </w:r>
      <w:r>
        <w:rPr>
          <w:rFonts w:hint="eastAsia"/>
        </w:rPr>
        <w:t>，即：</w:t>
      </w:r>
      <w:r>
        <w:rPr>
          <w:rFonts w:hint="eastAsia"/>
        </w:rPr>
        <w:t xml:space="preserve"> </w:t>
      </w:r>
    </w:p>
    <w:p w:rsidR="00C40323" w:rsidRDefault="00C40323">
      <w:pPr>
        <w:numPr>
          <w:ilvl w:val="0"/>
          <w:numId w:val="33"/>
        </w:numPr>
        <w:tabs>
          <w:tab w:val="left" w:pos="0"/>
        </w:tabs>
        <w:spacing w:afterLines="50" w:after="156"/>
        <w:ind w:firstLine="420"/>
        <w:textAlignment w:val="baseline"/>
        <w:rPr>
          <w:rFonts w:hint="eastAsia"/>
        </w:rPr>
      </w:pPr>
      <w:r>
        <w:rPr>
          <w:rFonts w:hint="eastAsia"/>
          <w:color w:val="FF0000"/>
        </w:rPr>
        <w:t>机械特性</w:t>
      </w:r>
      <w:r>
        <w:rPr>
          <w:rFonts w:hint="eastAsia"/>
        </w:rPr>
        <w:t>——指明接口所用接线器的形状和尺寸、引线数目和排列、固定和锁定装置等等。</w:t>
      </w:r>
    </w:p>
    <w:p w:rsidR="00C40323" w:rsidRDefault="00C40323">
      <w:pPr>
        <w:numPr>
          <w:ilvl w:val="0"/>
          <w:numId w:val="33"/>
        </w:numPr>
        <w:tabs>
          <w:tab w:val="left" w:pos="0"/>
        </w:tabs>
        <w:spacing w:afterLines="50" w:after="156"/>
        <w:ind w:firstLine="420"/>
        <w:textAlignment w:val="baseline"/>
        <w:rPr>
          <w:rFonts w:hint="eastAsia"/>
        </w:rPr>
      </w:pPr>
      <w:r>
        <w:rPr>
          <w:rFonts w:hint="eastAsia"/>
          <w:color w:val="FF0000"/>
        </w:rPr>
        <w:t>电气特性</w:t>
      </w:r>
      <w:r>
        <w:rPr>
          <w:rFonts w:hint="eastAsia"/>
        </w:rPr>
        <w:t>——指明在接口电缆的各条线上出现的电压的范围。</w:t>
      </w:r>
    </w:p>
    <w:p w:rsidR="00C40323" w:rsidRDefault="00C40323">
      <w:pPr>
        <w:numPr>
          <w:ilvl w:val="0"/>
          <w:numId w:val="33"/>
        </w:numPr>
        <w:tabs>
          <w:tab w:val="left" w:pos="0"/>
        </w:tabs>
        <w:spacing w:afterLines="50" w:after="156"/>
        <w:ind w:firstLine="420"/>
        <w:textAlignment w:val="baseline"/>
        <w:rPr>
          <w:rFonts w:hint="eastAsia"/>
        </w:rPr>
      </w:pPr>
      <w:r>
        <w:rPr>
          <w:rFonts w:hint="eastAsia"/>
          <w:color w:val="FF0000"/>
        </w:rPr>
        <w:t>功能特性</w:t>
      </w:r>
      <w:r>
        <w:rPr>
          <w:rFonts w:hint="eastAsia"/>
        </w:rPr>
        <w:t>——指明某条线上出现的某一电平的电压表示何种意义。</w:t>
      </w:r>
    </w:p>
    <w:p w:rsidR="00C40323" w:rsidRDefault="00C40323">
      <w:pPr>
        <w:numPr>
          <w:ilvl w:val="0"/>
          <w:numId w:val="33"/>
        </w:numPr>
        <w:tabs>
          <w:tab w:val="left" w:pos="0"/>
        </w:tabs>
        <w:spacing w:afterLines="50" w:after="156"/>
        <w:ind w:firstLine="420"/>
        <w:textAlignment w:val="baseline"/>
        <w:rPr>
          <w:rFonts w:hint="eastAsia"/>
        </w:rPr>
      </w:pPr>
      <w:r>
        <w:rPr>
          <w:rFonts w:hint="eastAsia"/>
          <w:color w:val="FF0000"/>
        </w:rPr>
        <w:t>过程特性</w:t>
      </w:r>
      <w:r>
        <w:rPr>
          <w:rFonts w:hint="eastAsia"/>
        </w:rPr>
        <w:t>——指明对于不同功能的各种可能事件的出现顺序。</w:t>
      </w:r>
      <w:r>
        <w:rPr>
          <w:rFonts w:hint="eastAsia"/>
        </w:rPr>
        <w:t xml:space="preserve"> </w:t>
      </w:r>
    </w:p>
    <w:p w:rsidR="00C40323" w:rsidRDefault="00C40323">
      <w:pPr>
        <w:numPr>
          <w:ilvl w:val="0"/>
          <w:numId w:val="34"/>
        </w:numPr>
        <w:spacing w:afterLines="50" w:after="156"/>
        <w:ind w:left="420"/>
        <w:textAlignment w:val="baseline"/>
        <w:rPr>
          <w:rFonts w:hint="eastAsia"/>
          <w:b/>
          <w:color w:val="0000FF"/>
          <w:sz w:val="28"/>
        </w:rPr>
      </w:pPr>
      <w:r>
        <w:rPr>
          <w:rFonts w:hint="eastAsia"/>
          <w:b/>
          <w:color w:val="0000FF"/>
          <w:sz w:val="28"/>
        </w:rPr>
        <w:t>几个术语</w:t>
      </w:r>
    </w:p>
    <w:p w:rsidR="00C40323" w:rsidRDefault="00C40323">
      <w:pPr>
        <w:spacing w:afterLines="50" w:after="156"/>
        <w:ind w:left="420" w:firstLine="420"/>
        <w:textAlignment w:val="baseline"/>
        <w:rPr>
          <w:rFonts w:hint="eastAsia"/>
        </w:rPr>
      </w:pPr>
      <w:r>
        <w:rPr>
          <w:rFonts w:hint="eastAsia"/>
          <w:color w:val="FF0000"/>
        </w:rPr>
        <w:t>数据</w:t>
      </w:r>
      <w:r>
        <w:rPr>
          <w:rFonts w:hint="eastAsia"/>
        </w:rPr>
        <w:t>(data)</w:t>
      </w:r>
      <w:r>
        <w:rPr>
          <w:rFonts w:hint="eastAsia"/>
        </w:rPr>
        <w:t>——运送消息的实体。</w:t>
      </w:r>
    </w:p>
    <w:p w:rsidR="00C40323" w:rsidRDefault="00C40323">
      <w:pPr>
        <w:spacing w:afterLines="50" w:after="156"/>
        <w:ind w:left="420" w:firstLine="420"/>
        <w:textAlignment w:val="baseline"/>
        <w:rPr>
          <w:rFonts w:hint="eastAsia"/>
        </w:rPr>
      </w:pPr>
      <w:r>
        <w:rPr>
          <w:rFonts w:hint="eastAsia"/>
          <w:color w:val="FF0000"/>
        </w:rPr>
        <w:t>信号</w:t>
      </w:r>
      <w:r>
        <w:rPr>
          <w:rFonts w:hint="eastAsia"/>
        </w:rPr>
        <w:t>(signal)</w:t>
      </w:r>
      <w:r>
        <w:rPr>
          <w:rFonts w:hint="eastAsia"/>
        </w:rPr>
        <w:t>——数据的电气的或电磁的表现。</w:t>
      </w:r>
      <w:r>
        <w:rPr>
          <w:rFonts w:hint="eastAsia"/>
        </w:rPr>
        <w:t xml:space="preserve"> </w:t>
      </w:r>
    </w:p>
    <w:p w:rsidR="00C40323" w:rsidRDefault="00C40323">
      <w:pPr>
        <w:spacing w:afterLines="50" w:after="156"/>
        <w:ind w:left="420" w:firstLine="420"/>
        <w:textAlignment w:val="baseline"/>
        <w:rPr>
          <w:rFonts w:hint="eastAsia"/>
        </w:rPr>
      </w:pPr>
      <w:r>
        <w:rPr>
          <w:rFonts w:hint="eastAsia"/>
        </w:rPr>
        <w:t>“</w:t>
      </w:r>
      <w:r>
        <w:rPr>
          <w:rFonts w:hint="eastAsia"/>
          <w:color w:val="FF0000"/>
        </w:rPr>
        <w:t>模拟的</w:t>
      </w:r>
      <w:r>
        <w:rPr>
          <w:rFonts w:hint="eastAsia"/>
        </w:rPr>
        <w:t>”</w:t>
      </w:r>
      <w:r>
        <w:rPr>
          <w:rFonts w:hint="eastAsia"/>
        </w:rPr>
        <w:t>(analogous)</w:t>
      </w:r>
      <w:r>
        <w:rPr>
          <w:rFonts w:hint="eastAsia"/>
        </w:rPr>
        <w:t>——代表消息的参数的取值是</w:t>
      </w:r>
      <w:r>
        <w:rPr>
          <w:rFonts w:hint="eastAsia"/>
          <w:color w:val="FF0000"/>
        </w:rPr>
        <w:t>连续</w:t>
      </w:r>
      <w:r>
        <w:rPr>
          <w:rFonts w:hint="eastAsia"/>
        </w:rPr>
        <w:t>的。</w:t>
      </w:r>
      <w:r>
        <w:rPr>
          <w:rFonts w:hint="eastAsia"/>
        </w:rPr>
        <w:t xml:space="preserve"> </w:t>
      </w:r>
    </w:p>
    <w:p w:rsidR="00C40323" w:rsidRDefault="00C40323">
      <w:pPr>
        <w:spacing w:afterLines="50" w:after="156"/>
        <w:ind w:left="420" w:firstLine="420"/>
        <w:textAlignment w:val="baseline"/>
        <w:rPr>
          <w:rFonts w:hint="eastAsia"/>
        </w:rPr>
      </w:pPr>
      <w:r>
        <w:rPr>
          <w:rFonts w:hint="eastAsia"/>
        </w:rPr>
        <w:t>“</w:t>
      </w:r>
      <w:r>
        <w:rPr>
          <w:rFonts w:hint="eastAsia"/>
          <w:color w:val="FF0000"/>
        </w:rPr>
        <w:t>数字的</w:t>
      </w:r>
      <w:r>
        <w:rPr>
          <w:rFonts w:hint="eastAsia"/>
        </w:rPr>
        <w:t>”</w:t>
      </w:r>
      <w:r>
        <w:rPr>
          <w:rFonts w:hint="eastAsia"/>
        </w:rPr>
        <w:t>(digital)</w:t>
      </w:r>
      <w:r>
        <w:rPr>
          <w:rFonts w:hint="eastAsia"/>
        </w:rPr>
        <w:t>——代表消息的参数的取值是</w:t>
      </w:r>
      <w:r>
        <w:rPr>
          <w:rFonts w:hint="eastAsia"/>
          <w:color w:val="FF0000"/>
        </w:rPr>
        <w:t>离散</w:t>
      </w:r>
      <w:r>
        <w:rPr>
          <w:rFonts w:hint="eastAsia"/>
        </w:rPr>
        <w:t>的。</w:t>
      </w:r>
      <w:r>
        <w:rPr>
          <w:rFonts w:hint="eastAsia"/>
        </w:rPr>
        <w:t xml:space="preserve"> </w:t>
      </w:r>
    </w:p>
    <w:p w:rsidR="00C40323" w:rsidRDefault="00C40323">
      <w:pPr>
        <w:spacing w:afterLines="50" w:after="156"/>
        <w:ind w:left="420" w:firstLine="420"/>
        <w:textAlignment w:val="baseline"/>
        <w:rPr>
          <w:rFonts w:hint="eastAsia"/>
        </w:rPr>
      </w:pPr>
      <w:r>
        <w:rPr>
          <w:rFonts w:hint="eastAsia"/>
          <w:color w:val="FF0000"/>
        </w:rPr>
        <w:t>码元</w:t>
      </w:r>
      <w:r>
        <w:rPr>
          <w:rFonts w:hint="eastAsia"/>
        </w:rPr>
        <w:t>(code)</w:t>
      </w:r>
      <w:r>
        <w:rPr>
          <w:rFonts w:hint="eastAsia"/>
        </w:rPr>
        <w:t>——在使用时间域（或简称为时域）的波形表示数字信号时，代表不同离散数值的</w:t>
      </w:r>
      <w:r>
        <w:rPr>
          <w:rFonts w:hint="eastAsia"/>
          <w:color w:val="FF0000"/>
        </w:rPr>
        <w:t>基</w:t>
      </w:r>
      <w:r>
        <w:rPr>
          <w:rFonts w:hint="eastAsia"/>
          <w:color w:val="FF0000"/>
        </w:rPr>
        <w:tab/>
      </w:r>
      <w:r>
        <w:rPr>
          <w:rFonts w:hint="eastAsia"/>
          <w:color w:val="FF0000"/>
        </w:rPr>
        <w:tab/>
      </w:r>
      <w:r>
        <w:rPr>
          <w:rFonts w:hint="eastAsia"/>
          <w:color w:val="FF0000"/>
        </w:rPr>
        <w:tab/>
      </w:r>
      <w:r>
        <w:rPr>
          <w:rFonts w:hint="eastAsia"/>
          <w:color w:val="FF0000"/>
        </w:rPr>
        <w:tab/>
        <w:t xml:space="preserve"> </w:t>
      </w:r>
      <w:r>
        <w:rPr>
          <w:rFonts w:hint="eastAsia"/>
          <w:color w:val="FF0000"/>
        </w:rPr>
        <w:t>本波形</w:t>
      </w:r>
      <w:r>
        <w:rPr>
          <w:rFonts w:hint="eastAsia"/>
        </w:rPr>
        <w:t>。</w:t>
      </w:r>
    </w:p>
    <w:p w:rsidR="00C40323" w:rsidRDefault="00C40323">
      <w:pPr>
        <w:spacing w:afterLines="50" w:after="156"/>
        <w:textAlignment w:val="baseline"/>
        <w:rPr>
          <w:rFonts w:hint="eastAsia"/>
          <w:b/>
          <w:color w:val="0000FF"/>
          <w:sz w:val="28"/>
        </w:rPr>
      </w:pPr>
      <w:r>
        <w:rPr>
          <w:rFonts w:hint="eastAsia"/>
          <w:b/>
          <w:color w:val="0000FF"/>
          <w:sz w:val="28"/>
        </w:rPr>
        <w:t xml:space="preserve">   </w:t>
      </w:r>
      <w:r>
        <w:rPr>
          <w:rFonts w:hint="eastAsia"/>
          <w:b/>
          <w:color w:val="0000FF"/>
          <w:sz w:val="28"/>
        </w:rPr>
        <w:t>三、</w:t>
      </w:r>
      <w:r>
        <w:rPr>
          <w:rFonts w:hint="eastAsia"/>
          <w:b/>
          <w:color w:val="0000FF"/>
          <w:sz w:val="28"/>
        </w:rPr>
        <w:t xml:space="preserve"> </w:t>
      </w:r>
      <w:r>
        <w:rPr>
          <w:rFonts w:hint="eastAsia"/>
          <w:b/>
          <w:color w:val="0000FF"/>
          <w:sz w:val="28"/>
        </w:rPr>
        <w:t>有关信号的几个基本概念</w:t>
      </w:r>
      <w:r>
        <w:rPr>
          <w:rFonts w:hint="eastAsia"/>
          <w:b/>
          <w:color w:val="0000FF"/>
          <w:sz w:val="28"/>
        </w:rPr>
        <w:tab/>
      </w:r>
    </w:p>
    <w:p w:rsidR="00C40323" w:rsidRDefault="00C40323">
      <w:pPr>
        <w:spacing w:afterLines="50" w:after="156"/>
        <w:ind w:left="840"/>
        <w:textAlignment w:val="baseline"/>
        <w:rPr>
          <w:rFonts w:hint="eastAsia"/>
        </w:rPr>
      </w:pPr>
      <w:r>
        <w:rPr>
          <w:rFonts w:hint="eastAsia"/>
        </w:rPr>
        <w:t>单向通信（</w:t>
      </w:r>
      <w:r>
        <w:rPr>
          <w:rFonts w:hint="eastAsia"/>
          <w:color w:val="FF0000"/>
        </w:rPr>
        <w:t>单工通信</w:t>
      </w:r>
      <w:r>
        <w:rPr>
          <w:rFonts w:hint="eastAsia"/>
        </w:rPr>
        <w:t>）——只能有一个方向的通信而没有反方向的交互。</w:t>
      </w:r>
    </w:p>
    <w:p w:rsidR="00C40323" w:rsidRDefault="00C40323">
      <w:pPr>
        <w:spacing w:afterLines="50" w:after="156"/>
        <w:ind w:left="840"/>
        <w:textAlignment w:val="baseline"/>
        <w:rPr>
          <w:rFonts w:hint="eastAsia"/>
        </w:rPr>
      </w:pPr>
      <w:r>
        <w:rPr>
          <w:rFonts w:hint="eastAsia"/>
        </w:rPr>
        <w:t>双向交替通信（</w:t>
      </w:r>
      <w:r>
        <w:rPr>
          <w:rFonts w:hint="eastAsia"/>
          <w:color w:val="FF0000"/>
        </w:rPr>
        <w:t>半双工通信</w:t>
      </w:r>
      <w:r>
        <w:rPr>
          <w:rFonts w:hint="eastAsia"/>
        </w:rPr>
        <w:t>）——通信的双方都可以发送信息，但不能双方同时发送</w:t>
      </w:r>
      <w:r>
        <w:rPr>
          <w:rFonts w:hint="eastAsia"/>
        </w:rPr>
        <w:t>(</w:t>
      </w:r>
      <w:r>
        <w:rPr>
          <w:rFonts w:hint="eastAsia"/>
        </w:rPr>
        <w:t>当然也</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就不能同时接收</w:t>
      </w:r>
      <w:r>
        <w:rPr>
          <w:rFonts w:hint="eastAsia"/>
        </w:rPr>
        <w:t>)</w:t>
      </w:r>
      <w:r>
        <w:rPr>
          <w:rFonts w:hint="eastAsia"/>
        </w:rPr>
        <w:t>。</w:t>
      </w:r>
    </w:p>
    <w:p w:rsidR="00C40323" w:rsidRDefault="00C40323">
      <w:pPr>
        <w:spacing w:afterLines="50" w:after="156"/>
        <w:ind w:left="840"/>
        <w:textAlignment w:val="baseline"/>
        <w:rPr>
          <w:rFonts w:hint="eastAsia"/>
        </w:rPr>
      </w:pPr>
      <w:r>
        <w:rPr>
          <w:rFonts w:hint="eastAsia"/>
        </w:rPr>
        <w:t>双向同时通信（</w:t>
      </w:r>
      <w:r>
        <w:rPr>
          <w:rFonts w:hint="eastAsia"/>
          <w:color w:val="FF0000"/>
        </w:rPr>
        <w:t>全双工通信</w:t>
      </w:r>
      <w:r>
        <w:rPr>
          <w:rFonts w:hint="eastAsia"/>
        </w:rPr>
        <w:t>）——通信的双方可以同时发送和接收信息。</w:t>
      </w:r>
      <w:r>
        <w:rPr>
          <w:rFonts w:hint="eastAsia"/>
        </w:rPr>
        <w:t xml:space="preserve"> </w:t>
      </w:r>
    </w:p>
    <w:p w:rsidR="00C40323" w:rsidRDefault="00C40323">
      <w:pPr>
        <w:spacing w:afterLines="50" w:after="156"/>
        <w:ind w:firstLine="420"/>
        <w:textAlignment w:val="baseline"/>
        <w:rPr>
          <w:rFonts w:hint="eastAsia"/>
        </w:rPr>
      </w:pPr>
      <w:r>
        <w:rPr>
          <w:rFonts w:hint="eastAsia"/>
          <w:b/>
          <w:color w:val="0000FF"/>
          <w:sz w:val="28"/>
        </w:rPr>
        <w:t>四、基带信号和调制</w:t>
      </w:r>
    </w:p>
    <w:p w:rsidR="00C40323" w:rsidRDefault="00C40323">
      <w:pPr>
        <w:spacing w:afterLines="50" w:after="156"/>
        <w:ind w:left="420" w:firstLine="420"/>
        <w:textAlignment w:val="baseline"/>
        <w:rPr>
          <w:rFonts w:hint="eastAsia"/>
        </w:rPr>
      </w:pPr>
      <w:r>
        <w:rPr>
          <w:rFonts w:hint="eastAsia"/>
        </w:rPr>
        <w:t>基带信号往往包含有较多的低频成分，甚至有直流成分，而许多信道并不能传输这种低频分量或直流分量。为了解决这一问题，就必须对基带信号进行</w:t>
      </w:r>
      <w:r>
        <w:rPr>
          <w:rFonts w:hint="eastAsia"/>
          <w:color w:val="FF0000"/>
        </w:rPr>
        <w:t>调制</w:t>
      </w:r>
      <w:r>
        <w:rPr>
          <w:rFonts w:hint="eastAsia"/>
          <w:color w:val="FF0000"/>
        </w:rPr>
        <w:t>(modulation)</w:t>
      </w:r>
      <w:r>
        <w:rPr>
          <w:rFonts w:hint="eastAsia"/>
        </w:rPr>
        <w:t>。</w:t>
      </w:r>
      <w:r>
        <w:rPr>
          <w:rFonts w:hint="eastAsia"/>
        </w:rPr>
        <w:t xml:space="preserve"> </w:t>
      </w:r>
    </w:p>
    <w:p w:rsidR="00C40323" w:rsidRDefault="00C40323">
      <w:pPr>
        <w:spacing w:afterLines="50" w:after="156"/>
        <w:ind w:left="420" w:firstLine="420"/>
        <w:textAlignment w:val="baseline"/>
        <w:rPr>
          <w:rFonts w:hint="eastAsia"/>
        </w:rPr>
      </w:pPr>
      <w:r>
        <w:rPr>
          <w:rFonts w:hint="eastAsia"/>
        </w:rPr>
        <w:t>最基本的二元制调制方法有以下几种：</w:t>
      </w:r>
    </w:p>
    <w:p w:rsidR="00C40323" w:rsidRDefault="00C40323">
      <w:pPr>
        <w:spacing w:afterLines="50" w:after="156"/>
        <w:ind w:left="420" w:firstLine="420"/>
        <w:textAlignment w:val="baseline"/>
        <w:rPr>
          <w:rFonts w:hint="eastAsia"/>
        </w:rPr>
      </w:pPr>
      <w:r>
        <w:rPr>
          <w:rFonts w:hint="eastAsia"/>
          <w:color w:val="FF0000"/>
        </w:rPr>
        <w:t>调幅</w:t>
      </w:r>
      <w:r>
        <w:rPr>
          <w:rFonts w:hint="eastAsia"/>
          <w:color w:val="FF0000"/>
        </w:rPr>
        <w:t>(AM)</w:t>
      </w:r>
      <w:r>
        <w:rPr>
          <w:rFonts w:hint="eastAsia"/>
        </w:rPr>
        <w:t>：载波的振幅随基带数字信号而变化。</w:t>
      </w:r>
      <w:r>
        <w:rPr>
          <w:rFonts w:hint="eastAsia"/>
        </w:rPr>
        <w:t xml:space="preserve"> </w:t>
      </w:r>
    </w:p>
    <w:p w:rsidR="00C40323" w:rsidRDefault="00C40323">
      <w:pPr>
        <w:spacing w:afterLines="50" w:after="156"/>
        <w:ind w:left="420" w:firstLine="420"/>
        <w:textAlignment w:val="baseline"/>
        <w:rPr>
          <w:rFonts w:hint="eastAsia"/>
        </w:rPr>
      </w:pPr>
      <w:r>
        <w:rPr>
          <w:rFonts w:hint="eastAsia"/>
          <w:color w:val="FF0000"/>
        </w:rPr>
        <w:t>调频</w:t>
      </w:r>
      <w:r>
        <w:rPr>
          <w:rFonts w:hint="eastAsia"/>
          <w:color w:val="FF0000"/>
        </w:rPr>
        <w:t>(FM)</w:t>
      </w:r>
      <w:r>
        <w:rPr>
          <w:rFonts w:hint="eastAsia"/>
        </w:rPr>
        <w:t>：载波的频率随基带数字信号而变化。</w:t>
      </w:r>
    </w:p>
    <w:p w:rsidR="00C40323" w:rsidRDefault="00C40323">
      <w:pPr>
        <w:spacing w:afterLines="50" w:after="156"/>
        <w:ind w:left="420" w:firstLine="420"/>
        <w:textAlignment w:val="baseline"/>
        <w:rPr>
          <w:rFonts w:hint="eastAsia"/>
        </w:rPr>
      </w:pPr>
      <w:r>
        <w:rPr>
          <w:rFonts w:hint="eastAsia"/>
          <w:color w:val="FF0000"/>
        </w:rPr>
        <w:t>调相</w:t>
      </w:r>
      <w:r>
        <w:rPr>
          <w:rFonts w:hint="eastAsia"/>
          <w:color w:val="FF0000"/>
        </w:rPr>
        <w:t xml:space="preserve">(PM): </w:t>
      </w:r>
      <w:r>
        <w:rPr>
          <w:rFonts w:hint="eastAsia"/>
        </w:rPr>
        <w:t>载波的初始相位随基带数字信号而变化。</w:t>
      </w:r>
      <w:r>
        <w:rPr>
          <w:rFonts w:hint="eastAsia"/>
        </w:rPr>
        <w:t xml:space="preserve">  </w:t>
      </w:r>
    </w:p>
    <w:p w:rsidR="00C40323" w:rsidRDefault="00C40323">
      <w:pPr>
        <w:spacing w:afterLines="50" w:after="156"/>
        <w:ind w:left="420" w:firstLine="420"/>
        <w:textAlignment w:val="baseline"/>
        <w:rPr>
          <w:rFonts w:hint="eastAsia"/>
        </w:rPr>
      </w:pPr>
      <w:r>
        <w:object w:dxaOrig="9445" w:dyaOrig="4665">
          <v:shape id="_x0000_i1026" type="#_x0000_t75" style="width:314pt;height:176.5pt;mso-position-horizontal-relative:page;mso-position-vertical-relative:page" o:ole="" filled="t" stroked="t">
            <v:imagedata r:id="rId9" o:title=""/>
          </v:shape>
          <o:OLEObject Type="Embed" ProgID="PBrush" ShapeID="_x0000_i1026" DrawAspect="Content" ObjectID="_1577221779" r:id="rId10">
            <o:FieldCodes>\* MERGEFORMAT</o:FieldCodes>
          </o:OLEObject>
        </w:object>
      </w:r>
    </w:p>
    <w:p w:rsidR="00C40323" w:rsidRDefault="00C40323">
      <w:pPr>
        <w:spacing w:afterLines="50" w:after="156"/>
        <w:ind w:left="420"/>
        <w:textAlignment w:val="baseline"/>
        <w:rPr>
          <w:rFonts w:hint="eastAsia"/>
        </w:rPr>
      </w:pPr>
    </w:p>
    <w:p w:rsidR="00C40323" w:rsidRDefault="00C40323">
      <w:pPr>
        <w:numPr>
          <w:ilvl w:val="0"/>
          <w:numId w:val="35"/>
        </w:numPr>
        <w:spacing w:afterLines="50" w:after="156"/>
        <w:ind w:left="420"/>
        <w:textAlignment w:val="baseline"/>
        <w:rPr>
          <w:rFonts w:hint="eastAsia"/>
        </w:rPr>
      </w:pPr>
      <w:r>
        <w:rPr>
          <w:rFonts w:hint="eastAsia"/>
          <w:b/>
          <w:color w:val="0000FF"/>
          <w:sz w:val="28"/>
        </w:rPr>
        <w:t>导向传输媒体</w:t>
      </w:r>
    </w:p>
    <w:p w:rsidR="00C40323" w:rsidRDefault="00C40323">
      <w:pPr>
        <w:spacing w:afterLines="50" w:after="156"/>
        <w:ind w:left="420" w:firstLine="420"/>
        <w:textAlignment w:val="baseline"/>
        <w:rPr>
          <w:rFonts w:hint="eastAsia"/>
        </w:rPr>
      </w:pPr>
      <w:r>
        <w:rPr>
          <w:rFonts w:hint="eastAsia"/>
        </w:rPr>
        <w:t>双绞线、同轴电缆、光缆</w:t>
      </w:r>
      <w:r>
        <w:rPr>
          <w:rFonts w:hint="eastAsia"/>
        </w:rPr>
        <w:t xml:space="preserve"> </w:t>
      </w:r>
      <w:r>
        <w:rPr>
          <w:rFonts w:hint="eastAsia"/>
        </w:rPr>
        <w:t>、</w:t>
      </w:r>
      <w:r>
        <w:rPr>
          <w:rFonts w:hint="eastAsia"/>
          <w:color w:val="FF0000"/>
        </w:rPr>
        <w:t>无线信道</w:t>
      </w:r>
      <w:r>
        <w:rPr>
          <w:rFonts w:hint="eastAsia"/>
        </w:rPr>
        <w:t>。</w:t>
      </w:r>
    </w:p>
    <w:p w:rsidR="00C40323" w:rsidRDefault="00C40323">
      <w:pPr>
        <w:spacing w:afterLines="50" w:after="156"/>
        <w:ind w:left="420" w:firstLine="420"/>
        <w:textAlignment w:val="baseline"/>
        <w:rPr>
          <w:rFonts w:hint="eastAsia"/>
        </w:rPr>
      </w:pPr>
      <w:r>
        <w:object w:dxaOrig="8276" w:dyaOrig="4580">
          <v:shape id="_x0000_i1027" type="#_x0000_t75" style="width:298pt;height:163pt;mso-position-horizontal-relative:page;mso-position-vertical-relative:page" o:ole="" filled="t" stroked="t">
            <v:imagedata r:id="rId11" o:title=""/>
          </v:shape>
          <o:OLEObject Type="Embed" ProgID="PBrush" ShapeID="_x0000_i1027" DrawAspect="Content" ObjectID="_1577221780" r:id="rId12">
            <o:FieldCodes>\* MERGEFORMAT</o:FieldCodes>
          </o:OLEObject>
        </w:object>
      </w:r>
    </w:p>
    <w:p w:rsidR="00C40323" w:rsidRDefault="00C40323">
      <w:pPr>
        <w:spacing w:afterLines="50" w:after="156"/>
        <w:textAlignment w:val="baseline"/>
        <w:rPr>
          <w:rFonts w:hint="eastAsia"/>
          <w:b/>
          <w:color w:val="0000FF"/>
          <w:sz w:val="28"/>
        </w:rPr>
      </w:pPr>
      <w:r>
        <w:rPr>
          <w:rFonts w:hint="eastAsia"/>
          <w:b/>
          <w:color w:val="0000FF"/>
          <w:sz w:val="28"/>
        </w:rPr>
        <w:t xml:space="preserve">   </w:t>
      </w:r>
      <w:r>
        <w:rPr>
          <w:rFonts w:hint="eastAsia"/>
          <w:b/>
          <w:color w:val="0000FF"/>
          <w:sz w:val="28"/>
        </w:rPr>
        <w:t>六、信道复用技术</w:t>
      </w:r>
    </w:p>
    <w:p w:rsidR="00C40323" w:rsidRDefault="00C40323">
      <w:pPr>
        <w:spacing w:afterLines="50" w:after="156"/>
        <w:ind w:left="420" w:firstLine="420"/>
        <w:textAlignment w:val="baseline"/>
        <w:rPr>
          <w:rFonts w:hint="eastAsia"/>
        </w:rPr>
      </w:pPr>
      <w:r>
        <w:rPr>
          <w:rFonts w:hint="eastAsia"/>
          <w:b/>
          <w:color w:val="0000FF"/>
          <w:sz w:val="28"/>
        </w:rPr>
        <w:t xml:space="preserve"> </w:t>
      </w:r>
      <w:r>
        <w:rPr>
          <w:rFonts w:hint="eastAsia"/>
        </w:rPr>
        <w:t>复用</w:t>
      </w:r>
      <w:r>
        <w:rPr>
          <w:rFonts w:hint="eastAsia"/>
        </w:rPr>
        <w:t>(multiplexing)</w:t>
      </w:r>
      <w:r>
        <w:rPr>
          <w:rFonts w:hint="eastAsia"/>
        </w:rPr>
        <w:t>是通信技术中的基本概念。</w:t>
      </w:r>
      <w:r>
        <w:rPr>
          <w:rFonts w:hint="eastAsia"/>
        </w:rPr>
        <w:t xml:space="preserve"> </w:t>
      </w:r>
      <w:r>
        <w:rPr>
          <w:rFonts w:hint="eastAsia"/>
        </w:rPr>
        <w:br/>
      </w:r>
      <w:r>
        <w:rPr>
          <w:rFonts w:hint="eastAsia"/>
        </w:rPr>
        <w:tab/>
        <w:t xml:space="preserve"> </w:t>
      </w:r>
      <w:r>
        <w:rPr>
          <w:rFonts w:hint="eastAsia"/>
        </w:rPr>
        <w:t>复用技术的分类：</w:t>
      </w:r>
    </w:p>
    <w:p w:rsidR="00C40323" w:rsidRDefault="00C40323" w:rsidP="00E91BBE">
      <w:pPr>
        <w:numPr>
          <w:ilvl w:val="0"/>
          <w:numId w:val="36"/>
        </w:numPr>
        <w:tabs>
          <w:tab w:val="left" w:pos="420"/>
        </w:tabs>
        <w:spacing w:afterLines="50" w:after="156"/>
        <w:ind w:left="840" w:firstLineChars="104" w:firstLine="218"/>
        <w:textAlignment w:val="baseline"/>
        <w:rPr>
          <w:rFonts w:hint="eastAsia"/>
        </w:rPr>
      </w:pPr>
      <w:r>
        <w:rPr>
          <w:rFonts w:hint="eastAsia"/>
        </w:rPr>
        <w:t>频分复用</w:t>
      </w:r>
      <w:r>
        <w:rPr>
          <w:rFonts w:hint="eastAsia"/>
        </w:rPr>
        <w:t xml:space="preserve"> FDM(Frequency Division Multiplexing)</w:t>
      </w:r>
    </w:p>
    <w:p w:rsidR="00C40323" w:rsidRDefault="00C40323" w:rsidP="00E91BBE">
      <w:pPr>
        <w:numPr>
          <w:ilvl w:val="0"/>
          <w:numId w:val="36"/>
        </w:numPr>
        <w:tabs>
          <w:tab w:val="left" w:pos="420"/>
        </w:tabs>
        <w:spacing w:afterLines="50" w:after="156"/>
        <w:ind w:left="840" w:firstLineChars="104" w:firstLine="218"/>
        <w:textAlignment w:val="baseline"/>
        <w:rPr>
          <w:rFonts w:hint="eastAsia"/>
        </w:rPr>
      </w:pPr>
      <w:r>
        <w:rPr>
          <w:rFonts w:hint="eastAsia"/>
        </w:rPr>
        <w:t>时分复用</w:t>
      </w:r>
      <w:r>
        <w:rPr>
          <w:rFonts w:hint="eastAsia"/>
        </w:rPr>
        <w:t xml:space="preserve">TDM(Time Division Multiplexing) </w:t>
      </w:r>
    </w:p>
    <w:p w:rsidR="00C40323" w:rsidRDefault="00C40323" w:rsidP="00E91BBE">
      <w:pPr>
        <w:numPr>
          <w:ilvl w:val="0"/>
          <w:numId w:val="36"/>
        </w:numPr>
        <w:tabs>
          <w:tab w:val="left" w:pos="420"/>
        </w:tabs>
        <w:spacing w:afterLines="50" w:after="156"/>
        <w:ind w:left="840" w:firstLineChars="104" w:firstLine="218"/>
        <w:textAlignment w:val="baseline"/>
        <w:rPr>
          <w:rFonts w:hint="eastAsia"/>
        </w:rPr>
      </w:pPr>
      <w:r>
        <w:rPr>
          <w:rFonts w:hint="eastAsia"/>
        </w:rPr>
        <w:t>波分复用</w:t>
      </w:r>
      <w:r>
        <w:rPr>
          <w:rFonts w:hint="eastAsia"/>
        </w:rPr>
        <w:t xml:space="preserve"> WDM(Wavelength Division Multiplexing) </w:t>
      </w:r>
    </w:p>
    <w:p w:rsidR="00C40323" w:rsidRDefault="00C40323" w:rsidP="00E91BBE">
      <w:pPr>
        <w:numPr>
          <w:ilvl w:val="0"/>
          <w:numId w:val="36"/>
        </w:numPr>
        <w:tabs>
          <w:tab w:val="left" w:pos="420"/>
        </w:tabs>
        <w:spacing w:afterLines="50" w:after="156"/>
        <w:ind w:left="840" w:firstLineChars="104" w:firstLine="218"/>
        <w:textAlignment w:val="baseline"/>
        <w:rPr>
          <w:rFonts w:hint="eastAsia"/>
        </w:rPr>
      </w:pPr>
      <w:r>
        <w:rPr>
          <w:rFonts w:hint="eastAsia"/>
        </w:rPr>
        <w:t>码分复用</w:t>
      </w:r>
      <w:r>
        <w:rPr>
          <w:rFonts w:hint="eastAsia"/>
        </w:rPr>
        <w:t xml:space="preserve"> CDM(Code Division Multiplexing)</w:t>
      </w:r>
    </w:p>
    <w:p w:rsidR="00C40323" w:rsidRDefault="00C40323">
      <w:pPr>
        <w:spacing w:afterLines="50" w:after="156"/>
        <w:textAlignment w:val="baseline"/>
        <w:rPr>
          <w:rFonts w:hint="eastAsia"/>
          <w:b/>
          <w:sz w:val="32"/>
        </w:rPr>
      </w:pPr>
      <w:r>
        <w:rPr>
          <w:rFonts w:hint="eastAsia"/>
          <w:b/>
          <w:sz w:val="32"/>
        </w:rPr>
        <w:t>第</w:t>
      </w:r>
      <w:r>
        <w:rPr>
          <w:rFonts w:hint="eastAsia"/>
          <w:b/>
          <w:sz w:val="32"/>
        </w:rPr>
        <w:t xml:space="preserve"> 3 </w:t>
      </w:r>
      <w:r>
        <w:rPr>
          <w:rFonts w:hint="eastAsia"/>
          <w:b/>
          <w:sz w:val="32"/>
        </w:rPr>
        <w:t>章</w:t>
      </w:r>
      <w:r>
        <w:rPr>
          <w:rFonts w:hint="eastAsia"/>
          <w:b/>
          <w:sz w:val="32"/>
        </w:rPr>
        <w:t xml:space="preserve">  </w:t>
      </w:r>
      <w:r>
        <w:rPr>
          <w:rFonts w:hint="eastAsia"/>
          <w:b/>
          <w:sz w:val="32"/>
        </w:rPr>
        <w:t>数据链路层</w:t>
      </w:r>
    </w:p>
    <w:p w:rsidR="00C40323" w:rsidRDefault="00C40323" w:rsidP="00C40323">
      <w:pPr>
        <w:numPr>
          <w:ilvl w:val="0"/>
          <w:numId w:val="37"/>
        </w:numPr>
        <w:spacing w:afterLines="50" w:after="156"/>
        <w:ind w:left="420"/>
        <w:textAlignment w:val="baseline"/>
        <w:rPr>
          <w:rFonts w:hint="eastAsia"/>
          <w:b/>
          <w:color w:val="0000FF"/>
          <w:sz w:val="28"/>
        </w:rPr>
      </w:pPr>
      <w:r>
        <w:rPr>
          <w:rFonts w:hint="eastAsia"/>
          <w:b/>
          <w:color w:val="0000FF"/>
          <w:sz w:val="28"/>
        </w:rPr>
        <w:t>数据链路层使用的信道分类</w:t>
      </w:r>
    </w:p>
    <w:p w:rsidR="00C40323" w:rsidRDefault="00C40323">
      <w:pPr>
        <w:spacing w:afterLines="50" w:after="156"/>
        <w:ind w:left="420" w:firstLine="420"/>
        <w:textAlignment w:val="baseline"/>
        <w:rPr>
          <w:rFonts w:hint="eastAsia"/>
        </w:rPr>
      </w:pPr>
      <w:r>
        <w:rPr>
          <w:rFonts w:hint="eastAsia"/>
        </w:rPr>
        <w:t>数据链路层使用的信道主要有以下两种类型：</w:t>
      </w:r>
    </w:p>
    <w:p w:rsidR="00C40323" w:rsidRDefault="00C40323">
      <w:pPr>
        <w:spacing w:afterLines="50" w:after="156"/>
        <w:ind w:left="420" w:firstLine="420"/>
        <w:textAlignment w:val="baseline"/>
        <w:rPr>
          <w:rFonts w:hint="eastAsia"/>
        </w:rPr>
      </w:pPr>
      <w:r>
        <w:rPr>
          <w:rFonts w:hint="eastAsia"/>
          <w:color w:val="FF0000"/>
        </w:rPr>
        <w:lastRenderedPageBreak/>
        <w:t>点对点信道</w:t>
      </w:r>
      <w:r>
        <w:rPr>
          <w:rFonts w:hint="eastAsia"/>
        </w:rPr>
        <w:t>：这种信道使用一对一的点对点通信方式。</w:t>
      </w:r>
    </w:p>
    <w:p w:rsidR="00C40323" w:rsidRDefault="00C40323">
      <w:pPr>
        <w:spacing w:afterLines="50" w:after="156"/>
        <w:ind w:left="420" w:firstLine="420"/>
        <w:textAlignment w:val="baseline"/>
        <w:rPr>
          <w:rFonts w:hint="eastAsia"/>
        </w:rPr>
      </w:pPr>
      <w:r>
        <w:rPr>
          <w:rFonts w:hint="eastAsia"/>
          <w:color w:val="FF0000"/>
        </w:rPr>
        <w:t>广播信道</w:t>
      </w:r>
      <w:r>
        <w:rPr>
          <w:rFonts w:hint="eastAsia"/>
        </w:rPr>
        <w:t>：这种信道使用一对多的广播通信方式，因此过程比较复杂。</w:t>
      </w:r>
    </w:p>
    <w:p w:rsidR="00C40323" w:rsidRDefault="00C40323" w:rsidP="00C40323">
      <w:pPr>
        <w:numPr>
          <w:ilvl w:val="0"/>
          <w:numId w:val="37"/>
        </w:numPr>
        <w:spacing w:afterLines="50" w:after="156"/>
        <w:ind w:left="420"/>
        <w:textAlignment w:val="baseline"/>
        <w:rPr>
          <w:rFonts w:hint="eastAsia"/>
          <w:b/>
          <w:color w:val="0000FF"/>
          <w:sz w:val="28"/>
        </w:rPr>
      </w:pPr>
      <w:r>
        <w:rPr>
          <w:rFonts w:hint="eastAsia"/>
          <w:b/>
          <w:color w:val="0000FF"/>
          <w:sz w:val="28"/>
        </w:rPr>
        <w:t>各层传输的数据单位</w:t>
      </w:r>
    </w:p>
    <w:p w:rsidR="00C40323" w:rsidRDefault="00C40323">
      <w:pPr>
        <w:spacing w:afterLines="50" w:after="156"/>
        <w:ind w:left="420" w:firstLine="420"/>
        <w:textAlignment w:val="baseline"/>
        <w:rPr>
          <w:rFonts w:hint="eastAsia"/>
        </w:rPr>
      </w:pPr>
      <w:r>
        <w:rPr>
          <w:rFonts w:hint="eastAsia"/>
          <w:color w:val="FF0000"/>
        </w:rPr>
        <w:t>网络层：</w:t>
      </w:r>
      <w:r>
        <w:rPr>
          <w:rFonts w:hint="eastAsia"/>
          <w:color w:val="FF0000"/>
        </w:rPr>
        <w:t>IP</w:t>
      </w:r>
      <w:r>
        <w:rPr>
          <w:rFonts w:hint="eastAsia"/>
          <w:color w:val="FF0000"/>
        </w:rPr>
        <w:t>数据报（或</w:t>
      </w:r>
      <w:r>
        <w:rPr>
          <w:rFonts w:hint="eastAsia"/>
          <w:color w:val="FF0000"/>
        </w:rPr>
        <w:t>IP</w:t>
      </w:r>
      <w:r>
        <w:rPr>
          <w:rFonts w:hint="eastAsia"/>
          <w:color w:val="FF0000"/>
        </w:rPr>
        <w:t>分组）</w:t>
      </w:r>
    </w:p>
    <w:p w:rsidR="00C40323" w:rsidRDefault="00C40323">
      <w:pPr>
        <w:spacing w:afterLines="50" w:after="156"/>
        <w:ind w:left="420" w:firstLine="420"/>
        <w:textAlignment w:val="baseline"/>
        <w:rPr>
          <w:rFonts w:hint="eastAsia"/>
        </w:rPr>
      </w:pPr>
      <w:r>
        <w:rPr>
          <w:rFonts w:hint="eastAsia"/>
        </w:rPr>
        <w:t>数据链路层：</w:t>
      </w:r>
      <w:proofErr w:type="gramStart"/>
      <w:r>
        <w:rPr>
          <w:rFonts w:hint="eastAsia"/>
        </w:rPr>
        <w:t>帧</w:t>
      </w:r>
      <w:proofErr w:type="gramEnd"/>
    </w:p>
    <w:p w:rsidR="00C40323" w:rsidRDefault="00C40323">
      <w:pPr>
        <w:spacing w:afterLines="50" w:after="156"/>
        <w:ind w:left="420" w:firstLine="420"/>
        <w:textAlignment w:val="baseline"/>
        <w:rPr>
          <w:rFonts w:hint="eastAsia"/>
          <w:b/>
          <w:color w:val="0000FF"/>
          <w:sz w:val="28"/>
        </w:rPr>
      </w:pPr>
      <w:r>
        <w:rPr>
          <w:rFonts w:hint="eastAsia"/>
        </w:rPr>
        <w:t>物理层：比特</w:t>
      </w:r>
    </w:p>
    <w:p w:rsidR="00C40323" w:rsidRDefault="00C40323">
      <w:pPr>
        <w:spacing w:afterLines="50" w:after="156"/>
        <w:ind w:firstLine="420"/>
        <w:textAlignment w:val="baseline"/>
        <w:rPr>
          <w:rFonts w:hint="eastAsia"/>
        </w:rPr>
      </w:pPr>
      <w:r>
        <w:rPr>
          <w:rFonts w:hint="eastAsia"/>
          <w:b/>
          <w:color w:val="0000FF"/>
          <w:sz w:val="28"/>
        </w:rPr>
        <w:t>三、数据链路层传输数据时的三个基本问题</w:t>
      </w:r>
      <w:r>
        <w:rPr>
          <w:rFonts w:hint="eastAsia"/>
          <w:b/>
          <w:color w:val="0000FF"/>
          <w:sz w:val="28"/>
        </w:rPr>
        <w:t xml:space="preserve"> </w:t>
      </w:r>
    </w:p>
    <w:p w:rsidR="00C40323" w:rsidRDefault="00C40323">
      <w:pPr>
        <w:spacing w:afterLines="50" w:after="156"/>
        <w:ind w:left="420" w:firstLine="420"/>
        <w:textAlignment w:val="baseline"/>
        <w:rPr>
          <w:rFonts w:hint="eastAsia"/>
        </w:rPr>
      </w:pPr>
      <w:r>
        <w:rPr>
          <w:rFonts w:hint="eastAsia"/>
        </w:rPr>
        <w:t xml:space="preserve">(1) </w:t>
      </w:r>
      <w:r>
        <w:rPr>
          <w:rFonts w:hint="eastAsia"/>
        </w:rPr>
        <w:t>封装成帧</w:t>
      </w:r>
      <w:r>
        <w:rPr>
          <w:rFonts w:hint="eastAsia"/>
        </w:rPr>
        <w:t>(framing)</w:t>
      </w:r>
      <w:r>
        <w:rPr>
          <w:rFonts w:hint="eastAsia"/>
        </w:rPr>
        <w:t>——在一段数据的前后分别添加首部和尾部，然后就构成了一个帧。首部</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和尾部的一个重要作用就是进行</w:t>
      </w:r>
      <w:proofErr w:type="gramStart"/>
      <w:r>
        <w:rPr>
          <w:rFonts w:hint="eastAsia"/>
        </w:rPr>
        <w:t>帧</w:t>
      </w:r>
      <w:proofErr w:type="gramEnd"/>
      <w:r>
        <w:rPr>
          <w:rFonts w:hint="eastAsia"/>
        </w:rPr>
        <w:t>定界。</w:t>
      </w:r>
    </w:p>
    <w:p w:rsidR="00C40323" w:rsidRDefault="00C40323">
      <w:pPr>
        <w:spacing w:afterLines="50" w:after="156"/>
        <w:ind w:left="420" w:firstLine="420"/>
        <w:textAlignment w:val="baseline"/>
        <w:rPr>
          <w:rFonts w:hint="eastAsia"/>
        </w:rPr>
      </w:pPr>
      <w:r>
        <w:rPr>
          <w:rFonts w:hint="eastAsia"/>
        </w:rPr>
        <w:t xml:space="preserve">(2) </w:t>
      </w:r>
      <w:r>
        <w:rPr>
          <w:rFonts w:hint="eastAsia"/>
        </w:rPr>
        <w:t>透明传输</w:t>
      </w:r>
    </w:p>
    <w:p w:rsidR="00C40323" w:rsidRDefault="00C40323">
      <w:pPr>
        <w:spacing w:afterLines="50" w:after="156"/>
        <w:ind w:left="420" w:firstLine="420"/>
        <w:textAlignment w:val="baseline"/>
        <w:rPr>
          <w:rFonts w:hint="eastAsia"/>
        </w:rPr>
      </w:pPr>
      <w:r>
        <w:rPr>
          <w:rFonts w:hint="eastAsia"/>
        </w:rPr>
        <w:t xml:space="preserve">(3) </w:t>
      </w:r>
      <w:r>
        <w:rPr>
          <w:rFonts w:hint="eastAsia"/>
        </w:rPr>
        <w:t>差错控制</w:t>
      </w:r>
      <w:r>
        <w:rPr>
          <w:rFonts w:hint="eastAsia"/>
        </w:rPr>
        <w:t xml:space="preserve"> </w:t>
      </w:r>
    </w:p>
    <w:p w:rsidR="00C40323" w:rsidRDefault="00C40323">
      <w:pPr>
        <w:spacing w:afterLines="50" w:after="156"/>
        <w:ind w:left="420"/>
        <w:textAlignment w:val="baseline"/>
        <w:rPr>
          <w:rFonts w:hint="eastAsia"/>
        </w:rPr>
      </w:pPr>
      <w:r>
        <w:rPr>
          <w:rFonts w:hint="eastAsia"/>
          <w:b/>
          <w:color w:val="0000FF"/>
          <w:sz w:val="28"/>
        </w:rPr>
        <w:t>四、点对点协议</w:t>
      </w:r>
      <w:r>
        <w:rPr>
          <w:rFonts w:hint="eastAsia"/>
          <w:b/>
          <w:color w:val="0000FF"/>
          <w:sz w:val="28"/>
        </w:rPr>
        <w:t xml:space="preserve"> PPP (Point-to-Point Protocol)</w:t>
      </w:r>
    </w:p>
    <w:p w:rsidR="00C40323" w:rsidRDefault="00C40323">
      <w:pPr>
        <w:spacing w:afterLines="50" w:after="156"/>
        <w:ind w:left="420" w:firstLine="420"/>
        <w:textAlignment w:val="baseline"/>
        <w:rPr>
          <w:rFonts w:hint="eastAsia"/>
        </w:rPr>
      </w:pPr>
      <w:r>
        <w:rPr>
          <w:rFonts w:hint="eastAsia"/>
        </w:rPr>
        <w:t>现在全世界</w:t>
      </w:r>
      <w:r>
        <w:rPr>
          <w:rFonts w:hint="eastAsia"/>
          <w:color w:val="FF0000"/>
        </w:rPr>
        <w:t>使用得最多的</w:t>
      </w:r>
      <w:r>
        <w:rPr>
          <w:rFonts w:hint="eastAsia"/>
          <w:color w:val="FF0000"/>
          <w:highlight w:val="yellow"/>
        </w:rPr>
        <w:t>数据链路层协议</w:t>
      </w:r>
      <w:r>
        <w:rPr>
          <w:rFonts w:hint="eastAsia"/>
        </w:rPr>
        <w:t>是点对点协议</w:t>
      </w:r>
      <w:r>
        <w:rPr>
          <w:rFonts w:hint="eastAsia"/>
        </w:rPr>
        <w:t xml:space="preserve"> PPP</w:t>
      </w:r>
      <w:r>
        <w:rPr>
          <w:rFonts w:hint="eastAsia"/>
        </w:rPr>
        <w:t>。用户使用</w:t>
      </w:r>
      <w:r>
        <w:rPr>
          <w:rFonts w:hint="eastAsia"/>
          <w:color w:val="FF0000"/>
        </w:rPr>
        <w:t>拨号电话线接入因特网</w:t>
      </w:r>
      <w:r>
        <w:rPr>
          <w:rFonts w:hint="eastAsia"/>
        </w:rPr>
        <w:t>时，一般都是</w:t>
      </w:r>
      <w:r>
        <w:rPr>
          <w:rFonts w:hint="eastAsia"/>
          <w:color w:val="FF0000"/>
        </w:rPr>
        <w:t>使用</w:t>
      </w:r>
      <w:r>
        <w:rPr>
          <w:rFonts w:hint="eastAsia"/>
          <w:color w:val="FF0000"/>
        </w:rPr>
        <w:t xml:space="preserve"> PPP </w:t>
      </w:r>
      <w:r>
        <w:rPr>
          <w:rFonts w:hint="eastAsia"/>
          <w:color w:val="FF0000"/>
        </w:rPr>
        <w:t>协议</w:t>
      </w:r>
      <w:r>
        <w:rPr>
          <w:rFonts w:hint="eastAsia"/>
        </w:rPr>
        <w:t>。</w:t>
      </w:r>
      <w:r>
        <w:rPr>
          <w:rFonts w:hint="eastAsia"/>
        </w:rPr>
        <w:t xml:space="preserve">  </w:t>
      </w:r>
    </w:p>
    <w:p w:rsidR="00C40323" w:rsidRDefault="00C40323" w:rsidP="00C40323">
      <w:pPr>
        <w:numPr>
          <w:ilvl w:val="0"/>
          <w:numId w:val="38"/>
        </w:numPr>
        <w:spacing w:afterLines="50" w:after="156"/>
        <w:ind w:left="420"/>
        <w:textAlignment w:val="baseline"/>
        <w:rPr>
          <w:rFonts w:hint="eastAsia"/>
        </w:rPr>
      </w:pPr>
      <w:r>
        <w:rPr>
          <w:rFonts w:hint="eastAsia"/>
        </w:rPr>
        <w:t xml:space="preserve">PPP </w:t>
      </w:r>
      <w:r>
        <w:rPr>
          <w:rFonts w:hint="eastAsia"/>
        </w:rPr>
        <w:t>协议应满足的需求</w:t>
      </w:r>
      <w:r>
        <w:rPr>
          <w:rFonts w:hint="eastAsia"/>
        </w:rPr>
        <w:t xml:space="preserve"> </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color w:val="FF0000"/>
        </w:rPr>
        <w:t>简单</w:t>
      </w:r>
      <w:r>
        <w:rPr>
          <w:rFonts w:hint="eastAsia"/>
        </w:rPr>
        <w:t>——这是首要的要求</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rPr>
        <w:t>封装成帧</w:t>
      </w:r>
      <w:r>
        <w:rPr>
          <w:rFonts w:hint="eastAsia"/>
        </w:rPr>
        <w:t xml:space="preserve"> </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rPr>
        <w:t>透明性</w:t>
      </w:r>
      <w:r>
        <w:rPr>
          <w:rFonts w:hint="eastAsia"/>
        </w:rPr>
        <w:t xml:space="preserve"> </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rPr>
        <w:t>多种网络层协议</w:t>
      </w:r>
      <w:r>
        <w:rPr>
          <w:rFonts w:hint="eastAsia"/>
        </w:rPr>
        <w:t xml:space="preserve"> </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rPr>
        <w:t>多种类型链路</w:t>
      </w:r>
      <w:r>
        <w:rPr>
          <w:rFonts w:hint="eastAsia"/>
        </w:rPr>
        <w:t xml:space="preserve"> </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rPr>
        <w:t>差错检测</w:t>
      </w:r>
      <w:r>
        <w:rPr>
          <w:rFonts w:hint="eastAsia"/>
        </w:rPr>
        <w:t xml:space="preserve"> </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rPr>
        <w:t>检测连接状态</w:t>
      </w:r>
      <w:r>
        <w:rPr>
          <w:rFonts w:hint="eastAsia"/>
        </w:rPr>
        <w:t xml:space="preserve"> </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rPr>
        <w:t>最大传送单元</w:t>
      </w:r>
      <w:r>
        <w:rPr>
          <w:rFonts w:hint="eastAsia"/>
        </w:rPr>
        <w:t xml:space="preserve"> </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rPr>
        <w:t>网络层地址协商</w:t>
      </w:r>
      <w:r>
        <w:rPr>
          <w:rFonts w:hint="eastAsia"/>
        </w:rPr>
        <w:t xml:space="preserve"> </w:t>
      </w:r>
    </w:p>
    <w:p w:rsidR="00C40323" w:rsidRDefault="00C40323" w:rsidP="00C40323">
      <w:pPr>
        <w:numPr>
          <w:ilvl w:val="0"/>
          <w:numId w:val="39"/>
        </w:numPr>
        <w:tabs>
          <w:tab w:val="left" w:pos="420"/>
        </w:tabs>
        <w:spacing w:afterLines="50" w:after="156"/>
        <w:ind w:firstLine="420"/>
        <w:textAlignment w:val="baseline"/>
        <w:rPr>
          <w:rFonts w:hint="eastAsia"/>
        </w:rPr>
      </w:pPr>
      <w:r>
        <w:rPr>
          <w:rFonts w:hint="eastAsia"/>
        </w:rPr>
        <w:t>数据压缩协商</w:t>
      </w:r>
      <w:r>
        <w:rPr>
          <w:rFonts w:hint="eastAsia"/>
        </w:rPr>
        <w:t xml:space="preserve">  </w:t>
      </w:r>
    </w:p>
    <w:p w:rsidR="00C40323" w:rsidRDefault="00C40323" w:rsidP="00C40323">
      <w:pPr>
        <w:numPr>
          <w:ilvl w:val="0"/>
          <w:numId w:val="40"/>
        </w:numPr>
        <w:spacing w:afterLines="50" w:after="156"/>
        <w:ind w:left="420"/>
        <w:textAlignment w:val="baseline"/>
        <w:rPr>
          <w:rFonts w:hint="eastAsia"/>
        </w:rPr>
      </w:pPr>
      <w:r>
        <w:rPr>
          <w:rFonts w:hint="eastAsia"/>
        </w:rPr>
        <w:t xml:space="preserve">PPP </w:t>
      </w:r>
      <w:r>
        <w:rPr>
          <w:rFonts w:hint="eastAsia"/>
        </w:rPr>
        <w:t>协议不需要的功能</w:t>
      </w:r>
    </w:p>
    <w:p w:rsidR="00C40323" w:rsidRDefault="00C40323" w:rsidP="00C40323">
      <w:pPr>
        <w:numPr>
          <w:ilvl w:val="0"/>
          <w:numId w:val="41"/>
        </w:numPr>
        <w:tabs>
          <w:tab w:val="left" w:pos="420"/>
        </w:tabs>
        <w:spacing w:afterLines="50" w:after="156"/>
        <w:ind w:firstLine="420"/>
        <w:textAlignment w:val="baseline"/>
        <w:rPr>
          <w:rFonts w:hint="eastAsia"/>
        </w:rPr>
      </w:pPr>
      <w:r>
        <w:rPr>
          <w:rFonts w:hint="eastAsia"/>
          <w:color w:val="FF0000"/>
        </w:rPr>
        <w:t>纠错</w:t>
      </w:r>
      <w:r>
        <w:rPr>
          <w:rFonts w:hint="eastAsia"/>
          <w:color w:val="FF0000"/>
        </w:rPr>
        <w:t xml:space="preserve"> </w:t>
      </w:r>
      <w:r>
        <w:rPr>
          <w:rFonts w:hint="eastAsia"/>
        </w:rPr>
        <w:t>(</w:t>
      </w:r>
      <w:r>
        <w:rPr>
          <w:rFonts w:hint="eastAsia"/>
        </w:rPr>
        <w:t>只需要检测有无错，而不需纠错</w:t>
      </w:r>
      <w:r>
        <w:rPr>
          <w:rFonts w:hint="eastAsia"/>
        </w:rPr>
        <w:t>)</w:t>
      </w:r>
    </w:p>
    <w:p w:rsidR="00C40323" w:rsidRDefault="00C40323" w:rsidP="00C40323">
      <w:pPr>
        <w:numPr>
          <w:ilvl w:val="0"/>
          <w:numId w:val="41"/>
        </w:numPr>
        <w:tabs>
          <w:tab w:val="left" w:pos="420"/>
        </w:tabs>
        <w:spacing w:afterLines="50" w:after="156"/>
        <w:ind w:firstLine="420"/>
        <w:textAlignment w:val="baseline"/>
        <w:rPr>
          <w:rFonts w:hint="eastAsia"/>
        </w:rPr>
      </w:pPr>
      <w:r>
        <w:rPr>
          <w:rFonts w:hint="eastAsia"/>
          <w:color w:val="FF0000"/>
        </w:rPr>
        <w:t>流量控制</w:t>
      </w:r>
      <w:r>
        <w:rPr>
          <w:rFonts w:hint="eastAsia"/>
          <w:color w:val="FF0000"/>
        </w:rPr>
        <w:t xml:space="preserve"> </w:t>
      </w:r>
    </w:p>
    <w:p w:rsidR="00C40323" w:rsidRDefault="00C40323" w:rsidP="00C40323">
      <w:pPr>
        <w:numPr>
          <w:ilvl w:val="0"/>
          <w:numId w:val="41"/>
        </w:numPr>
        <w:tabs>
          <w:tab w:val="left" w:pos="420"/>
        </w:tabs>
        <w:spacing w:afterLines="50" w:after="156"/>
        <w:ind w:firstLine="420"/>
        <w:textAlignment w:val="baseline"/>
        <w:rPr>
          <w:rFonts w:hint="eastAsia"/>
        </w:rPr>
      </w:pPr>
      <w:r>
        <w:rPr>
          <w:rFonts w:hint="eastAsia"/>
        </w:rPr>
        <w:t>序号</w:t>
      </w:r>
      <w:r>
        <w:rPr>
          <w:rFonts w:hint="eastAsia"/>
        </w:rPr>
        <w:t xml:space="preserve"> </w:t>
      </w:r>
    </w:p>
    <w:p w:rsidR="00C40323" w:rsidRDefault="00C40323" w:rsidP="00C40323">
      <w:pPr>
        <w:numPr>
          <w:ilvl w:val="0"/>
          <w:numId w:val="41"/>
        </w:numPr>
        <w:tabs>
          <w:tab w:val="left" w:pos="420"/>
        </w:tabs>
        <w:spacing w:afterLines="50" w:after="156"/>
        <w:ind w:firstLine="420"/>
        <w:textAlignment w:val="baseline"/>
        <w:rPr>
          <w:rFonts w:hint="eastAsia"/>
        </w:rPr>
      </w:pPr>
      <w:r>
        <w:rPr>
          <w:rFonts w:hint="eastAsia"/>
        </w:rPr>
        <w:t>多点线路</w:t>
      </w:r>
      <w:r>
        <w:rPr>
          <w:rFonts w:hint="eastAsia"/>
        </w:rPr>
        <w:t xml:space="preserve"> </w:t>
      </w:r>
    </w:p>
    <w:p w:rsidR="00C40323" w:rsidRDefault="00C40323" w:rsidP="00C40323">
      <w:pPr>
        <w:numPr>
          <w:ilvl w:val="0"/>
          <w:numId w:val="41"/>
        </w:numPr>
        <w:tabs>
          <w:tab w:val="left" w:pos="420"/>
        </w:tabs>
        <w:spacing w:afterLines="50" w:after="156"/>
        <w:ind w:firstLine="420"/>
        <w:textAlignment w:val="baseline"/>
        <w:rPr>
          <w:rFonts w:hint="eastAsia"/>
        </w:rPr>
      </w:pPr>
      <w:r>
        <w:rPr>
          <w:rFonts w:hint="eastAsia"/>
        </w:rPr>
        <w:lastRenderedPageBreak/>
        <w:t>半双工或单工链路</w:t>
      </w:r>
      <w:r>
        <w:rPr>
          <w:rFonts w:hint="eastAsia"/>
        </w:rPr>
        <w:t xml:space="preserve"> </w:t>
      </w:r>
    </w:p>
    <w:p w:rsidR="00C40323" w:rsidRDefault="00C40323">
      <w:pPr>
        <w:spacing w:afterLines="50" w:after="156"/>
        <w:ind w:left="420"/>
        <w:textAlignment w:val="baseline"/>
        <w:rPr>
          <w:rFonts w:hint="eastAsia"/>
        </w:rPr>
      </w:pPr>
      <w:r>
        <w:rPr>
          <w:rFonts w:hint="eastAsia"/>
        </w:rPr>
        <w:t xml:space="preserve">3.PPP </w:t>
      </w:r>
      <w:r>
        <w:rPr>
          <w:rFonts w:hint="eastAsia"/>
        </w:rPr>
        <w:t>协议有三个组成部分</w:t>
      </w:r>
      <w:r>
        <w:rPr>
          <w:rFonts w:hint="eastAsia"/>
        </w:rPr>
        <w:t xml:space="preserve"> </w:t>
      </w:r>
    </w:p>
    <w:p w:rsidR="00C40323" w:rsidRDefault="00C40323" w:rsidP="00C40323">
      <w:pPr>
        <w:numPr>
          <w:ilvl w:val="0"/>
          <w:numId w:val="42"/>
        </w:numPr>
        <w:tabs>
          <w:tab w:val="left" w:pos="425"/>
        </w:tabs>
        <w:spacing w:afterLines="50" w:after="156"/>
        <w:ind w:left="420" w:firstLine="420"/>
        <w:textAlignment w:val="baseline"/>
        <w:rPr>
          <w:rFonts w:hint="eastAsia"/>
        </w:rPr>
      </w:pPr>
      <w:r>
        <w:rPr>
          <w:rFonts w:hint="eastAsia"/>
        </w:rPr>
        <w:t>一个将</w:t>
      </w:r>
      <w:r>
        <w:rPr>
          <w:rFonts w:hint="eastAsia"/>
        </w:rPr>
        <w:t xml:space="preserve"> IP </w:t>
      </w:r>
      <w:r>
        <w:rPr>
          <w:rFonts w:hint="eastAsia"/>
        </w:rPr>
        <w:t>数据报封装到串行链路的方法。</w:t>
      </w:r>
    </w:p>
    <w:p w:rsidR="00C40323" w:rsidRDefault="00C40323" w:rsidP="00C40323">
      <w:pPr>
        <w:numPr>
          <w:ilvl w:val="0"/>
          <w:numId w:val="42"/>
        </w:numPr>
        <w:tabs>
          <w:tab w:val="left" w:pos="425"/>
        </w:tabs>
        <w:spacing w:afterLines="50" w:after="156"/>
        <w:ind w:left="420" w:firstLine="420"/>
        <w:textAlignment w:val="baseline"/>
        <w:rPr>
          <w:rFonts w:hint="eastAsia"/>
        </w:rPr>
      </w:pPr>
      <w:r>
        <w:rPr>
          <w:rFonts w:hint="eastAsia"/>
        </w:rPr>
        <w:t>链路控制协议</w:t>
      </w:r>
      <w:r>
        <w:rPr>
          <w:rFonts w:hint="eastAsia"/>
        </w:rPr>
        <w:t xml:space="preserve"> LCP (Link Control Protocol)</w:t>
      </w:r>
      <w:r>
        <w:rPr>
          <w:rFonts w:hint="eastAsia"/>
        </w:rPr>
        <w:t>。</w:t>
      </w:r>
    </w:p>
    <w:p w:rsidR="00C40323" w:rsidRDefault="00C40323" w:rsidP="00C40323">
      <w:pPr>
        <w:numPr>
          <w:ilvl w:val="0"/>
          <w:numId w:val="42"/>
        </w:numPr>
        <w:tabs>
          <w:tab w:val="left" w:pos="425"/>
        </w:tabs>
        <w:spacing w:afterLines="50" w:after="156"/>
        <w:ind w:left="420" w:firstLine="420"/>
        <w:textAlignment w:val="baseline"/>
        <w:rPr>
          <w:rFonts w:hint="eastAsia"/>
        </w:rPr>
      </w:pPr>
      <w:r>
        <w:rPr>
          <w:rFonts w:hint="eastAsia"/>
        </w:rPr>
        <w:t>网络控制协议</w:t>
      </w:r>
      <w:r>
        <w:rPr>
          <w:rFonts w:hint="eastAsia"/>
        </w:rPr>
        <w:t xml:space="preserve"> NCP (Network Control Protocol)</w:t>
      </w:r>
      <w:r>
        <w:rPr>
          <w:rFonts w:hint="eastAsia"/>
        </w:rPr>
        <w:t>。</w:t>
      </w:r>
      <w:r>
        <w:rPr>
          <w:rFonts w:hint="eastAsia"/>
        </w:rPr>
        <w:t xml:space="preserve">   </w:t>
      </w:r>
    </w:p>
    <w:p w:rsidR="00C40323" w:rsidRDefault="00C40323">
      <w:pPr>
        <w:spacing w:afterLines="50" w:after="156"/>
        <w:ind w:left="420"/>
        <w:textAlignment w:val="baseline"/>
        <w:rPr>
          <w:rFonts w:hint="eastAsia"/>
          <w:color w:val="FF0000"/>
        </w:rPr>
      </w:pPr>
      <w:r>
        <w:rPr>
          <w:rFonts w:hint="eastAsia"/>
        </w:rPr>
        <w:t xml:space="preserve">4.PPP </w:t>
      </w:r>
      <w:r>
        <w:rPr>
          <w:rFonts w:hint="eastAsia"/>
        </w:rPr>
        <w:t>协议之</w:t>
      </w:r>
      <w:r>
        <w:rPr>
          <w:rFonts w:hint="eastAsia"/>
          <w:color w:val="FF0000"/>
        </w:rPr>
        <w:t>不使用序号和确认机制</w:t>
      </w:r>
      <w:r>
        <w:rPr>
          <w:rFonts w:hint="eastAsia"/>
          <w:color w:val="FF0000"/>
        </w:rPr>
        <w:t>.</w:t>
      </w:r>
    </w:p>
    <w:p w:rsidR="00C40323" w:rsidRDefault="00C40323">
      <w:pPr>
        <w:spacing w:afterLines="50" w:after="156"/>
        <w:ind w:left="420"/>
        <w:textAlignment w:val="baseline"/>
        <w:rPr>
          <w:rFonts w:hint="eastAsia"/>
        </w:rPr>
      </w:pPr>
    </w:p>
    <w:p w:rsidR="00C40323" w:rsidRDefault="00C40323" w:rsidP="00C40323">
      <w:pPr>
        <w:numPr>
          <w:ilvl w:val="0"/>
          <w:numId w:val="43"/>
        </w:numPr>
        <w:spacing w:afterLines="50" w:after="156"/>
        <w:textAlignment w:val="baseline"/>
        <w:rPr>
          <w:rFonts w:hint="eastAsia"/>
          <w:b/>
          <w:color w:val="0000FF"/>
          <w:sz w:val="28"/>
        </w:rPr>
      </w:pPr>
      <w:r>
        <w:rPr>
          <w:rFonts w:hint="eastAsia"/>
          <w:b/>
          <w:color w:val="0000FF"/>
          <w:sz w:val="28"/>
        </w:rPr>
        <w:t>媒体共享技术</w:t>
      </w:r>
    </w:p>
    <w:p w:rsidR="00C40323" w:rsidRDefault="00C40323" w:rsidP="00C40323">
      <w:pPr>
        <w:numPr>
          <w:ilvl w:val="0"/>
          <w:numId w:val="44"/>
        </w:numPr>
        <w:tabs>
          <w:tab w:val="left" w:pos="425"/>
        </w:tabs>
        <w:spacing w:afterLines="50" w:after="156"/>
        <w:ind w:left="0" w:firstLine="420"/>
        <w:textAlignment w:val="baseline"/>
        <w:rPr>
          <w:rFonts w:hint="eastAsia"/>
        </w:rPr>
      </w:pPr>
      <w:r>
        <w:rPr>
          <w:rFonts w:hint="eastAsia"/>
        </w:rPr>
        <w:t>静态划分信道</w:t>
      </w:r>
    </w:p>
    <w:p w:rsidR="00C40323" w:rsidRDefault="00C40323" w:rsidP="00C40323">
      <w:pPr>
        <w:numPr>
          <w:ilvl w:val="0"/>
          <w:numId w:val="45"/>
        </w:numPr>
        <w:tabs>
          <w:tab w:val="left" w:pos="425"/>
        </w:tabs>
        <w:spacing w:afterLines="50" w:after="156"/>
        <w:ind w:left="420" w:firstLine="420"/>
        <w:textAlignment w:val="baseline"/>
        <w:rPr>
          <w:rFonts w:hint="eastAsia"/>
        </w:rPr>
      </w:pPr>
      <w:r>
        <w:rPr>
          <w:rFonts w:hint="eastAsia"/>
        </w:rPr>
        <w:t>频分复用</w:t>
      </w:r>
    </w:p>
    <w:p w:rsidR="00C40323" w:rsidRDefault="00C40323" w:rsidP="00C40323">
      <w:pPr>
        <w:numPr>
          <w:ilvl w:val="0"/>
          <w:numId w:val="45"/>
        </w:numPr>
        <w:tabs>
          <w:tab w:val="left" w:pos="425"/>
        </w:tabs>
        <w:spacing w:afterLines="50" w:after="156"/>
        <w:ind w:left="420" w:firstLine="420"/>
        <w:textAlignment w:val="baseline"/>
        <w:rPr>
          <w:rFonts w:hint="eastAsia"/>
        </w:rPr>
      </w:pPr>
      <w:r>
        <w:rPr>
          <w:rFonts w:hint="eastAsia"/>
        </w:rPr>
        <w:t>时分复用</w:t>
      </w:r>
    </w:p>
    <w:p w:rsidR="00C40323" w:rsidRDefault="00C40323" w:rsidP="00C40323">
      <w:pPr>
        <w:numPr>
          <w:ilvl w:val="0"/>
          <w:numId w:val="45"/>
        </w:numPr>
        <w:tabs>
          <w:tab w:val="left" w:pos="425"/>
        </w:tabs>
        <w:spacing w:afterLines="50" w:after="156"/>
        <w:ind w:left="420" w:firstLine="420"/>
        <w:textAlignment w:val="baseline"/>
        <w:rPr>
          <w:rFonts w:hint="eastAsia"/>
        </w:rPr>
      </w:pPr>
      <w:r>
        <w:rPr>
          <w:rFonts w:hint="eastAsia"/>
        </w:rPr>
        <w:t>波分复用</w:t>
      </w:r>
    </w:p>
    <w:p w:rsidR="00C40323" w:rsidRDefault="00C40323" w:rsidP="00C40323">
      <w:pPr>
        <w:numPr>
          <w:ilvl w:val="0"/>
          <w:numId w:val="45"/>
        </w:numPr>
        <w:tabs>
          <w:tab w:val="left" w:pos="425"/>
        </w:tabs>
        <w:spacing w:afterLines="50" w:after="156"/>
        <w:ind w:left="420" w:firstLine="420"/>
        <w:textAlignment w:val="baseline"/>
        <w:rPr>
          <w:rFonts w:hint="eastAsia"/>
        </w:rPr>
      </w:pPr>
      <w:r>
        <w:rPr>
          <w:rFonts w:hint="eastAsia"/>
        </w:rPr>
        <w:t>码分复用</w:t>
      </w:r>
      <w:r>
        <w:rPr>
          <w:rFonts w:hint="eastAsia"/>
        </w:rPr>
        <w:t xml:space="preserve"> </w:t>
      </w:r>
    </w:p>
    <w:p w:rsidR="00C40323" w:rsidRDefault="00C40323" w:rsidP="00C40323">
      <w:pPr>
        <w:numPr>
          <w:ilvl w:val="0"/>
          <w:numId w:val="44"/>
        </w:numPr>
        <w:tabs>
          <w:tab w:val="left" w:pos="425"/>
        </w:tabs>
        <w:spacing w:afterLines="50" w:after="156"/>
        <w:ind w:left="0" w:firstLine="420"/>
        <w:textAlignment w:val="baseline"/>
        <w:rPr>
          <w:rFonts w:hint="eastAsia"/>
        </w:rPr>
      </w:pPr>
      <w:r>
        <w:rPr>
          <w:rFonts w:hint="eastAsia"/>
        </w:rPr>
        <w:t>动态媒体接入控制（多点接入）</w:t>
      </w:r>
    </w:p>
    <w:p w:rsidR="00C40323" w:rsidRDefault="00C40323" w:rsidP="00C40323">
      <w:pPr>
        <w:numPr>
          <w:ilvl w:val="0"/>
          <w:numId w:val="46"/>
        </w:numPr>
        <w:tabs>
          <w:tab w:val="left" w:pos="425"/>
        </w:tabs>
        <w:spacing w:afterLines="50" w:after="156"/>
        <w:ind w:left="420" w:firstLine="420"/>
        <w:textAlignment w:val="baseline"/>
        <w:rPr>
          <w:rFonts w:hint="eastAsia"/>
        </w:rPr>
      </w:pPr>
      <w:r>
        <w:rPr>
          <w:rFonts w:hint="eastAsia"/>
        </w:rPr>
        <w:t>随机接入</w:t>
      </w:r>
      <w:r w:rsidR="00897F7D">
        <w:rPr>
          <w:rFonts w:hint="eastAsia"/>
        </w:rPr>
        <w:t xml:space="preserve"> </w:t>
      </w:r>
    </w:p>
    <w:p w:rsidR="00C40323" w:rsidRDefault="00C40323" w:rsidP="00C40323">
      <w:pPr>
        <w:numPr>
          <w:ilvl w:val="0"/>
          <w:numId w:val="46"/>
        </w:numPr>
        <w:tabs>
          <w:tab w:val="left" w:pos="425"/>
        </w:tabs>
        <w:spacing w:afterLines="50" w:after="156"/>
        <w:ind w:left="420" w:firstLine="420"/>
        <w:textAlignment w:val="baseline"/>
        <w:rPr>
          <w:rFonts w:hint="eastAsia"/>
        </w:rPr>
      </w:pPr>
      <w:r>
        <w:rPr>
          <w:rFonts w:hint="eastAsia"/>
        </w:rPr>
        <w:t>受控接入</w:t>
      </w:r>
      <w:r>
        <w:rPr>
          <w:rFonts w:hint="eastAsia"/>
        </w:rPr>
        <w:t xml:space="preserve"> </w:t>
      </w:r>
      <w:r>
        <w:rPr>
          <w:rFonts w:hint="eastAsia"/>
        </w:rPr>
        <w:t>，如多点线路探询</w:t>
      </w:r>
      <w:r>
        <w:rPr>
          <w:rFonts w:hint="eastAsia"/>
        </w:rPr>
        <w:t>(polling)</w:t>
      </w:r>
      <w:r>
        <w:rPr>
          <w:rFonts w:hint="eastAsia"/>
        </w:rPr>
        <w:t>，或轮询。</w:t>
      </w:r>
      <w:r>
        <w:rPr>
          <w:rFonts w:hint="eastAsia"/>
        </w:rPr>
        <w:t xml:space="preserve">  </w:t>
      </w:r>
      <w:r>
        <w:rPr>
          <w:rFonts w:hint="eastAsia"/>
        </w:rPr>
        <w:tab/>
      </w:r>
    </w:p>
    <w:p w:rsidR="00C40323" w:rsidRDefault="00C40323" w:rsidP="00C40323">
      <w:pPr>
        <w:numPr>
          <w:ilvl w:val="0"/>
          <w:numId w:val="47"/>
        </w:numPr>
        <w:spacing w:afterLines="50" w:after="156"/>
        <w:textAlignment w:val="baseline"/>
        <w:rPr>
          <w:rFonts w:hint="eastAsia"/>
          <w:b/>
          <w:color w:val="0000FF"/>
          <w:sz w:val="28"/>
        </w:rPr>
      </w:pPr>
      <w:r>
        <w:rPr>
          <w:rFonts w:hint="eastAsia"/>
          <w:b/>
          <w:color w:val="0000FF"/>
          <w:sz w:val="28"/>
        </w:rPr>
        <w:t>以太网的两个标准</w:t>
      </w:r>
      <w:r>
        <w:rPr>
          <w:rFonts w:hint="eastAsia"/>
          <w:b/>
          <w:color w:val="0000FF"/>
          <w:sz w:val="28"/>
        </w:rPr>
        <w:t xml:space="preserve">  </w:t>
      </w:r>
    </w:p>
    <w:p w:rsidR="00C40323" w:rsidRDefault="00C40323">
      <w:pPr>
        <w:spacing w:afterLines="50" w:after="156"/>
        <w:ind w:firstLine="420"/>
        <w:textAlignment w:val="baseline"/>
        <w:rPr>
          <w:rFonts w:hint="eastAsia"/>
        </w:rPr>
      </w:pPr>
      <w:r>
        <w:rPr>
          <w:rFonts w:hint="eastAsia"/>
          <w:color w:val="FF0000"/>
        </w:rPr>
        <w:t xml:space="preserve">DIX Ethernet V2 </w:t>
      </w:r>
      <w:r>
        <w:rPr>
          <w:rFonts w:hint="eastAsia"/>
          <w:color w:val="FF0000"/>
        </w:rPr>
        <w:t>标准</w:t>
      </w:r>
      <w:r>
        <w:rPr>
          <w:rFonts w:hint="eastAsia"/>
        </w:rPr>
        <w:t>与</w:t>
      </w:r>
      <w:r>
        <w:rPr>
          <w:rFonts w:hint="eastAsia"/>
        </w:rPr>
        <w:t xml:space="preserve"> </w:t>
      </w:r>
      <w:r>
        <w:rPr>
          <w:rFonts w:hint="eastAsia"/>
          <w:color w:val="FF0000"/>
        </w:rPr>
        <w:t xml:space="preserve">IEEE </w:t>
      </w:r>
      <w:r>
        <w:rPr>
          <w:rFonts w:hint="eastAsia"/>
          <w:color w:val="FF0000"/>
        </w:rPr>
        <w:t>的</w:t>
      </w:r>
      <w:r>
        <w:rPr>
          <w:rFonts w:hint="eastAsia"/>
          <w:color w:val="FF0000"/>
        </w:rPr>
        <w:t xml:space="preserve"> 802.3 </w:t>
      </w:r>
      <w:r>
        <w:rPr>
          <w:rFonts w:hint="eastAsia"/>
          <w:color w:val="FF0000"/>
        </w:rPr>
        <w:t>标准</w:t>
      </w:r>
      <w:r>
        <w:rPr>
          <w:rFonts w:hint="eastAsia"/>
        </w:rPr>
        <w:t>只有很小的差别，因此可以将</w:t>
      </w:r>
      <w:r>
        <w:rPr>
          <w:rFonts w:hint="eastAsia"/>
        </w:rPr>
        <w:t xml:space="preserve"> 802.3 </w:t>
      </w:r>
      <w:r>
        <w:rPr>
          <w:rFonts w:hint="eastAsia"/>
        </w:rPr>
        <w:t>局域网简称为“以太网”。</w:t>
      </w:r>
    </w:p>
    <w:p w:rsidR="00C40323" w:rsidRDefault="00C40323" w:rsidP="00C40323">
      <w:pPr>
        <w:numPr>
          <w:ilvl w:val="0"/>
          <w:numId w:val="47"/>
        </w:numPr>
        <w:spacing w:afterLines="50" w:after="156"/>
        <w:textAlignment w:val="baseline"/>
        <w:rPr>
          <w:rFonts w:hint="eastAsia"/>
          <w:b/>
          <w:color w:val="0000FF"/>
          <w:sz w:val="28"/>
        </w:rPr>
      </w:pPr>
      <w:r>
        <w:rPr>
          <w:rFonts w:hint="eastAsia"/>
          <w:b/>
          <w:color w:val="0000FF"/>
          <w:sz w:val="28"/>
        </w:rPr>
        <w:t>数据链路层的两个子层</w:t>
      </w:r>
      <w:r>
        <w:rPr>
          <w:rFonts w:hint="eastAsia"/>
          <w:b/>
          <w:color w:val="0000FF"/>
          <w:sz w:val="28"/>
        </w:rPr>
        <w:t xml:space="preserve"> </w:t>
      </w:r>
    </w:p>
    <w:p w:rsidR="00C40323" w:rsidRDefault="00C40323" w:rsidP="00C40323">
      <w:pPr>
        <w:numPr>
          <w:ilvl w:val="0"/>
          <w:numId w:val="48"/>
        </w:numPr>
        <w:tabs>
          <w:tab w:val="left" w:pos="0"/>
        </w:tabs>
        <w:spacing w:afterLines="50" w:after="156"/>
        <w:ind w:left="0" w:firstLineChars="200" w:firstLine="420"/>
        <w:textAlignment w:val="baseline"/>
        <w:rPr>
          <w:rFonts w:hint="eastAsia"/>
        </w:rPr>
      </w:pPr>
      <w:r>
        <w:rPr>
          <w:rFonts w:hint="eastAsia"/>
        </w:rPr>
        <w:t>逻辑链路控制</w:t>
      </w:r>
      <w:r>
        <w:rPr>
          <w:rFonts w:hint="eastAsia"/>
        </w:rPr>
        <w:t xml:space="preserve"> LLC (Logical Link Control)</w:t>
      </w:r>
      <w:r>
        <w:rPr>
          <w:rFonts w:hint="eastAsia"/>
        </w:rPr>
        <w:t>子层</w:t>
      </w:r>
    </w:p>
    <w:p w:rsidR="00C40323" w:rsidRDefault="00C40323" w:rsidP="00C40323">
      <w:pPr>
        <w:numPr>
          <w:ilvl w:val="0"/>
          <w:numId w:val="48"/>
        </w:numPr>
        <w:tabs>
          <w:tab w:val="left" w:pos="0"/>
        </w:tabs>
        <w:spacing w:afterLines="50" w:after="156"/>
        <w:ind w:left="0" w:firstLineChars="200" w:firstLine="420"/>
        <w:textAlignment w:val="baseline"/>
        <w:rPr>
          <w:rFonts w:hint="eastAsia"/>
          <w:b/>
          <w:color w:val="0000FF"/>
          <w:sz w:val="28"/>
        </w:rPr>
      </w:pPr>
      <w:r>
        <w:rPr>
          <w:rFonts w:hint="eastAsia"/>
        </w:rPr>
        <w:t>媒体接入控制</w:t>
      </w:r>
      <w:r>
        <w:rPr>
          <w:rFonts w:hint="eastAsia"/>
        </w:rPr>
        <w:t xml:space="preserve"> MAC (Medium Access Control)</w:t>
      </w:r>
      <w:r>
        <w:rPr>
          <w:rFonts w:hint="eastAsia"/>
        </w:rPr>
        <w:t>子层。</w:t>
      </w:r>
    </w:p>
    <w:p w:rsidR="00C40323" w:rsidRDefault="00C40323">
      <w:pPr>
        <w:spacing w:afterLines="50" w:after="156"/>
        <w:ind w:left="420" w:firstLine="420"/>
        <w:textAlignment w:val="baseline"/>
        <w:rPr>
          <w:rFonts w:hint="eastAsia"/>
          <w:color w:val="0000FF"/>
        </w:rPr>
      </w:pPr>
      <w:r>
        <w:rPr>
          <w:rFonts w:hint="eastAsia"/>
          <w:color w:val="0000FF"/>
        </w:rPr>
        <w:t>与接入到传输媒体有关的内容都放在</w:t>
      </w:r>
      <w:r>
        <w:rPr>
          <w:rFonts w:hint="eastAsia"/>
          <w:color w:val="0000FF"/>
        </w:rPr>
        <w:t xml:space="preserve"> MAC</w:t>
      </w:r>
      <w:r>
        <w:rPr>
          <w:rFonts w:hint="eastAsia"/>
          <w:color w:val="0000FF"/>
        </w:rPr>
        <w:t>子层，而</w:t>
      </w:r>
      <w:r>
        <w:rPr>
          <w:rFonts w:hint="eastAsia"/>
          <w:color w:val="0000FF"/>
        </w:rPr>
        <w:t xml:space="preserve"> LLC </w:t>
      </w:r>
      <w:r>
        <w:rPr>
          <w:rFonts w:hint="eastAsia"/>
          <w:color w:val="0000FF"/>
        </w:rPr>
        <w:t>子层则与传输媒体无关，不管采用何种协议的局域网对</w:t>
      </w:r>
      <w:r>
        <w:rPr>
          <w:rFonts w:hint="eastAsia"/>
          <w:color w:val="0000FF"/>
        </w:rPr>
        <w:t xml:space="preserve"> LLC </w:t>
      </w:r>
      <w:r>
        <w:rPr>
          <w:rFonts w:hint="eastAsia"/>
          <w:color w:val="0000FF"/>
        </w:rPr>
        <w:t>子层来说都是透明的</w:t>
      </w:r>
      <w:r>
        <w:rPr>
          <w:rFonts w:hint="eastAsia"/>
          <w:color w:val="0000FF"/>
        </w:rPr>
        <w:t>,</w:t>
      </w:r>
      <w:r>
        <w:rPr>
          <w:rFonts w:hint="eastAsia"/>
          <w:color w:val="0000FF"/>
        </w:rPr>
        <w:t>如下图所示：</w:t>
      </w:r>
    </w:p>
    <w:p w:rsidR="00C40323" w:rsidRDefault="00041227">
      <w:pPr>
        <w:spacing w:afterLines="50" w:after="156"/>
        <w:ind w:left="420" w:firstLine="420"/>
        <w:textAlignment w:val="baseline"/>
      </w:pPr>
      <w:r>
        <w:rPr>
          <w:noProof/>
        </w:rPr>
        <w:lastRenderedPageBreak/>
        <w:drawing>
          <wp:inline distT="0" distB="0" distL="0" distR="0">
            <wp:extent cx="4749800" cy="1981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800" cy="198120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局域网对</w:t>
      </w:r>
      <w:r>
        <w:rPr>
          <w:rFonts w:hint="eastAsia"/>
        </w:rPr>
        <w:t xml:space="preserve"> LLC </w:t>
      </w:r>
      <w:r>
        <w:rPr>
          <w:rFonts w:hint="eastAsia"/>
        </w:rPr>
        <w:t>子层是透明的</w:t>
      </w:r>
    </w:p>
    <w:p w:rsidR="00C40323" w:rsidRDefault="00C40323">
      <w:pPr>
        <w:spacing w:afterLines="50" w:after="156"/>
        <w:jc w:val="left"/>
        <w:textAlignment w:val="baseline"/>
        <w:rPr>
          <w:rFonts w:hint="eastAsia"/>
        </w:rPr>
      </w:pPr>
      <w:r>
        <w:rPr>
          <w:rFonts w:hint="eastAsia"/>
          <w:color w:val="FF0000"/>
        </w:rPr>
        <w:t>注意</w:t>
      </w:r>
      <w:r>
        <w:rPr>
          <w:rFonts w:hint="eastAsia"/>
        </w:rPr>
        <w:t>：</w:t>
      </w:r>
    </w:p>
    <w:p w:rsidR="00C40323" w:rsidRDefault="00C40323" w:rsidP="00C40323">
      <w:pPr>
        <w:numPr>
          <w:ilvl w:val="0"/>
          <w:numId w:val="49"/>
        </w:numPr>
        <w:tabs>
          <w:tab w:val="left" w:pos="425"/>
        </w:tabs>
        <w:spacing w:afterLines="50" w:after="156"/>
        <w:jc w:val="left"/>
        <w:textAlignment w:val="baseline"/>
        <w:rPr>
          <w:rFonts w:hint="eastAsia"/>
        </w:rPr>
      </w:pPr>
      <w:r>
        <w:rPr>
          <w:rFonts w:hint="eastAsia"/>
        </w:rPr>
        <w:t>由于</w:t>
      </w:r>
      <w:r>
        <w:rPr>
          <w:rFonts w:hint="eastAsia"/>
        </w:rPr>
        <w:t xml:space="preserve"> TCP/IP </w:t>
      </w:r>
      <w:r>
        <w:rPr>
          <w:rFonts w:hint="eastAsia"/>
        </w:rPr>
        <w:t>体系经常使用的局域网是</w:t>
      </w:r>
      <w:r>
        <w:rPr>
          <w:rFonts w:hint="eastAsia"/>
        </w:rPr>
        <w:t xml:space="preserve"> DIX Ethernet V2 </w:t>
      </w:r>
      <w:r>
        <w:rPr>
          <w:rFonts w:hint="eastAsia"/>
        </w:rPr>
        <w:t>而不是</w:t>
      </w:r>
      <w:r>
        <w:rPr>
          <w:rFonts w:hint="eastAsia"/>
        </w:rPr>
        <w:t xml:space="preserve"> 802.3 </w:t>
      </w:r>
      <w:r>
        <w:rPr>
          <w:rFonts w:hint="eastAsia"/>
        </w:rPr>
        <w:t>标准中的几种局域网，因此现在</w:t>
      </w:r>
      <w:r>
        <w:rPr>
          <w:rFonts w:hint="eastAsia"/>
        </w:rPr>
        <w:t xml:space="preserve"> 802 </w:t>
      </w:r>
      <w:r>
        <w:rPr>
          <w:rFonts w:hint="eastAsia"/>
        </w:rPr>
        <w:t>委员会制定的逻辑链路控制子层</w:t>
      </w:r>
      <w:r>
        <w:rPr>
          <w:rFonts w:hint="eastAsia"/>
        </w:rPr>
        <w:t xml:space="preserve"> LLC</w:t>
      </w:r>
      <w:r>
        <w:rPr>
          <w:rFonts w:hint="eastAsia"/>
        </w:rPr>
        <w:t>（即</w:t>
      </w:r>
      <w:r>
        <w:rPr>
          <w:rFonts w:hint="eastAsia"/>
        </w:rPr>
        <w:t xml:space="preserve"> 802.2 </w:t>
      </w:r>
      <w:r>
        <w:rPr>
          <w:rFonts w:hint="eastAsia"/>
        </w:rPr>
        <w:t>标准）的作用已经不大了。</w:t>
      </w:r>
    </w:p>
    <w:p w:rsidR="00C40323" w:rsidRDefault="00C40323" w:rsidP="00C40323">
      <w:pPr>
        <w:numPr>
          <w:ilvl w:val="0"/>
          <w:numId w:val="49"/>
        </w:numPr>
        <w:tabs>
          <w:tab w:val="left" w:pos="425"/>
        </w:tabs>
        <w:spacing w:afterLines="50" w:after="156"/>
        <w:jc w:val="left"/>
        <w:textAlignment w:val="baseline"/>
        <w:rPr>
          <w:rFonts w:hint="eastAsia"/>
        </w:rPr>
      </w:pPr>
      <w:r>
        <w:rPr>
          <w:rFonts w:hint="eastAsia"/>
        </w:rPr>
        <w:t>很多厂商生产的适配器上就仅装有</w:t>
      </w:r>
      <w:r>
        <w:rPr>
          <w:rFonts w:hint="eastAsia"/>
        </w:rPr>
        <w:t xml:space="preserve"> MAC </w:t>
      </w:r>
      <w:r>
        <w:rPr>
          <w:rFonts w:hint="eastAsia"/>
        </w:rPr>
        <w:t>协议而没有</w:t>
      </w:r>
      <w:r>
        <w:rPr>
          <w:rFonts w:hint="eastAsia"/>
        </w:rPr>
        <w:t xml:space="preserve"> LLC </w:t>
      </w:r>
      <w:r>
        <w:rPr>
          <w:rFonts w:hint="eastAsia"/>
        </w:rPr>
        <w:t>协议。</w:t>
      </w:r>
      <w:r>
        <w:rPr>
          <w:rFonts w:hint="eastAsia"/>
        </w:rPr>
        <w:t xml:space="preserve"> </w:t>
      </w:r>
    </w:p>
    <w:p w:rsidR="00C40323" w:rsidRDefault="00C40323" w:rsidP="00C40323">
      <w:pPr>
        <w:numPr>
          <w:ilvl w:val="0"/>
          <w:numId w:val="49"/>
        </w:numPr>
        <w:tabs>
          <w:tab w:val="left" w:pos="425"/>
        </w:tabs>
        <w:spacing w:afterLines="50" w:after="156"/>
        <w:jc w:val="left"/>
        <w:textAlignment w:val="baseline"/>
        <w:rPr>
          <w:rFonts w:hint="eastAsia"/>
        </w:rPr>
      </w:pPr>
      <w:r>
        <w:rPr>
          <w:rFonts w:hint="eastAsia"/>
        </w:rPr>
        <w:t>所以我们以后一般不考虑</w:t>
      </w:r>
      <w:r>
        <w:rPr>
          <w:rFonts w:hint="eastAsia"/>
        </w:rPr>
        <w:t xml:space="preserve"> LLC </w:t>
      </w:r>
      <w:r>
        <w:rPr>
          <w:rFonts w:hint="eastAsia"/>
        </w:rPr>
        <w:t>子层</w:t>
      </w:r>
      <w:r>
        <w:rPr>
          <w:rFonts w:hint="eastAsia"/>
        </w:rPr>
        <w:t xml:space="preserve"> </w:t>
      </w:r>
      <w:r>
        <w:rPr>
          <w:rFonts w:hint="eastAsia"/>
        </w:rPr>
        <w:t>。</w:t>
      </w:r>
    </w:p>
    <w:p w:rsidR="00C40323" w:rsidRDefault="00C40323">
      <w:pPr>
        <w:spacing w:afterLines="50" w:after="156"/>
        <w:jc w:val="left"/>
        <w:textAlignment w:val="baseline"/>
        <w:rPr>
          <w:rFonts w:hint="eastAsia"/>
        </w:rPr>
      </w:pPr>
    </w:p>
    <w:p w:rsidR="00C40323" w:rsidRDefault="00C40323" w:rsidP="00C40323">
      <w:pPr>
        <w:numPr>
          <w:ilvl w:val="0"/>
          <w:numId w:val="50"/>
        </w:numPr>
        <w:spacing w:afterLines="50" w:after="156"/>
        <w:jc w:val="left"/>
        <w:textAlignment w:val="baseline"/>
        <w:rPr>
          <w:rFonts w:hint="eastAsia"/>
          <w:b/>
          <w:color w:val="0000FF"/>
          <w:sz w:val="28"/>
        </w:rPr>
      </w:pPr>
      <w:r>
        <w:rPr>
          <w:rFonts w:hint="eastAsia"/>
          <w:b/>
          <w:color w:val="0000FF"/>
          <w:sz w:val="28"/>
        </w:rPr>
        <w:t>以太网提供的服务</w:t>
      </w:r>
      <w:r>
        <w:rPr>
          <w:rFonts w:hint="eastAsia"/>
          <w:b/>
          <w:color w:val="0000FF"/>
          <w:sz w:val="28"/>
        </w:rPr>
        <w:t xml:space="preserve"> </w:t>
      </w:r>
    </w:p>
    <w:p w:rsidR="00C40323" w:rsidRDefault="00C40323" w:rsidP="00C40323">
      <w:pPr>
        <w:numPr>
          <w:ilvl w:val="0"/>
          <w:numId w:val="51"/>
        </w:numPr>
        <w:tabs>
          <w:tab w:val="left" w:pos="420"/>
        </w:tabs>
        <w:spacing w:afterLines="50" w:after="156"/>
        <w:ind w:left="0" w:firstLine="420"/>
        <w:jc w:val="left"/>
        <w:textAlignment w:val="baseline"/>
        <w:rPr>
          <w:rFonts w:hint="eastAsia"/>
        </w:rPr>
      </w:pPr>
      <w:r>
        <w:rPr>
          <w:rFonts w:hint="eastAsia"/>
        </w:rPr>
        <w:t>以太网提供的服务是不可靠的交付，即尽最大努力的交付。</w:t>
      </w:r>
    </w:p>
    <w:p w:rsidR="00C40323" w:rsidRDefault="00C40323" w:rsidP="00C40323">
      <w:pPr>
        <w:numPr>
          <w:ilvl w:val="0"/>
          <w:numId w:val="51"/>
        </w:numPr>
        <w:tabs>
          <w:tab w:val="left" w:pos="420"/>
        </w:tabs>
        <w:spacing w:afterLines="50" w:after="156"/>
        <w:ind w:left="0" w:firstLine="420"/>
        <w:jc w:val="left"/>
        <w:textAlignment w:val="baseline"/>
        <w:rPr>
          <w:rFonts w:hint="eastAsia"/>
        </w:rPr>
      </w:pPr>
      <w:r>
        <w:rPr>
          <w:rFonts w:hint="eastAsia"/>
        </w:rPr>
        <w:t>当目的站收到有差错的数据帧时就丢弃此帧，其他什么也不做。</w:t>
      </w:r>
      <w:r>
        <w:rPr>
          <w:rFonts w:hint="eastAsia"/>
          <w:color w:val="FF0000"/>
        </w:rPr>
        <w:t>差错的纠正由高层来决定</w:t>
      </w:r>
      <w:r>
        <w:rPr>
          <w:rFonts w:hint="eastAsia"/>
        </w:rPr>
        <w:t>。</w:t>
      </w:r>
    </w:p>
    <w:p w:rsidR="00C40323" w:rsidRDefault="00C40323" w:rsidP="00C40323">
      <w:pPr>
        <w:numPr>
          <w:ilvl w:val="0"/>
          <w:numId w:val="51"/>
        </w:numPr>
        <w:tabs>
          <w:tab w:val="left" w:pos="420"/>
        </w:tabs>
        <w:spacing w:afterLines="50" w:after="156"/>
        <w:ind w:left="0" w:firstLine="420"/>
        <w:jc w:val="left"/>
        <w:textAlignment w:val="baseline"/>
        <w:rPr>
          <w:rFonts w:hint="eastAsia"/>
        </w:rPr>
      </w:pPr>
      <w:r>
        <w:rPr>
          <w:rFonts w:hint="eastAsia"/>
        </w:rPr>
        <w:t>如果高层发现丢失了一些数据而进行重传，但以太网并不知道这是一个重传的帧，而是当作一个新的数据帧来发送。</w:t>
      </w:r>
    </w:p>
    <w:p w:rsidR="00C40323" w:rsidRDefault="00C40323" w:rsidP="00C40323">
      <w:pPr>
        <w:numPr>
          <w:ilvl w:val="0"/>
          <w:numId w:val="51"/>
        </w:numPr>
        <w:tabs>
          <w:tab w:val="left" w:pos="420"/>
        </w:tabs>
        <w:spacing w:afterLines="50" w:after="156"/>
        <w:ind w:left="0" w:firstLine="420"/>
        <w:jc w:val="left"/>
        <w:textAlignment w:val="baseline"/>
        <w:rPr>
          <w:rFonts w:hint="eastAsia"/>
        </w:rPr>
      </w:pPr>
      <w:r>
        <w:rPr>
          <w:rFonts w:hint="eastAsia"/>
          <w:color w:val="FF0000"/>
        </w:rPr>
        <w:t>以太网发送的数据都使用曼彻斯特</w:t>
      </w:r>
      <w:r>
        <w:rPr>
          <w:rFonts w:hint="eastAsia"/>
          <w:color w:val="FF0000"/>
        </w:rPr>
        <w:t>(Manchester)</w:t>
      </w:r>
      <w:r>
        <w:rPr>
          <w:rFonts w:hint="eastAsia"/>
          <w:color w:val="FF0000"/>
        </w:rPr>
        <w:t>编码</w:t>
      </w:r>
      <w:r>
        <w:rPr>
          <w:rFonts w:hint="eastAsia"/>
        </w:rPr>
        <w:t>。</w:t>
      </w:r>
    </w:p>
    <w:p w:rsidR="00C40323" w:rsidRDefault="00041227">
      <w:pPr>
        <w:spacing w:afterLines="50" w:after="156"/>
        <w:ind w:left="420" w:firstLine="420"/>
        <w:jc w:val="left"/>
        <w:textAlignment w:val="baseline"/>
      </w:pPr>
      <w:r>
        <w:rPr>
          <w:noProof/>
        </w:rPr>
        <w:drawing>
          <wp:inline distT="0" distB="0" distL="0" distR="0">
            <wp:extent cx="4368800" cy="1739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8800" cy="173990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图</w:t>
      </w:r>
      <w:r>
        <w:rPr>
          <w:rFonts w:hint="eastAsia"/>
        </w:rPr>
        <w:t xml:space="preserve"> </w:t>
      </w:r>
      <w:r>
        <w:rPr>
          <w:rFonts w:hint="eastAsia"/>
        </w:rPr>
        <w:t>曼彻斯特编码方式</w:t>
      </w:r>
    </w:p>
    <w:p w:rsidR="00C40323" w:rsidRDefault="00C40323" w:rsidP="00C40323">
      <w:pPr>
        <w:numPr>
          <w:ilvl w:val="0"/>
          <w:numId w:val="52"/>
        </w:numPr>
        <w:spacing w:afterLines="50" w:after="156"/>
        <w:textAlignment w:val="baseline"/>
        <w:rPr>
          <w:rFonts w:hint="eastAsia"/>
          <w:b/>
          <w:color w:val="0000FF"/>
          <w:sz w:val="28"/>
        </w:rPr>
      </w:pPr>
      <w:r>
        <w:rPr>
          <w:rFonts w:hint="eastAsia"/>
          <w:b/>
          <w:color w:val="0000FF"/>
          <w:sz w:val="28"/>
        </w:rPr>
        <w:t>载波监听多点接入</w:t>
      </w:r>
      <w:r>
        <w:rPr>
          <w:rFonts w:hint="eastAsia"/>
          <w:b/>
          <w:color w:val="0000FF"/>
          <w:sz w:val="28"/>
        </w:rPr>
        <w:t>/</w:t>
      </w:r>
      <w:r>
        <w:rPr>
          <w:rFonts w:hint="eastAsia"/>
          <w:b/>
          <w:color w:val="0000FF"/>
          <w:sz w:val="28"/>
        </w:rPr>
        <w:t>冲突检测（</w:t>
      </w:r>
      <w:r>
        <w:rPr>
          <w:rFonts w:hint="eastAsia"/>
          <w:b/>
          <w:color w:val="0000FF"/>
          <w:sz w:val="28"/>
        </w:rPr>
        <w:t>CSMA/CD</w:t>
      </w:r>
      <w:r>
        <w:rPr>
          <w:rFonts w:hint="eastAsia"/>
          <w:b/>
          <w:color w:val="0000FF"/>
          <w:sz w:val="28"/>
        </w:rPr>
        <w:t>）</w:t>
      </w:r>
    </w:p>
    <w:p w:rsidR="00C40323" w:rsidRDefault="00C40323" w:rsidP="00C40323">
      <w:pPr>
        <w:numPr>
          <w:ilvl w:val="0"/>
          <w:numId w:val="53"/>
        </w:numPr>
        <w:tabs>
          <w:tab w:val="left" w:pos="420"/>
        </w:tabs>
        <w:spacing w:afterLines="50" w:after="156"/>
        <w:ind w:left="0" w:firstLine="420"/>
        <w:textAlignment w:val="baseline"/>
        <w:rPr>
          <w:rFonts w:hint="eastAsia"/>
        </w:rPr>
      </w:pPr>
      <w:r>
        <w:rPr>
          <w:rFonts w:hint="eastAsia"/>
        </w:rPr>
        <w:t xml:space="preserve"> CSMA/CD </w:t>
      </w:r>
      <w:r>
        <w:rPr>
          <w:rFonts w:hint="eastAsia"/>
        </w:rPr>
        <w:t>表示</w:t>
      </w:r>
      <w:r>
        <w:rPr>
          <w:rFonts w:hint="eastAsia"/>
        </w:rPr>
        <w:t xml:space="preserve"> Carrier Sense Multiple Access with Collision Detection</w:t>
      </w:r>
      <w:r>
        <w:rPr>
          <w:rFonts w:hint="eastAsia"/>
        </w:rPr>
        <w:t>。</w:t>
      </w:r>
    </w:p>
    <w:p w:rsidR="00C40323" w:rsidRDefault="00C40323" w:rsidP="00C40323">
      <w:pPr>
        <w:numPr>
          <w:ilvl w:val="0"/>
          <w:numId w:val="53"/>
        </w:numPr>
        <w:tabs>
          <w:tab w:val="left" w:pos="420"/>
        </w:tabs>
        <w:spacing w:afterLines="50" w:after="156"/>
        <w:ind w:left="0" w:firstLine="420"/>
        <w:textAlignment w:val="baseline"/>
        <w:rPr>
          <w:rFonts w:hint="eastAsia"/>
        </w:rPr>
      </w:pPr>
      <w:r>
        <w:rPr>
          <w:rFonts w:hint="eastAsia"/>
        </w:rPr>
        <w:lastRenderedPageBreak/>
        <w:t>“多点接入”表示</w:t>
      </w:r>
      <w:r>
        <w:rPr>
          <w:rFonts w:hint="eastAsia"/>
          <w:color w:val="FF0000"/>
        </w:rPr>
        <w:t>许多计算机以多点接入的方式连接在一根总线上</w:t>
      </w:r>
      <w:r>
        <w:rPr>
          <w:rFonts w:hint="eastAsia"/>
        </w:rPr>
        <w:t>。</w:t>
      </w:r>
    </w:p>
    <w:p w:rsidR="00C40323" w:rsidRDefault="00C40323" w:rsidP="00C40323">
      <w:pPr>
        <w:numPr>
          <w:ilvl w:val="0"/>
          <w:numId w:val="53"/>
        </w:numPr>
        <w:tabs>
          <w:tab w:val="left" w:pos="420"/>
        </w:tabs>
        <w:spacing w:afterLines="50" w:after="156"/>
        <w:ind w:left="0" w:firstLine="420"/>
        <w:textAlignment w:val="baseline"/>
        <w:rPr>
          <w:rFonts w:hint="eastAsia"/>
          <w:color w:val="0000FF"/>
          <w:sz w:val="28"/>
        </w:rPr>
      </w:pPr>
      <w:r>
        <w:rPr>
          <w:rFonts w:hint="eastAsia"/>
        </w:rPr>
        <w:t>“载波监听”是指每一个站在发送数据之前先要检测一下总线上是否有其他计算机在发送数据，</w:t>
      </w:r>
      <w:r>
        <w:rPr>
          <w:rFonts w:hint="eastAsia"/>
        </w:rPr>
        <w:tab/>
      </w:r>
      <w:r>
        <w:rPr>
          <w:rFonts w:hint="eastAsia"/>
        </w:rPr>
        <w:tab/>
      </w:r>
      <w:r>
        <w:rPr>
          <w:rFonts w:hint="eastAsia"/>
        </w:rPr>
        <w:t>如果</w:t>
      </w:r>
      <w:r>
        <w:rPr>
          <w:rFonts w:hint="eastAsia"/>
        </w:rPr>
        <w:tab/>
        <w:t xml:space="preserve"> </w:t>
      </w:r>
      <w:r>
        <w:rPr>
          <w:rFonts w:hint="eastAsia"/>
        </w:rPr>
        <w:t>有，则暂时不要发送数据，以免发生碰撞。</w:t>
      </w:r>
      <w:r>
        <w:rPr>
          <w:rFonts w:hint="eastAsia"/>
        </w:rPr>
        <w:t xml:space="preserve"> </w:t>
      </w:r>
    </w:p>
    <w:p w:rsidR="00C40323" w:rsidRDefault="00C40323" w:rsidP="00C40323">
      <w:pPr>
        <w:numPr>
          <w:ilvl w:val="0"/>
          <w:numId w:val="53"/>
        </w:numPr>
        <w:tabs>
          <w:tab w:val="left" w:pos="420"/>
        </w:tabs>
        <w:spacing w:afterLines="50" w:after="156"/>
        <w:ind w:left="0" w:firstLine="420"/>
        <w:textAlignment w:val="baseline"/>
        <w:rPr>
          <w:rFonts w:hint="eastAsia"/>
        </w:rPr>
      </w:pPr>
      <w:r>
        <w:rPr>
          <w:rFonts w:hint="eastAsia"/>
        </w:rPr>
        <w:t>总线上并没有什么“载波”。因此，</w:t>
      </w:r>
      <w:r>
        <w:rPr>
          <w:rFonts w:hint="eastAsia"/>
          <w:color w:val="FF0000"/>
        </w:rPr>
        <w:t xml:space="preserve"> </w:t>
      </w:r>
      <w:r>
        <w:rPr>
          <w:rFonts w:hint="eastAsia"/>
          <w:color w:val="FF0000"/>
        </w:rPr>
        <w:t>“载波监听”就是用电子技术检测总线上有没有其他计算机</w:t>
      </w:r>
      <w:r>
        <w:rPr>
          <w:rFonts w:hint="eastAsia"/>
          <w:color w:val="FF0000"/>
        </w:rPr>
        <w:tab/>
      </w:r>
      <w:r>
        <w:rPr>
          <w:rFonts w:hint="eastAsia"/>
          <w:color w:val="FF0000"/>
        </w:rPr>
        <w:tab/>
      </w:r>
      <w:r>
        <w:rPr>
          <w:rFonts w:hint="eastAsia"/>
          <w:color w:val="FF0000"/>
        </w:rPr>
        <w:t>发送的数据信号。</w:t>
      </w:r>
      <w:r>
        <w:rPr>
          <w:rFonts w:hint="eastAsia"/>
          <w:color w:val="FF0000"/>
        </w:rPr>
        <w:t xml:space="preserve"> </w:t>
      </w:r>
    </w:p>
    <w:p w:rsidR="00C40323" w:rsidRDefault="00C40323" w:rsidP="00C40323">
      <w:pPr>
        <w:numPr>
          <w:ilvl w:val="0"/>
          <w:numId w:val="54"/>
        </w:numPr>
        <w:tabs>
          <w:tab w:val="left" w:pos="420"/>
        </w:tabs>
        <w:spacing w:afterLines="50" w:after="156"/>
        <w:ind w:left="0" w:firstLine="420"/>
        <w:textAlignment w:val="baseline"/>
        <w:rPr>
          <w:rFonts w:hint="eastAsia"/>
        </w:rPr>
      </w:pPr>
      <w:r>
        <w:rPr>
          <w:rFonts w:hint="eastAsia"/>
        </w:rPr>
        <w:t>“冲突检测”就是计算机边发送数据边检测信道上的信号电压大小。</w:t>
      </w:r>
    </w:p>
    <w:p w:rsidR="00C40323" w:rsidRDefault="00C40323" w:rsidP="00C40323">
      <w:pPr>
        <w:numPr>
          <w:ilvl w:val="0"/>
          <w:numId w:val="54"/>
        </w:numPr>
        <w:tabs>
          <w:tab w:val="left" w:pos="420"/>
        </w:tabs>
        <w:spacing w:afterLines="50" w:after="156"/>
        <w:ind w:left="0" w:firstLine="420"/>
        <w:textAlignment w:val="baseline"/>
        <w:rPr>
          <w:rFonts w:hint="eastAsia"/>
        </w:rPr>
      </w:pPr>
      <w:r>
        <w:rPr>
          <w:rFonts w:hint="eastAsia"/>
        </w:rPr>
        <w:t>当几个站同时在总线上发送数据时，总线上的信号电压</w:t>
      </w:r>
      <w:proofErr w:type="gramStart"/>
      <w:r>
        <w:rPr>
          <w:rFonts w:hint="eastAsia"/>
        </w:rPr>
        <w:t>摆动值</w:t>
      </w:r>
      <w:proofErr w:type="gramEnd"/>
      <w:r>
        <w:rPr>
          <w:rFonts w:hint="eastAsia"/>
        </w:rPr>
        <w:t>将会增大（互相叠加）。</w:t>
      </w:r>
    </w:p>
    <w:p w:rsidR="00C40323" w:rsidRDefault="00C40323" w:rsidP="00C40323">
      <w:pPr>
        <w:numPr>
          <w:ilvl w:val="0"/>
          <w:numId w:val="54"/>
        </w:numPr>
        <w:tabs>
          <w:tab w:val="left" w:pos="420"/>
        </w:tabs>
        <w:spacing w:afterLines="50" w:after="156"/>
        <w:ind w:left="0" w:firstLine="420"/>
        <w:textAlignment w:val="baseline"/>
        <w:rPr>
          <w:rFonts w:hint="eastAsia"/>
        </w:rPr>
      </w:pPr>
      <w:r>
        <w:rPr>
          <w:rFonts w:hint="eastAsia"/>
        </w:rPr>
        <w:t>当一个站检测到的信号电压</w:t>
      </w:r>
      <w:proofErr w:type="gramStart"/>
      <w:r>
        <w:rPr>
          <w:rFonts w:hint="eastAsia"/>
        </w:rPr>
        <w:t>摆动值</w:t>
      </w:r>
      <w:proofErr w:type="gramEnd"/>
      <w:r>
        <w:rPr>
          <w:rFonts w:hint="eastAsia"/>
        </w:rPr>
        <w:t>超过一定的门限值时，就认为总线上至少有两个站同时在发送</w:t>
      </w:r>
      <w:r>
        <w:rPr>
          <w:rFonts w:hint="eastAsia"/>
        </w:rPr>
        <w:tab/>
      </w:r>
      <w:r>
        <w:rPr>
          <w:rFonts w:hint="eastAsia"/>
        </w:rPr>
        <w:tab/>
      </w:r>
      <w:r>
        <w:rPr>
          <w:rFonts w:hint="eastAsia"/>
        </w:rPr>
        <w:t>数据，表明产生了冲突。</w:t>
      </w:r>
    </w:p>
    <w:p w:rsidR="00C40323" w:rsidRDefault="00C40323">
      <w:pPr>
        <w:spacing w:afterLines="50" w:after="156"/>
        <w:ind w:firstLine="420"/>
        <w:textAlignment w:val="baseline"/>
        <w:rPr>
          <w:rFonts w:hint="eastAsia"/>
        </w:rPr>
      </w:pPr>
      <w:r>
        <w:rPr>
          <w:rFonts w:hint="eastAsia"/>
          <w:highlight w:val="yellow"/>
        </w:rPr>
        <w:t>检测到碰撞后</w:t>
      </w:r>
    </w:p>
    <w:p w:rsidR="00C40323" w:rsidRDefault="00C40323" w:rsidP="00C40323">
      <w:pPr>
        <w:numPr>
          <w:ilvl w:val="0"/>
          <w:numId w:val="55"/>
        </w:numPr>
        <w:tabs>
          <w:tab w:val="left" w:pos="420"/>
        </w:tabs>
        <w:spacing w:afterLines="50" w:after="156"/>
        <w:ind w:left="0" w:firstLine="420"/>
        <w:textAlignment w:val="baseline"/>
        <w:rPr>
          <w:rFonts w:hint="eastAsia"/>
        </w:rPr>
      </w:pPr>
      <w:r>
        <w:rPr>
          <w:rFonts w:hint="eastAsia"/>
        </w:rPr>
        <w:t>在发生碰撞时，总线上传输的信号产生了严重的失真，无法从中恢复出有用的信息来。</w:t>
      </w:r>
    </w:p>
    <w:p w:rsidR="00C40323" w:rsidRDefault="00C40323" w:rsidP="00C40323">
      <w:pPr>
        <w:numPr>
          <w:ilvl w:val="0"/>
          <w:numId w:val="55"/>
        </w:numPr>
        <w:tabs>
          <w:tab w:val="left" w:pos="420"/>
        </w:tabs>
        <w:spacing w:afterLines="50" w:after="156"/>
        <w:ind w:left="0" w:firstLine="420"/>
        <w:textAlignment w:val="baseline"/>
        <w:rPr>
          <w:rFonts w:hint="eastAsia"/>
        </w:rPr>
      </w:pPr>
      <w:r>
        <w:rPr>
          <w:rFonts w:hint="eastAsia"/>
        </w:rPr>
        <w:t>每一个正在发送数据的站，一旦发现总线上出现了碰撞，就要立即停止发送，免得继续浪费网络</w:t>
      </w:r>
      <w:r>
        <w:rPr>
          <w:rFonts w:hint="eastAsia"/>
        </w:rPr>
        <w:tab/>
      </w:r>
      <w:r>
        <w:rPr>
          <w:rFonts w:hint="eastAsia"/>
        </w:rPr>
        <w:tab/>
      </w:r>
      <w:r>
        <w:rPr>
          <w:rFonts w:hint="eastAsia"/>
        </w:rPr>
        <w:t>资源，然后等待一段随机时间后再次发送。</w:t>
      </w:r>
    </w:p>
    <w:p w:rsidR="00C40323" w:rsidRDefault="00C40323">
      <w:pPr>
        <w:spacing w:afterLines="50" w:after="156"/>
        <w:ind w:left="420" w:firstLine="420"/>
        <w:textAlignment w:val="baseline"/>
        <w:rPr>
          <w:rFonts w:hint="eastAsia"/>
        </w:rPr>
      </w:pPr>
      <w:r>
        <w:rPr>
          <w:rFonts w:hint="eastAsia"/>
          <w:highlight w:val="yellow"/>
        </w:rPr>
        <w:t>重要特性</w:t>
      </w:r>
    </w:p>
    <w:p w:rsidR="00C40323" w:rsidRDefault="00C40323" w:rsidP="00C40323">
      <w:pPr>
        <w:numPr>
          <w:ilvl w:val="0"/>
          <w:numId w:val="55"/>
        </w:numPr>
        <w:tabs>
          <w:tab w:val="left" w:pos="420"/>
        </w:tabs>
        <w:spacing w:afterLines="50" w:after="156"/>
        <w:ind w:left="0" w:firstLine="420"/>
        <w:textAlignment w:val="baseline"/>
        <w:rPr>
          <w:rFonts w:hint="eastAsia"/>
        </w:rPr>
      </w:pPr>
      <w:r>
        <w:rPr>
          <w:rFonts w:hint="eastAsia"/>
        </w:rPr>
        <w:t>使用</w:t>
      </w:r>
      <w:r>
        <w:rPr>
          <w:rFonts w:hint="eastAsia"/>
          <w:color w:val="FF0000"/>
        </w:rPr>
        <w:t xml:space="preserve"> CSMA/CD </w:t>
      </w:r>
      <w:r>
        <w:rPr>
          <w:rFonts w:hint="eastAsia"/>
          <w:color w:val="FF0000"/>
        </w:rPr>
        <w:t>协议</w:t>
      </w:r>
      <w:r>
        <w:rPr>
          <w:rFonts w:hint="eastAsia"/>
        </w:rPr>
        <w:t>的以太网不能进行全双工通信而只能进行</w:t>
      </w:r>
      <w:r>
        <w:rPr>
          <w:rFonts w:hint="eastAsia"/>
          <w:color w:val="FF0000"/>
        </w:rPr>
        <w:t>双向交替通信（半双工通信</w:t>
      </w:r>
      <w:r>
        <w:rPr>
          <w:rFonts w:hint="eastAsia"/>
        </w:rPr>
        <w:t>）。</w:t>
      </w:r>
    </w:p>
    <w:p w:rsidR="00C40323" w:rsidRDefault="00C40323" w:rsidP="00C40323">
      <w:pPr>
        <w:numPr>
          <w:ilvl w:val="0"/>
          <w:numId w:val="55"/>
        </w:numPr>
        <w:tabs>
          <w:tab w:val="left" w:pos="420"/>
        </w:tabs>
        <w:spacing w:afterLines="50" w:after="156"/>
        <w:ind w:left="0" w:firstLine="420"/>
        <w:textAlignment w:val="baseline"/>
        <w:rPr>
          <w:rFonts w:hint="eastAsia"/>
        </w:rPr>
      </w:pPr>
      <w:r>
        <w:rPr>
          <w:rFonts w:hint="eastAsia"/>
        </w:rPr>
        <w:t>每个站在发送数据之后的</w:t>
      </w:r>
      <w:proofErr w:type="gramStart"/>
      <w:r>
        <w:rPr>
          <w:rFonts w:hint="eastAsia"/>
        </w:rPr>
        <w:t>一</w:t>
      </w:r>
      <w:proofErr w:type="gramEnd"/>
      <w:r>
        <w:rPr>
          <w:rFonts w:hint="eastAsia"/>
        </w:rPr>
        <w:t>小段时间内，存在着遭遇碰撞的可能性。</w:t>
      </w:r>
      <w:r>
        <w:rPr>
          <w:rFonts w:hint="eastAsia"/>
        </w:rPr>
        <w:t xml:space="preserve"> </w:t>
      </w:r>
    </w:p>
    <w:p w:rsidR="00C40323" w:rsidRDefault="00C40323" w:rsidP="00C40323">
      <w:pPr>
        <w:numPr>
          <w:ilvl w:val="0"/>
          <w:numId w:val="55"/>
        </w:numPr>
        <w:tabs>
          <w:tab w:val="left" w:pos="420"/>
        </w:tabs>
        <w:spacing w:afterLines="50" w:after="156"/>
        <w:ind w:left="0" w:firstLine="420"/>
        <w:textAlignment w:val="baseline"/>
        <w:rPr>
          <w:rFonts w:hint="eastAsia"/>
        </w:rPr>
      </w:pPr>
      <w:r>
        <w:rPr>
          <w:rFonts w:hint="eastAsia"/>
        </w:rPr>
        <w:t>这种发送的不确定性使整个以太网的平均通信量远小于以太网的最高数据率。</w:t>
      </w:r>
      <w:r>
        <w:rPr>
          <w:rFonts w:hint="eastAsia"/>
        </w:rPr>
        <w:t xml:space="preserve">  </w:t>
      </w:r>
    </w:p>
    <w:p w:rsidR="00C40323" w:rsidRDefault="00C40323">
      <w:pPr>
        <w:spacing w:afterLines="50" w:after="156"/>
        <w:textAlignment w:val="baseline"/>
        <w:rPr>
          <w:rFonts w:hint="eastAsia"/>
        </w:rPr>
      </w:pPr>
    </w:p>
    <w:p w:rsidR="00C40323" w:rsidRDefault="00C40323" w:rsidP="00C40323">
      <w:pPr>
        <w:numPr>
          <w:ilvl w:val="0"/>
          <w:numId w:val="56"/>
        </w:numPr>
        <w:spacing w:afterLines="50" w:after="156"/>
        <w:textAlignment w:val="baseline"/>
        <w:rPr>
          <w:rFonts w:hint="eastAsia"/>
          <w:b/>
          <w:color w:val="0000FF"/>
          <w:sz w:val="28"/>
        </w:rPr>
      </w:pPr>
      <w:r>
        <w:rPr>
          <w:rFonts w:hint="eastAsia"/>
          <w:b/>
          <w:color w:val="0000FF"/>
          <w:sz w:val="28"/>
        </w:rPr>
        <w:t>以太网的</w:t>
      </w:r>
      <w:r>
        <w:rPr>
          <w:rFonts w:hint="eastAsia"/>
          <w:b/>
          <w:color w:val="0000FF"/>
          <w:sz w:val="28"/>
        </w:rPr>
        <w:t xml:space="preserve"> MAC </w:t>
      </w:r>
      <w:r>
        <w:rPr>
          <w:rFonts w:hint="eastAsia"/>
          <w:b/>
          <w:color w:val="0000FF"/>
          <w:sz w:val="28"/>
        </w:rPr>
        <w:t>层</w:t>
      </w:r>
    </w:p>
    <w:p w:rsidR="00C40323" w:rsidRDefault="00C40323">
      <w:pPr>
        <w:spacing w:afterLines="50" w:after="156"/>
        <w:ind w:firstLine="420"/>
        <w:textAlignment w:val="baseline"/>
        <w:rPr>
          <w:rFonts w:hint="eastAsia"/>
        </w:rPr>
      </w:pPr>
      <w:r>
        <w:rPr>
          <w:rFonts w:hint="eastAsia"/>
        </w:rPr>
        <w:t>1</w:t>
      </w:r>
      <w:r>
        <w:rPr>
          <w:rFonts w:hint="eastAsia"/>
        </w:rPr>
        <w:t>、</w:t>
      </w:r>
      <w:r>
        <w:rPr>
          <w:rFonts w:hint="eastAsia"/>
          <w:b/>
          <w:color w:val="FF0000"/>
        </w:rPr>
        <w:t xml:space="preserve">48 </w:t>
      </w:r>
      <w:r>
        <w:rPr>
          <w:rFonts w:hint="eastAsia"/>
          <w:b/>
        </w:rPr>
        <w:t>位的</w:t>
      </w:r>
      <w:r>
        <w:rPr>
          <w:rFonts w:hint="eastAsia"/>
          <w:b/>
        </w:rPr>
        <w:t xml:space="preserve"> MAC </w:t>
      </w:r>
      <w:r>
        <w:rPr>
          <w:rFonts w:hint="eastAsia"/>
          <w:b/>
        </w:rPr>
        <w:t>地址</w:t>
      </w:r>
    </w:p>
    <w:p w:rsidR="00C40323" w:rsidRDefault="00C40323">
      <w:pPr>
        <w:spacing w:afterLines="50" w:after="156"/>
        <w:ind w:left="420" w:firstLine="420"/>
        <w:textAlignment w:val="baseline"/>
        <w:rPr>
          <w:rFonts w:hint="eastAsia"/>
        </w:rPr>
      </w:pPr>
      <w:r>
        <w:rPr>
          <w:rFonts w:hint="eastAsia"/>
        </w:rPr>
        <w:t>在局域网中，硬件地址又称为物理地址，或</w:t>
      </w:r>
      <w:r>
        <w:rPr>
          <w:rFonts w:hint="eastAsia"/>
        </w:rPr>
        <w:t xml:space="preserve"> MAC </w:t>
      </w:r>
      <w:r>
        <w:rPr>
          <w:rFonts w:hint="eastAsia"/>
        </w:rPr>
        <w:t>地址，共</w:t>
      </w:r>
      <w:r>
        <w:rPr>
          <w:rFonts w:hint="eastAsia"/>
        </w:rPr>
        <w:t>48</w:t>
      </w:r>
      <w:r>
        <w:rPr>
          <w:rFonts w:hint="eastAsia"/>
        </w:rPr>
        <w:t>位，其前</w:t>
      </w:r>
      <w:r>
        <w:rPr>
          <w:rFonts w:hint="eastAsia"/>
        </w:rPr>
        <w:t>3</w:t>
      </w:r>
      <w:r>
        <w:rPr>
          <w:rFonts w:hint="eastAsia"/>
        </w:rPr>
        <w:t>个字节（即高</w:t>
      </w:r>
      <w:r>
        <w:rPr>
          <w:rFonts w:hint="eastAsia"/>
        </w:rPr>
        <w:t>24</w:t>
      </w:r>
      <w:r>
        <w:rPr>
          <w:rFonts w:hint="eastAsia"/>
        </w:rPr>
        <w:t>位）用于标识不同的生产厂家，后</w:t>
      </w:r>
      <w:r>
        <w:rPr>
          <w:rFonts w:hint="eastAsia"/>
        </w:rPr>
        <w:t>3</w:t>
      </w:r>
      <w:r>
        <w:rPr>
          <w:rFonts w:hint="eastAsia"/>
        </w:rPr>
        <w:t>个字节（即低</w:t>
      </w:r>
      <w:r>
        <w:rPr>
          <w:rFonts w:hint="eastAsia"/>
        </w:rPr>
        <w:t>24</w:t>
      </w:r>
      <w:r>
        <w:rPr>
          <w:rFonts w:hint="eastAsia"/>
        </w:rPr>
        <w:t>位）由厂家自行指派，用于标识产品号。</w:t>
      </w:r>
    </w:p>
    <w:p w:rsidR="00C40323" w:rsidRDefault="00C40323">
      <w:pPr>
        <w:spacing w:afterLines="50" w:after="156"/>
        <w:ind w:firstLine="420"/>
        <w:textAlignment w:val="baseline"/>
        <w:rPr>
          <w:rFonts w:hint="eastAsia"/>
        </w:rPr>
      </w:pPr>
      <w:r>
        <w:rPr>
          <w:rFonts w:hint="eastAsia"/>
          <w:b/>
        </w:rPr>
        <w:t>2</w:t>
      </w:r>
      <w:r>
        <w:rPr>
          <w:rFonts w:hint="eastAsia"/>
          <w:b/>
        </w:rPr>
        <w:t>、从网络上发往本站的</w:t>
      </w:r>
      <w:proofErr w:type="gramStart"/>
      <w:r>
        <w:rPr>
          <w:rFonts w:hint="eastAsia"/>
          <w:b/>
        </w:rPr>
        <w:t>帧分为</w:t>
      </w:r>
      <w:proofErr w:type="gramEnd"/>
      <w:r>
        <w:rPr>
          <w:rFonts w:hint="eastAsia"/>
          <w:b/>
        </w:rPr>
        <w:t>以下</w:t>
      </w:r>
      <w:r>
        <w:rPr>
          <w:rFonts w:hint="eastAsia"/>
          <w:b/>
        </w:rPr>
        <w:t>3</w:t>
      </w:r>
      <w:r>
        <w:rPr>
          <w:rFonts w:hint="eastAsia"/>
          <w:b/>
        </w:rPr>
        <w:t>种</w:t>
      </w:r>
      <w:r>
        <w:rPr>
          <w:rFonts w:hint="eastAsia"/>
          <w:b/>
        </w:rPr>
        <w:t>:</w:t>
      </w:r>
    </w:p>
    <w:p w:rsidR="00C40323" w:rsidRDefault="00C40323" w:rsidP="00C40323">
      <w:pPr>
        <w:numPr>
          <w:ilvl w:val="0"/>
          <w:numId w:val="57"/>
        </w:numPr>
        <w:tabs>
          <w:tab w:val="left" w:pos="425"/>
        </w:tabs>
        <w:spacing w:afterLines="50" w:after="156"/>
        <w:ind w:left="420" w:firstLine="420"/>
        <w:textAlignment w:val="baseline"/>
        <w:rPr>
          <w:rFonts w:hint="eastAsia"/>
          <w:color w:val="FF0000"/>
        </w:rPr>
      </w:pPr>
      <w:r>
        <w:rPr>
          <w:rFonts w:hint="eastAsia"/>
          <w:color w:val="FF0000"/>
        </w:rPr>
        <w:t>单播</w:t>
      </w:r>
      <w:r>
        <w:rPr>
          <w:rFonts w:hint="eastAsia"/>
          <w:color w:val="FF0000"/>
        </w:rPr>
        <w:t>(unicast)</w:t>
      </w:r>
      <w:r>
        <w:rPr>
          <w:rFonts w:hint="eastAsia"/>
          <w:color w:val="FF0000"/>
        </w:rPr>
        <w:t>帧（一对一）</w:t>
      </w:r>
    </w:p>
    <w:p w:rsidR="00C40323" w:rsidRDefault="00C40323" w:rsidP="00C40323">
      <w:pPr>
        <w:numPr>
          <w:ilvl w:val="0"/>
          <w:numId w:val="57"/>
        </w:numPr>
        <w:tabs>
          <w:tab w:val="left" w:pos="425"/>
        </w:tabs>
        <w:spacing w:afterLines="50" w:after="156"/>
        <w:ind w:left="420" w:firstLine="420"/>
        <w:textAlignment w:val="baseline"/>
        <w:rPr>
          <w:rFonts w:hint="eastAsia"/>
          <w:color w:val="FF0000"/>
        </w:rPr>
      </w:pPr>
      <w:r>
        <w:rPr>
          <w:rFonts w:hint="eastAsia"/>
          <w:color w:val="FF0000"/>
        </w:rPr>
        <w:t>广播</w:t>
      </w:r>
      <w:r>
        <w:rPr>
          <w:rFonts w:hint="eastAsia"/>
          <w:color w:val="FF0000"/>
        </w:rPr>
        <w:t>(broadcast)</w:t>
      </w:r>
      <w:r>
        <w:rPr>
          <w:rFonts w:hint="eastAsia"/>
          <w:color w:val="FF0000"/>
        </w:rPr>
        <w:t>帧（一对全体）</w:t>
      </w:r>
    </w:p>
    <w:p w:rsidR="00C40323" w:rsidRDefault="00C40323" w:rsidP="00C40323">
      <w:pPr>
        <w:numPr>
          <w:ilvl w:val="0"/>
          <w:numId w:val="57"/>
        </w:numPr>
        <w:tabs>
          <w:tab w:val="left" w:pos="425"/>
        </w:tabs>
        <w:spacing w:afterLines="50" w:after="156"/>
        <w:ind w:left="420" w:firstLine="420"/>
        <w:textAlignment w:val="baseline"/>
        <w:rPr>
          <w:rFonts w:hint="eastAsia"/>
        </w:rPr>
      </w:pPr>
      <w:r>
        <w:rPr>
          <w:rFonts w:hint="eastAsia"/>
          <w:color w:val="FF0000"/>
        </w:rPr>
        <w:t>多播</w:t>
      </w:r>
      <w:r>
        <w:rPr>
          <w:rFonts w:hint="eastAsia"/>
          <w:color w:val="FF0000"/>
        </w:rPr>
        <w:t>(multicast)</w:t>
      </w:r>
      <w:r>
        <w:rPr>
          <w:rFonts w:hint="eastAsia"/>
          <w:color w:val="FF0000"/>
        </w:rPr>
        <w:t>帧（一对多）</w:t>
      </w:r>
    </w:p>
    <w:p w:rsidR="00C40323" w:rsidRDefault="00C40323">
      <w:pPr>
        <w:spacing w:afterLines="50" w:after="156"/>
        <w:ind w:left="420"/>
        <w:textAlignment w:val="baseline"/>
        <w:rPr>
          <w:rFonts w:hint="eastAsia"/>
          <w:b/>
        </w:rPr>
      </w:pPr>
      <w:r>
        <w:rPr>
          <w:rFonts w:hint="eastAsia"/>
          <w:b/>
        </w:rPr>
        <w:t>3</w:t>
      </w:r>
      <w:r>
        <w:rPr>
          <w:rFonts w:hint="eastAsia"/>
          <w:b/>
        </w:rPr>
        <w:t>、</w:t>
      </w:r>
      <w:r>
        <w:rPr>
          <w:rFonts w:hint="eastAsia"/>
          <w:b/>
        </w:rPr>
        <w:t xml:space="preserve"> MAC </w:t>
      </w:r>
      <w:r>
        <w:rPr>
          <w:rFonts w:hint="eastAsia"/>
          <w:b/>
        </w:rPr>
        <w:t>帧的格式</w:t>
      </w:r>
    </w:p>
    <w:p w:rsidR="00C40323" w:rsidRDefault="00C40323">
      <w:pPr>
        <w:spacing w:afterLines="50" w:after="156"/>
        <w:ind w:left="420" w:firstLine="420"/>
        <w:textAlignment w:val="baseline"/>
        <w:rPr>
          <w:rFonts w:hint="eastAsia"/>
        </w:rPr>
      </w:pPr>
      <w:r>
        <w:rPr>
          <w:rFonts w:hint="eastAsia"/>
        </w:rPr>
        <w:t>常用的以太网</w:t>
      </w:r>
      <w:r>
        <w:rPr>
          <w:rFonts w:hint="eastAsia"/>
        </w:rPr>
        <w:t>MAC</w:t>
      </w:r>
      <w:r>
        <w:rPr>
          <w:rFonts w:hint="eastAsia"/>
        </w:rPr>
        <w:t>帧格式有两种标准</w:t>
      </w:r>
      <w:r>
        <w:rPr>
          <w:rFonts w:hint="eastAsia"/>
        </w:rPr>
        <w:t xml:space="preserve"> </w:t>
      </w:r>
      <w:r>
        <w:rPr>
          <w:rFonts w:hint="eastAsia"/>
        </w:rPr>
        <w:t>：</w:t>
      </w:r>
    </w:p>
    <w:p w:rsidR="00C40323" w:rsidRDefault="00041227" w:rsidP="00C40323">
      <w:pPr>
        <w:numPr>
          <w:ilvl w:val="0"/>
          <w:numId w:val="58"/>
        </w:numPr>
        <w:spacing w:afterLines="50" w:after="156"/>
        <w:ind w:left="420" w:firstLine="420"/>
        <w:textAlignment w:val="baseline"/>
        <w:rPr>
          <w:rFonts w:hint="eastAsia"/>
        </w:rPr>
      </w:pPr>
      <w:r>
        <w:rPr>
          <w:noProof/>
        </w:rPr>
        <mc:AlternateContent>
          <mc:Choice Requires="wps">
            <w:drawing>
              <wp:anchor distT="0" distB="0" distL="114300" distR="114300" simplePos="0" relativeHeight="251652608" behindDoc="0" locked="0" layoutInCell="1" allowOverlap="1">
                <wp:simplePos x="0" y="0"/>
                <wp:positionH relativeFrom="column">
                  <wp:posOffset>2033905</wp:posOffset>
                </wp:positionH>
                <wp:positionV relativeFrom="paragraph">
                  <wp:posOffset>119380</wp:posOffset>
                </wp:positionV>
                <wp:extent cx="632460" cy="537845"/>
                <wp:effectExtent l="48260" t="50165" r="5080" b="12065"/>
                <wp:wrapNone/>
                <wp:docPr id="5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2460" cy="5378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65A0D" id="Line 4" o:spid="_x0000_s1026" style="position:absolute;left:0;text-align:lef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15pt,9.4pt" to="209.9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">
                <v:stroke endarrow="block"/>
              </v:line>
            </w:pict>
          </mc:Fallback>
        </mc:AlternateContent>
      </w:r>
      <w:r w:rsidR="00C40323">
        <w:rPr>
          <w:rFonts w:hint="eastAsia"/>
        </w:rPr>
        <w:t xml:space="preserve">  DIX Ethernet V2 </w:t>
      </w:r>
      <w:r w:rsidR="00C40323">
        <w:rPr>
          <w:rFonts w:hint="eastAsia"/>
        </w:rPr>
        <w:t>标准</w:t>
      </w:r>
    </w:p>
    <w:p w:rsidR="00C40323" w:rsidRDefault="00C40323" w:rsidP="00C40323">
      <w:pPr>
        <w:numPr>
          <w:ilvl w:val="0"/>
          <w:numId w:val="58"/>
        </w:numPr>
        <w:spacing w:afterLines="50" w:after="156"/>
        <w:ind w:left="420" w:firstLine="420"/>
        <w:textAlignment w:val="baseline"/>
        <w:rPr>
          <w:rFonts w:hint="eastAsia"/>
        </w:rPr>
      </w:pPr>
      <w:r>
        <w:rPr>
          <w:rFonts w:hint="eastAsia"/>
        </w:rPr>
        <w:t xml:space="preserve">  IEEE </w:t>
      </w:r>
      <w:r>
        <w:rPr>
          <w:rFonts w:hint="eastAsia"/>
        </w:rPr>
        <w:t>的</w:t>
      </w:r>
      <w:r>
        <w:rPr>
          <w:rFonts w:hint="eastAsia"/>
        </w:rPr>
        <w:t xml:space="preserve"> 802.3 </w:t>
      </w:r>
      <w:r>
        <w:rPr>
          <w:rFonts w:hint="eastAsia"/>
        </w:rPr>
        <w:t>标准</w:t>
      </w:r>
    </w:p>
    <w:p w:rsidR="00C40323" w:rsidRDefault="00C40323">
      <w:pPr>
        <w:spacing w:afterLines="50" w:after="156"/>
        <w:ind w:left="420" w:firstLine="420"/>
        <w:textAlignment w:val="baseline"/>
        <w:rPr>
          <w:rFonts w:hint="eastAsia"/>
        </w:rPr>
      </w:pPr>
      <w:r>
        <w:rPr>
          <w:rFonts w:hint="eastAsia"/>
        </w:rPr>
        <w:t>最常用的</w:t>
      </w:r>
      <w:r>
        <w:rPr>
          <w:rFonts w:hint="eastAsia"/>
        </w:rPr>
        <w:t xml:space="preserve"> MAC </w:t>
      </w:r>
      <w:proofErr w:type="gramStart"/>
      <w:r>
        <w:rPr>
          <w:rFonts w:hint="eastAsia"/>
        </w:rPr>
        <w:t>帧是</w:t>
      </w:r>
      <w:r>
        <w:rPr>
          <w:rFonts w:hint="eastAsia"/>
          <w:color w:val="FF0000"/>
        </w:rPr>
        <w:t>以太网</w:t>
      </w:r>
      <w:proofErr w:type="gramEnd"/>
      <w:r>
        <w:rPr>
          <w:rFonts w:hint="eastAsia"/>
          <w:color w:val="FF0000"/>
        </w:rPr>
        <w:t xml:space="preserve"> V2 </w:t>
      </w:r>
      <w:r>
        <w:rPr>
          <w:rFonts w:hint="eastAsia"/>
          <w:color w:val="FF0000"/>
        </w:rPr>
        <w:t>的格式</w:t>
      </w:r>
      <w:r>
        <w:rPr>
          <w:rFonts w:hint="eastAsia"/>
        </w:rPr>
        <w:t>,</w:t>
      </w:r>
      <w:r>
        <w:rPr>
          <w:rFonts w:hint="eastAsia"/>
        </w:rPr>
        <w:t>如下：</w:t>
      </w:r>
    </w:p>
    <w:p w:rsidR="00C40323" w:rsidRDefault="00041227">
      <w:pPr>
        <w:spacing w:afterLines="50" w:after="156"/>
        <w:jc w:val="center"/>
        <w:textAlignment w:val="baseline"/>
      </w:pPr>
      <w:r>
        <w:rPr>
          <w:noProof/>
        </w:rPr>
        <w:lastRenderedPageBreak/>
        <mc:AlternateContent>
          <mc:Choice Requires="wps">
            <w:drawing>
              <wp:anchor distT="0" distB="0" distL="114300" distR="114300" simplePos="0" relativeHeight="251653632" behindDoc="0" locked="0" layoutInCell="1" allowOverlap="1">
                <wp:simplePos x="0" y="0"/>
                <wp:positionH relativeFrom="column">
                  <wp:posOffset>3211195</wp:posOffset>
                </wp:positionH>
                <wp:positionV relativeFrom="paragraph">
                  <wp:posOffset>2028825</wp:posOffset>
                </wp:positionV>
                <wp:extent cx="339725" cy="946150"/>
                <wp:effectExtent l="6350" t="33655" r="53975" b="10795"/>
                <wp:wrapNone/>
                <wp:docPr id="5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9725" cy="946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B7A01" id="Line 5" o:spid="_x0000_s1026" style="position:absolute;left:0;text-align:lef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85pt,159.75pt" to="279.6pt,2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">
                <v:stroke endarrow="block"/>
              </v:line>
            </w:pict>
          </mc:Fallback>
        </mc:AlternateContent>
      </w:r>
      <w:r>
        <w:rPr>
          <w:noProof/>
        </w:rPr>
        <w:drawing>
          <wp:inline distT="0" distB="0" distL="0" distR="0">
            <wp:extent cx="4946650" cy="2736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l="130" r="1270"/>
                    <a:stretch>
                      <a:fillRect/>
                    </a:stretch>
                  </pic:blipFill>
                  <pic:spPr bwMode="auto">
                    <a:xfrm>
                      <a:off x="0" y="0"/>
                      <a:ext cx="4946650" cy="2736850"/>
                    </a:xfrm>
                    <a:prstGeom prst="rect">
                      <a:avLst/>
                    </a:prstGeom>
                    <a:noFill/>
                    <a:ln>
                      <a:noFill/>
                    </a:ln>
                  </pic:spPr>
                </pic:pic>
              </a:graphicData>
            </a:graphic>
          </wp:inline>
        </w:drawing>
      </w:r>
    </w:p>
    <w:p w:rsidR="00C40323" w:rsidRDefault="00041227">
      <w:pPr>
        <w:spacing w:afterLines="50" w:after="156"/>
        <w:jc w:val="center"/>
        <w:textAlignment w:val="baseline"/>
      </w:pPr>
      <w:r>
        <w:rPr>
          <w:noProof/>
        </w:rPr>
        <w:drawing>
          <wp:inline distT="0" distB="0" distL="0" distR="0">
            <wp:extent cx="3835400" cy="755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5400" cy="755650"/>
                    </a:xfrm>
                    <a:prstGeom prst="rect">
                      <a:avLst/>
                    </a:prstGeom>
                    <a:noFill/>
                    <a:ln>
                      <a:noFill/>
                    </a:ln>
                  </pic:spPr>
                </pic:pic>
              </a:graphicData>
            </a:graphic>
          </wp:inline>
        </w:drawing>
      </w:r>
    </w:p>
    <w:p w:rsidR="00C40323" w:rsidRDefault="00C40323">
      <w:pPr>
        <w:spacing w:afterLines="50" w:after="156"/>
        <w:jc w:val="center"/>
        <w:textAlignment w:val="baseline"/>
      </w:pPr>
    </w:p>
    <w:p w:rsidR="00C40323" w:rsidRDefault="00C40323">
      <w:pPr>
        <w:spacing w:afterLines="50" w:after="156"/>
        <w:ind w:firstLine="420"/>
        <w:jc w:val="left"/>
        <w:textAlignment w:val="baseline"/>
        <w:rPr>
          <w:rFonts w:hint="eastAsia"/>
        </w:rPr>
      </w:pPr>
      <w:r>
        <w:rPr>
          <w:rFonts w:hint="eastAsia"/>
          <w:b/>
        </w:rPr>
        <w:t>4</w:t>
      </w:r>
      <w:r>
        <w:rPr>
          <w:rFonts w:hint="eastAsia"/>
          <w:b/>
        </w:rPr>
        <w:t>、</w:t>
      </w:r>
      <w:proofErr w:type="gramStart"/>
      <w:r>
        <w:rPr>
          <w:rFonts w:hint="eastAsia"/>
          <w:b/>
        </w:rPr>
        <w:t>帧间最小</w:t>
      </w:r>
      <w:proofErr w:type="gramEnd"/>
      <w:r>
        <w:rPr>
          <w:rFonts w:hint="eastAsia"/>
          <w:b/>
        </w:rPr>
        <w:t>间隔</w:t>
      </w:r>
      <w:r>
        <w:rPr>
          <w:rFonts w:hint="eastAsia"/>
          <w:b/>
        </w:rPr>
        <w:t xml:space="preserve"> </w:t>
      </w:r>
    </w:p>
    <w:p w:rsidR="00C40323" w:rsidRDefault="00C40323" w:rsidP="00C40323">
      <w:pPr>
        <w:numPr>
          <w:ilvl w:val="0"/>
          <w:numId w:val="59"/>
        </w:numPr>
        <w:tabs>
          <w:tab w:val="left" w:pos="420"/>
        </w:tabs>
        <w:spacing w:afterLines="50" w:after="156"/>
        <w:ind w:firstLine="420"/>
        <w:textAlignment w:val="baseline"/>
        <w:rPr>
          <w:rFonts w:hint="eastAsia"/>
        </w:rPr>
      </w:pPr>
      <w:proofErr w:type="gramStart"/>
      <w:r>
        <w:rPr>
          <w:rFonts w:hint="eastAsia"/>
        </w:rPr>
        <w:t>帧间最小</w:t>
      </w:r>
      <w:proofErr w:type="gramEnd"/>
      <w:r>
        <w:rPr>
          <w:rFonts w:hint="eastAsia"/>
        </w:rPr>
        <w:t>间隔为</w:t>
      </w:r>
      <w:r>
        <w:rPr>
          <w:rFonts w:hint="eastAsia"/>
        </w:rPr>
        <w:t xml:space="preserve"> 9.6</w:t>
      </w:r>
      <w:r w:rsidR="007D1048">
        <w:t xml:space="preserve"> </w:t>
      </w:r>
      <w:r w:rsidR="000F69D5">
        <w:t xml:space="preserve">  </w:t>
      </w:r>
      <w:r w:rsidR="00DC4CC6">
        <w:rPr>
          <w:rFonts w:hint="eastAsia"/>
        </w:rPr>
        <w:t>bit/time</w:t>
      </w:r>
      <w:r>
        <w:rPr>
          <w:rFonts w:hint="eastAsia"/>
        </w:rPr>
        <w:t>，相当于</w:t>
      </w:r>
      <w:r>
        <w:rPr>
          <w:rFonts w:hint="eastAsia"/>
        </w:rPr>
        <w:t xml:space="preserve"> 96 bit </w:t>
      </w:r>
      <w:r>
        <w:rPr>
          <w:rFonts w:hint="eastAsia"/>
        </w:rPr>
        <w:t>的发送时间。</w:t>
      </w:r>
    </w:p>
    <w:p w:rsidR="00C40323" w:rsidRDefault="00C40323" w:rsidP="00C40323">
      <w:pPr>
        <w:numPr>
          <w:ilvl w:val="0"/>
          <w:numId w:val="59"/>
        </w:numPr>
        <w:tabs>
          <w:tab w:val="left" w:pos="420"/>
        </w:tabs>
        <w:spacing w:afterLines="50" w:after="156"/>
        <w:ind w:firstLine="420"/>
        <w:textAlignment w:val="baseline"/>
        <w:rPr>
          <w:rFonts w:hint="eastAsia"/>
        </w:rPr>
      </w:pPr>
      <w:r>
        <w:rPr>
          <w:rFonts w:hint="eastAsia"/>
        </w:rPr>
        <w:t>一个站在检测到总线开始空闲后，还要等待</w:t>
      </w:r>
      <w:r>
        <w:rPr>
          <w:rFonts w:hint="eastAsia"/>
        </w:rPr>
        <w:t xml:space="preserve"> 9.6 </w:t>
      </w:r>
      <w:r>
        <w:rPr>
          <w:rFonts w:hint="eastAsia"/>
        </w:rPr>
        <w:t></w:t>
      </w:r>
      <w:r>
        <w:rPr>
          <w:rFonts w:hint="eastAsia"/>
        </w:rPr>
        <w:t xml:space="preserve">s </w:t>
      </w:r>
      <w:r>
        <w:rPr>
          <w:rFonts w:hint="eastAsia"/>
        </w:rPr>
        <w:t>才能再次发送数据。</w:t>
      </w:r>
    </w:p>
    <w:p w:rsidR="00C40323" w:rsidRDefault="00C40323" w:rsidP="00C40323">
      <w:pPr>
        <w:numPr>
          <w:ilvl w:val="0"/>
          <w:numId w:val="59"/>
        </w:numPr>
        <w:tabs>
          <w:tab w:val="left" w:pos="420"/>
        </w:tabs>
        <w:spacing w:afterLines="50" w:after="156"/>
        <w:ind w:firstLine="420"/>
        <w:textAlignment w:val="baseline"/>
        <w:rPr>
          <w:rFonts w:hint="eastAsia"/>
        </w:rPr>
      </w:pPr>
      <w:r>
        <w:rPr>
          <w:rFonts w:hint="eastAsia"/>
        </w:rPr>
        <w:t>这样做是为了使刚刚收到数据帧的站的接收缓存来得及清理，做好接收下一帧的准备。</w:t>
      </w:r>
      <w:r>
        <w:rPr>
          <w:rFonts w:hint="eastAsia"/>
        </w:rPr>
        <w:t xml:space="preserve"> </w:t>
      </w:r>
    </w:p>
    <w:p w:rsidR="00C40323" w:rsidRDefault="00C40323">
      <w:pPr>
        <w:spacing w:afterLines="50" w:after="156"/>
        <w:ind w:left="420" w:firstLine="420"/>
        <w:textAlignment w:val="baseline"/>
        <w:rPr>
          <w:rFonts w:hint="eastAsia"/>
        </w:rPr>
      </w:pPr>
    </w:p>
    <w:p w:rsidR="00C40323" w:rsidRDefault="00C40323" w:rsidP="00C40323">
      <w:pPr>
        <w:numPr>
          <w:ilvl w:val="0"/>
          <w:numId w:val="60"/>
        </w:numPr>
        <w:spacing w:afterLines="50" w:after="156"/>
        <w:ind w:left="420"/>
        <w:textAlignment w:val="baseline"/>
        <w:rPr>
          <w:rFonts w:hint="eastAsia"/>
          <w:b/>
        </w:rPr>
      </w:pPr>
      <w:r>
        <w:rPr>
          <w:rFonts w:hint="eastAsia"/>
          <w:b/>
        </w:rPr>
        <w:t>多接口网桥——以太网交换机</w:t>
      </w:r>
    </w:p>
    <w:p w:rsidR="00C40323" w:rsidRDefault="00C40323">
      <w:pPr>
        <w:spacing w:afterLines="50" w:after="156"/>
        <w:ind w:left="420" w:firstLine="420"/>
        <w:textAlignment w:val="baseline"/>
        <w:rPr>
          <w:rFonts w:hint="eastAsia"/>
          <w:b/>
        </w:rPr>
      </w:pPr>
      <w:r>
        <w:rPr>
          <w:rFonts w:hint="eastAsia"/>
        </w:rPr>
        <w:t>以太网交换机通常都有十几个接口。因此，以太网</w:t>
      </w:r>
      <w:r>
        <w:rPr>
          <w:rFonts w:hint="eastAsia"/>
          <w:color w:val="FF0000"/>
          <w:highlight w:val="yellow"/>
        </w:rPr>
        <w:t>交换机</w:t>
      </w:r>
      <w:r>
        <w:rPr>
          <w:rFonts w:hint="eastAsia"/>
          <w:color w:val="FF0000"/>
        </w:rPr>
        <w:t>实质上就是一个多接口的</w:t>
      </w:r>
      <w:r>
        <w:rPr>
          <w:rFonts w:hint="eastAsia"/>
          <w:color w:val="FF0000"/>
          <w:highlight w:val="yellow"/>
        </w:rPr>
        <w:t>网桥</w:t>
      </w:r>
      <w:r>
        <w:rPr>
          <w:rFonts w:hint="eastAsia"/>
        </w:rPr>
        <w:t>，可见</w:t>
      </w:r>
      <w:r>
        <w:rPr>
          <w:rFonts w:hint="eastAsia"/>
          <w:color w:val="FF0000"/>
        </w:rPr>
        <w:t>交换机工作在数据链路层</w:t>
      </w:r>
      <w:r>
        <w:rPr>
          <w:rFonts w:hint="eastAsia"/>
        </w:rPr>
        <w:t>。</w:t>
      </w:r>
    </w:p>
    <w:p w:rsidR="00C40323" w:rsidRDefault="00C40323" w:rsidP="00C40323">
      <w:pPr>
        <w:numPr>
          <w:ilvl w:val="0"/>
          <w:numId w:val="61"/>
        </w:numPr>
        <w:tabs>
          <w:tab w:val="left" w:pos="420"/>
        </w:tabs>
        <w:spacing w:afterLines="50" w:after="156"/>
        <w:ind w:firstLine="420"/>
        <w:textAlignment w:val="baseline"/>
        <w:rPr>
          <w:rFonts w:hint="eastAsia"/>
        </w:rPr>
      </w:pPr>
      <w:r>
        <w:rPr>
          <w:rFonts w:hint="eastAsia"/>
        </w:rPr>
        <w:t>以太网</w:t>
      </w:r>
      <w:r>
        <w:rPr>
          <w:rFonts w:hint="eastAsia"/>
          <w:color w:val="FF0000"/>
        </w:rPr>
        <w:t>交换机</w:t>
      </w:r>
      <w:r>
        <w:rPr>
          <w:rFonts w:hint="eastAsia"/>
        </w:rPr>
        <w:t>的每个接口都直接与主机相连，并且一般都工作在</w:t>
      </w:r>
      <w:r>
        <w:rPr>
          <w:rFonts w:hint="eastAsia"/>
          <w:color w:val="FF0000"/>
        </w:rPr>
        <w:t>全双工方式</w:t>
      </w:r>
      <w:r>
        <w:rPr>
          <w:rFonts w:hint="eastAsia"/>
        </w:rPr>
        <w:t>。</w:t>
      </w:r>
    </w:p>
    <w:p w:rsidR="00C40323" w:rsidRDefault="00C40323" w:rsidP="00C40323">
      <w:pPr>
        <w:numPr>
          <w:ilvl w:val="0"/>
          <w:numId w:val="61"/>
        </w:numPr>
        <w:tabs>
          <w:tab w:val="left" w:pos="420"/>
        </w:tabs>
        <w:spacing w:afterLines="50" w:after="156"/>
        <w:ind w:firstLine="420"/>
        <w:textAlignment w:val="baseline"/>
        <w:rPr>
          <w:rFonts w:hint="eastAsia"/>
        </w:rPr>
      </w:pPr>
      <w:r>
        <w:rPr>
          <w:rFonts w:hint="eastAsia"/>
        </w:rPr>
        <w:t>交换机能同时连通许多对的接口，使</w:t>
      </w:r>
      <w:r>
        <w:rPr>
          <w:rFonts w:hint="eastAsia"/>
          <w:color w:val="FF0000"/>
        </w:rPr>
        <w:t>每一对相互通信的主机都能像独占通信媒体</w:t>
      </w:r>
      <w:r>
        <w:rPr>
          <w:rFonts w:hint="eastAsia"/>
        </w:rPr>
        <w:t>那样，进行</w:t>
      </w:r>
      <w:r>
        <w:rPr>
          <w:rFonts w:hint="eastAsia"/>
        </w:rPr>
        <w:tab/>
      </w:r>
      <w:r>
        <w:rPr>
          <w:rFonts w:hint="eastAsia"/>
        </w:rPr>
        <w:tab/>
      </w:r>
      <w:r>
        <w:rPr>
          <w:rFonts w:hint="eastAsia"/>
        </w:rPr>
        <w:t>无碰撞地传输数据。</w:t>
      </w:r>
      <w:r>
        <w:rPr>
          <w:rFonts w:hint="eastAsia"/>
        </w:rPr>
        <w:t xml:space="preserve"> </w:t>
      </w:r>
    </w:p>
    <w:p w:rsidR="00C40323" w:rsidRDefault="00C40323" w:rsidP="00C40323">
      <w:pPr>
        <w:numPr>
          <w:ilvl w:val="0"/>
          <w:numId w:val="61"/>
        </w:numPr>
        <w:tabs>
          <w:tab w:val="left" w:pos="420"/>
        </w:tabs>
        <w:spacing w:afterLines="50" w:after="156"/>
        <w:ind w:firstLine="420"/>
        <w:textAlignment w:val="baseline"/>
        <w:rPr>
          <w:rFonts w:hint="eastAsia"/>
        </w:rPr>
      </w:pPr>
      <w:r>
        <w:rPr>
          <w:rFonts w:hint="eastAsia"/>
        </w:rPr>
        <w:t>以太网交换机由于使用了专用的交换结构芯片，其交换速率就较高。</w:t>
      </w:r>
      <w:r>
        <w:rPr>
          <w:rFonts w:hint="eastAsia"/>
        </w:rPr>
        <w:t xml:space="preserve">  </w:t>
      </w:r>
    </w:p>
    <w:p w:rsidR="00C40323" w:rsidRDefault="00C40323">
      <w:pPr>
        <w:spacing w:afterLines="50" w:after="156"/>
        <w:textAlignment w:val="baseline"/>
        <w:rPr>
          <w:rFonts w:hint="eastAsia"/>
        </w:rPr>
      </w:pPr>
    </w:p>
    <w:p w:rsidR="00C40323" w:rsidRDefault="00C40323" w:rsidP="00C40323">
      <w:pPr>
        <w:numPr>
          <w:ilvl w:val="0"/>
          <w:numId w:val="62"/>
        </w:numPr>
        <w:spacing w:afterLines="50" w:after="156"/>
        <w:textAlignment w:val="baseline"/>
        <w:rPr>
          <w:rFonts w:hint="eastAsia"/>
          <w:b/>
          <w:color w:val="0000FF"/>
          <w:sz w:val="28"/>
        </w:rPr>
      </w:pPr>
      <w:r>
        <w:rPr>
          <w:rFonts w:hint="eastAsia"/>
          <w:b/>
          <w:color w:val="0000FF"/>
          <w:sz w:val="28"/>
        </w:rPr>
        <w:t>虚拟局域网</w:t>
      </w:r>
      <w:r>
        <w:rPr>
          <w:rFonts w:hint="eastAsia"/>
          <w:b/>
          <w:color w:val="0000FF"/>
          <w:sz w:val="28"/>
        </w:rPr>
        <w:t xml:space="preserve"> </w:t>
      </w:r>
    </w:p>
    <w:p w:rsidR="00C40323" w:rsidRDefault="00C40323" w:rsidP="00C40323">
      <w:pPr>
        <w:numPr>
          <w:ilvl w:val="0"/>
          <w:numId w:val="63"/>
        </w:numPr>
        <w:tabs>
          <w:tab w:val="left" w:pos="420"/>
        </w:tabs>
        <w:spacing w:afterLines="50" w:after="156"/>
        <w:ind w:left="0" w:firstLine="420"/>
        <w:textAlignment w:val="baseline"/>
        <w:rPr>
          <w:rFonts w:hint="eastAsia"/>
          <w:sz w:val="24"/>
        </w:rPr>
      </w:pPr>
      <w:r>
        <w:rPr>
          <w:rFonts w:hint="eastAsia"/>
          <w:sz w:val="24"/>
        </w:rPr>
        <w:t>虚拟局域网</w:t>
      </w:r>
      <w:r>
        <w:rPr>
          <w:rFonts w:hint="eastAsia"/>
          <w:sz w:val="24"/>
        </w:rPr>
        <w:t xml:space="preserve"> VLAN </w:t>
      </w:r>
      <w:r>
        <w:rPr>
          <w:rFonts w:hint="eastAsia"/>
          <w:sz w:val="24"/>
        </w:rPr>
        <w:t>是由一些局域网网段构成的与物理位置无关的逻辑组。</w:t>
      </w:r>
    </w:p>
    <w:p w:rsidR="00C40323" w:rsidRDefault="00C40323" w:rsidP="00C40323">
      <w:pPr>
        <w:numPr>
          <w:ilvl w:val="0"/>
          <w:numId w:val="64"/>
        </w:numPr>
        <w:tabs>
          <w:tab w:val="left" w:pos="420"/>
        </w:tabs>
        <w:spacing w:afterLines="50" w:after="156"/>
        <w:ind w:firstLine="420"/>
        <w:textAlignment w:val="baseline"/>
        <w:rPr>
          <w:rFonts w:hint="eastAsia"/>
          <w:sz w:val="24"/>
        </w:rPr>
      </w:pPr>
      <w:r>
        <w:rPr>
          <w:rFonts w:hint="eastAsia"/>
          <w:sz w:val="24"/>
        </w:rPr>
        <w:t>这些网段具有某些共同的需求。</w:t>
      </w:r>
    </w:p>
    <w:p w:rsidR="00C40323" w:rsidRDefault="00C40323" w:rsidP="00C40323">
      <w:pPr>
        <w:numPr>
          <w:ilvl w:val="0"/>
          <w:numId w:val="64"/>
        </w:numPr>
        <w:tabs>
          <w:tab w:val="left" w:pos="420"/>
        </w:tabs>
        <w:spacing w:afterLines="50" w:after="156"/>
        <w:ind w:firstLine="420"/>
        <w:textAlignment w:val="baseline"/>
        <w:rPr>
          <w:rFonts w:hint="eastAsia"/>
          <w:sz w:val="24"/>
        </w:rPr>
      </w:pPr>
      <w:r>
        <w:rPr>
          <w:rFonts w:hint="eastAsia"/>
          <w:sz w:val="24"/>
        </w:rPr>
        <w:t>每一个</w:t>
      </w:r>
      <w:r>
        <w:rPr>
          <w:rFonts w:hint="eastAsia"/>
          <w:sz w:val="24"/>
        </w:rPr>
        <w:t xml:space="preserve"> VLAN </w:t>
      </w:r>
      <w:r>
        <w:rPr>
          <w:rFonts w:hint="eastAsia"/>
          <w:sz w:val="24"/>
        </w:rPr>
        <w:t>的帧都有一个明确的标识符，指明发送这个帧的工作站是属于哪</w:t>
      </w:r>
      <w:r>
        <w:rPr>
          <w:rFonts w:hint="eastAsia"/>
          <w:sz w:val="24"/>
        </w:rPr>
        <w:lastRenderedPageBreak/>
        <w:t>一个</w:t>
      </w:r>
      <w:r>
        <w:rPr>
          <w:rFonts w:hint="eastAsia"/>
          <w:sz w:val="24"/>
        </w:rPr>
        <w:t xml:space="preserve"> VLAN</w:t>
      </w:r>
      <w:r>
        <w:rPr>
          <w:rFonts w:hint="eastAsia"/>
          <w:sz w:val="24"/>
        </w:rPr>
        <w:t>。</w:t>
      </w:r>
    </w:p>
    <w:p w:rsidR="00C40323" w:rsidRDefault="00C40323" w:rsidP="00C40323">
      <w:pPr>
        <w:numPr>
          <w:ilvl w:val="0"/>
          <w:numId w:val="63"/>
        </w:numPr>
        <w:tabs>
          <w:tab w:val="left" w:pos="420"/>
        </w:tabs>
        <w:spacing w:afterLines="50" w:after="156"/>
        <w:ind w:left="0" w:firstLine="420"/>
        <w:textAlignment w:val="baseline"/>
        <w:rPr>
          <w:rFonts w:hint="eastAsia"/>
          <w:sz w:val="24"/>
        </w:rPr>
      </w:pPr>
      <w:r>
        <w:rPr>
          <w:rFonts w:hint="eastAsia"/>
          <w:sz w:val="24"/>
        </w:rPr>
        <w:t>虚拟局域网其实只是局域网给用户提供的一种服务，而并不是一种新型局域网。</w:t>
      </w:r>
      <w:r>
        <w:rPr>
          <w:rFonts w:hint="eastAsia"/>
          <w:sz w:val="24"/>
        </w:rPr>
        <w:t xml:space="preserve"> </w:t>
      </w:r>
    </w:p>
    <w:p w:rsidR="00C40323" w:rsidRDefault="00C40323" w:rsidP="00C40323">
      <w:pPr>
        <w:numPr>
          <w:ilvl w:val="0"/>
          <w:numId w:val="63"/>
        </w:numPr>
        <w:tabs>
          <w:tab w:val="left" w:pos="420"/>
        </w:tabs>
        <w:spacing w:afterLines="50" w:after="156"/>
        <w:ind w:left="0" w:firstLine="420"/>
        <w:textAlignment w:val="baseline"/>
        <w:rPr>
          <w:rFonts w:hint="eastAsia"/>
          <w:sz w:val="24"/>
        </w:rPr>
      </w:pPr>
      <w:r>
        <w:rPr>
          <w:rFonts w:hint="eastAsia"/>
          <w:sz w:val="24"/>
        </w:rPr>
        <w:t>虚拟局域网限制了接收广播信息的工作站数，使得网络不会因传播过多的广播信息</w:t>
      </w:r>
      <w:r>
        <w:rPr>
          <w:rFonts w:hint="eastAsia"/>
          <w:sz w:val="24"/>
        </w:rPr>
        <w:t>(</w:t>
      </w:r>
      <w:r>
        <w:rPr>
          <w:rFonts w:hint="eastAsia"/>
          <w:sz w:val="24"/>
        </w:rPr>
        <w:t>即“广播风暴”</w:t>
      </w:r>
      <w:r>
        <w:rPr>
          <w:rFonts w:hint="eastAsia"/>
          <w:sz w:val="24"/>
        </w:rPr>
        <w:t>)</w:t>
      </w:r>
      <w:r>
        <w:rPr>
          <w:rFonts w:hint="eastAsia"/>
          <w:sz w:val="24"/>
        </w:rPr>
        <w:t>而引起性能恶化。</w:t>
      </w:r>
    </w:p>
    <w:p w:rsidR="00C40323" w:rsidRDefault="00C40323" w:rsidP="00C40323">
      <w:pPr>
        <w:numPr>
          <w:ilvl w:val="0"/>
          <w:numId w:val="63"/>
        </w:numPr>
        <w:tabs>
          <w:tab w:val="left" w:pos="420"/>
        </w:tabs>
        <w:spacing w:afterLines="50" w:after="156"/>
        <w:ind w:left="0" w:firstLine="420"/>
        <w:textAlignment w:val="baseline"/>
        <w:rPr>
          <w:rFonts w:hint="eastAsia"/>
          <w:sz w:val="24"/>
        </w:rPr>
      </w:pPr>
      <w:r>
        <w:rPr>
          <w:rFonts w:hint="eastAsia"/>
          <w:sz w:val="24"/>
        </w:rPr>
        <w:t>虚拟局域网协议允许在以太网的帧格式中插入一个</w:t>
      </w:r>
      <w:r>
        <w:rPr>
          <w:rFonts w:hint="eastAsia"/>
          <w:sz w:val="24"/>
        </w:rPr>
        <w:t xml:space="preserve"> 4 </w:t>
      </w:r>
      <w:r>
        <w:rPr>
          <w:rFonts w:hint="eastAsia"/>
          <w:sz w:val="24"/>
        </w:rPr>
        <w:t>字节的标识符，称为</w:t>
      </w:r>
      <w:r>
        <w:rPr>
          <w:rFonts w:hint="eastAsia"/>
          <w:sz w:val="24"/>
        </w:rPr>
        <w:t xml:space="preserve"> VLAN </w:t>
      </w:r>
      <w:r>
        <w:rPr>
          <w:rFonts w:hint="eastAsia"/>
          <w:sz w:val="24"/>
        </w:rPr>
        <w:t>标记</w:t>
      </w:r>
      <w:r>
        <w:rPr>
          <w:rFonts w:hint="eastAsia"/>
          <w:sz w:val="24"/>
        </w:rPr>
        <w:t>(tag)</w:t>
      </w:r>
      <w:r>
        <w:rPr>
          <w:rFonts w:hint="eastAsia"/>
          <w:sz w:val="24"/>
        </w:rPr>
        <w:t>，用来指明</w:t>
      </w:r>
      <w:proofErr w:type="gramStart"/>
      <w:r>
        <w:rPr>
          <w:rFonts w:hint="eastAsia"/>
          <w:sz w:val="24"/>
        </w:rPr>
        <w:t>发送该帧的</w:t>
      </w:r>
      <w:proofErr w:type="gramEnd"/>
      <w:r>
        <w:rPr>
          <w:rFonts w:hint="eastAsia"/>
          <w:sz w:val="24"/>
        </w:rPr>
        <w:t>工作站属于哪一个虚拟局域网。</w:t>
      </w:r>
    </w:p>
    <w:p w:rsidR="00C40323" w:rsidRDefault="00C40323">
      <w:pPr>
        <w:spacing w:afterLines="50" w:after="156"/>
        <w:textAlignment w:val="baseline"/>
        <w:rPr>
          <w:rFonts w:hint="eastAsia"/>
          <w:sz w:val="24"/>
        </w:rPr>
      </w:pPr>
    </w:p>
    <w:p w:rsidR="00C40323" w:rsidRDefault="00C40323" w:rsidP="00C40323">
      <w:pPr>
        <w:numPr>
          <w:ilvl w:val="0"/>
          <w:numId w:val="65"/>
        </w:numPr>
        <w:spacing w:afterLines="50" w:after="156"/>
        <w:textAlignment w:val="baseline"/>
        <w:rPr>
          <w:rFonts w:hint="eastAsia"/>
          <w:b/>
          <w:color w:val="0000FF"/>
          <w:sz w:val="28"/>
        </w:rPr>
      </w:pPr>
      <w:r>
        <w:rPr>
          <w:rFonts w:hint="eastAsia"/>
          <w:b/>
          <w:color w:val="0000FF"/>
          <w:sz w:val="28"/>
        </w:rPr>
        <w:t xml:space="preserve"> </w:t>
      </w:r>
      <w:r>
        <w:rPr>
          <w:rFonts w:hint="eastAsia"/>
          <w:b/>
          <w:color w:val="0000FF"/>
          <w:sz w:val="28"/>
        </w:rPr>
        <w:t>网络层提供的两种服务</w:t>
      </w:r>
      <w:r>
        <w:rPr>
          <w:rFonts w:hint="eastAsia"/>
          <w:b/>
          <w:color w:val="0000FF"/>
          <w:sz w:val="28"/>
        </w:rPr>
        <w:t xml:space="preserve"> </w:t>
      </w:r>
    </w:p>
    <w:p w:rsidR="00C40323" w:rsidRDefault="00C40323">
      <w:pPr>
        <w:spacing w:afterLines="50" w:after="156"/>
        <w:ind w:left="420" w:firstLine="420"/>
        <w:textAlignment w:val="baseline"/>
        <w:rPr>
          <w:rFonts w:hint="eastAsia"/>
          <w:b/>
          <w:color w:val="0000FF"/>
          <w:sz w:val="28"/>
        </w:rPr>
      </w:pPr>
      <w:r>
        <w:rPr>
          <w:rFonts w:hint="eastAsia"/>
          <w:sz w:val="24"/>
        </w:rPr>
        <w:t>网络层提供两种类型的</w:t>
      </w:r>
      <w:proofErr w:type="gramStart"/>
      <w:r>
        <w:rPr>
          <w:rFonts w:hint="eastAsia"/>
          <w:sz w:val="24"/>
        </w:rPr>
        <w:t>的</w:t>
      </w:r>
      <w:proofErr w:type="gramEnd"/>
      <w:r>
        <w:rPr>
          <w:rFonts w:hint="eastAsia"/>
          <w:sz w:val="24"/>
        </w:rPr>
        <w:t>服务，即：</w:t>
      </w:r>
      <w:r>
        <w:rPr>
          <w:rFonts w:hint="eastAsia"/>
          <w:color w:val="FF0000"/>
          <w:sz w:val="24"/>
        </w:rPr>
        <w:t>虚电路服务</w:t>
      </w:r>
      <w:r>
        <w:rPr>
          <w:rFonts w:hint="eastAsia"/>
          <w:sz w:val="24"/>
        </w:rPr>
        <w:t>和</w:t>
      </w:r>
      <w:r>
        <w:rPr>
          <w:rFonts w:hint="eastAsia"/>
          <w:color w:val="FF0000"/>
          <w:sz w:val="24"/>
        </w:rPr>
        <w:t>数据报服务</w:t>
      </w:r>
      <w:r>
        <w:rPr>
          <w:rFonts w:hint="eastAsia"/>
          <w:sz w:val="24"/>
        </w:rPr>
        <w:t>。</w:t>
      </w:r>
    </w:p>
    <w:p w:rsidR="00C40323" w:rsidRDefault="00C40323" w:rsidP="00C40323">
      <w:pPr>
        <w:numPr>
          <w:ilvl w:val="0"/>
          <w:numId w:val="63"/>
        </w:numPr>
        <w:tabs>
          <w:tab w:val="left" w:pos="420"/>
        </w:tabs>
        <w:spacing w:afterLines="50" w:after="156"/>
        <w:ind w:left="0" w:firstLine="420"/>
        <w:textAlignment w:val="baseline"/>
        <w:rPr>
          <w:rFonts w:hint="eastAsia"/>
          <w:sz w:val="24"/>
        </w:rPr>
      </w:pPr>
      <w:r>
        <w:rPr>
          <w:rFonts w:hint="eastAsia"/>
          <w:sz w:val="24"/>
        </w:rPr>
        <w:t>面向连接的通信方式</w:t>
      </w:r>
      <w:r>
        <w:rPr>
          <w:rFonts w:hint="eastAsia"/>
          <w:sz w:val="24"/>
        </w:rPr>
        <w:t xml:space="preserve"> </w:t>
      </w:r>
    </w:p>
    <w:p w:rsidR="00C40323" w:rsidRDefault="00C40323" w:rsidP="00C40323">
      <w:pPr>
        <w:numPr>
          <w:ilvl w:val="1"/>
          <w:numId w:val="63"/>
        </w:numPr>
        <w:tabs>
          <w:tab w:val="left" w:pos="840"/>
        </w:tabs>
        <w:spacing w:afterLines="50" w:after="156"/>
        <w:ind w:left="420" w:firstLine="420"/>
        <w:textAlignment w:val="baseline"/>
        <w:rPr>
          <w:rFonts w:hint="eastAsia"/>
          <w:sz w:val="24"/>
        </w:rPr>
      </w:pPr>
      <w:r>
        <w:rPr>
          <w:rFonts w:hint="eastAsia"/>
          <w:sz w:val="24"/>
        </w:rPr>
        <w:t>建立虚电路</w:t>
      </w:r>
      <w:r>
        <w:rPr>
          <w:rFonts w:hint="eastAsia"/>
          <w:sz w:val="24"/>
        </w:rPr>
        <w:t>(Virtual Circuit)</w:t>
      </w:r>
      <w:r>
        <w:rPr>
          <w:rFonts w:hint="eastAsia"/>
          <w:sz w:val="24"/>
        </w:rPr>
        <w:t>，以保证双方通信所需的一切网络资源。</w:t>
      </w:r>
      <w:r>
        <w:rPr>
          <w:rFonts w:hint="eastAsia"/>
          <w:sz w:val="24"/>
        </w:rPr>
        <w:t xml:space="preserve"> </w:t>
      </w:r>
    </w:p>
    <w:p w:rsidR="00C40323" w:rsidRDefault="00041227">
      <w:pPr>
        <w:spacing w:afterLines="50" w:after="156"/>
        <w:ind w:left="840" w:firstLine="420"/>
        <w:textAlignment w:val="baseline"/>
      </w:pPr>
      <w:r>
        <w:rPr>
          <w:noProof/>
        </w:rPr>
        <w:drawing>
          <wp:inline distT="0" distB="0" distL="0" distR="0">
            <wp:extent cx="4368800" cy="1663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0" cy="166370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图示</w:t>
      </w:r>
      <w:r>
        <w:rPr>
          <w:rFonts w:hint="eastAsia"/>
        </w:rPr>
        <w:t xml:space="preserve"> </w:t>
      </w:r>
      <w:r>
        <w:rPr>
          <w:rFonts w:hint="eastAsia"/>
        </w:rPr>
        <w:t>虚电路服务</w:t>
      </w:r>
    </w:p>
    <w:p w:rsidR="00C40323" w:rsidRDefault="00C40323" w:rsidP="00C40323">
      <w:pPr>
        <w:numPr>
          <w:ilvl w:val="0"/>
          <w:numId w:val="66"/>
        </w:numPr>
        <w:tabs>
          <w:tab w:val="left" w:pos="420"/>
        </w:tabs>
        <w:spacing w:afterLines="50" w:after="156"/>
        <w:ind w:left="840" w:firstLine="420"/>
        <w:textAlignment w:val="baseline"/>
        <w:rPr>
          <w:rFonts w:hint="eastAsia"/>
          <w:sz w:val="24"/>
        </w:rPr>
      </w:pPr>
      <w:r>
        <w:rPr>
          <w:rFonts w:hint="eastAsia"/>
          <w:sz w:val="24"/>
        </w:rPr>
        <w:t>虚电路表示这只是一条</w:t>
      </w:r>
      <w:r>
        <w:rPr>
          <w:rFonts w:hint="eastAsia"/>
          <w:color w:val="FF0000"/>
          <w:sz w:val="24"/>
        </w:rPr>
        <w:t>逻辑上的连接</w:t>
      </w:r>
      <w:r>
        <w:rPr>
          <w:rFonts w:hint="eastAsia"/>
          <w:sz w:val="24"/>
        </w:rPr>
        <w:t>，分组都沿着这条逻辑连接按照存储转发方式传送，而并不是真正建立了一条物理连接。</w:t>
      </w:r>
    </w:p>
    <w:p w:rsidR="00C40323" w:rsidRDefault="00C40323" w:rsidP="00C40323">
      <w:pPr>
        <w:numPr>
          <w:ilvl w:val="0"/>
          <w:numId w:val="66"/>
        </w:numPr>
        <w:tabs>
          <w:tab w:val="left" w:pos="420"/>
        </w:tabs>
        <w:spacing w:afterLines="50" w:after="156"/>
        <w:ind w:left="840" w:firstLine="420"/>
        <w:textAlignment w:val="baseline"/>
        <w:rPr>
          <w:rFonts w:hint="eastAsia"/>
          <w:sz w:val="24"/>
        </w:rPr>
      </w:pPr>
      <w:r>
        <w:rPr>
          <w:rFonts w:hint="eastAsia"/>
          <w:sz w:val="24"/>
        </w:rPr>
        <w:t>请注意，电路交换的</w:t>
      </w:r>
      <w:r>
        <w:rPr>
          <w:rFonts w:hint="eastAsia"/>
          <w:color w:val="FF0000"/>
          <w:sz w:val="24"/>
        </w:rPr>
        <w:t>电话通信</w:t>
      </w:r>
      <w:r>
        <w:rPr>
          <w:rFonts w:hint="eastAsia"/>
          <w:sz w:val="24"/>
        </w:rPr>
        <w:t>是先建立了一条</w:t>
      </w:r>
      <w:r>
        <w:rPr>
          <w:rFonts w:hint="eastAsia"/>
          <w:color w:val="FF0000"/>
          <w:sz w:val="24"/>
        </w:rPr>
        <w:t>真正的连接</w:t>
      </w:r>
      <w:r>
        <w:rPr>
          <w:rFonts w:hint="eastAsia"/>
          <w:sz w:val="24"/>
        </w:rPr>
        <w:t>。因此分组交换的虚连接和电路交换的连接只是类似，但并不完全一样。</w:t>
      </w:r>
    </w:p>
    <w:p w:rsidR="00C40323" w:rsidRDefault="00C40323" w:rsidP="00C40323">
      <w:pPr>
        <w:numPr>
          <w:ilvl w:val="1"/>
          <w:numId w:val="63"/>
        </w:numPr>
        <w:tabs>
          <w:tab w:val="left" w:pos="840"/>
        </w:tabs>
        <w:spacing w:afterLines="50" w:after="156"/>
        <w:ind w:left="420" w:firstLine="420"/>
        <w:textAlignment w:val="baseline"/>
        <w:rPr>
          <w:rFonts w:hint="eastAsia"/>
          <w:sz w:val="24"/>
        </w:rPr>
      </w:pPr>
      <w:r>
        <w:rPr>
          <w:rFonts w:hint="eastAsia"/>
          <w:sz w:val="24"/>
        </w:rPr>
        <w:t>如果再使用可靠传输的网络协议，就可使所发送的分组无差错按序到达终点。</w:t>
      </w:r>
    </w:p>
    <w:p w:rsidR="00C40323" w:rsidRDefault="00C40323" w:rsidP="00C40323">
      <w:pPr>
        <w:numPr>
          <w:ilvl w:val="0"/>
          <w:numId w:val="63"/>
        </w:numPr>
        <w:tabs>
          <w:tab w:val="left" w:pos="420"/>
        </w:tabs>
        <w:spacing w:afterLines="50" w:after="156"/>
        <w:ind w:left="0" w:firstLine="420"/>
        <w:textAlignment w:val="baseline"/>
        <w:rPr>
          <w:rFonts w:hint="eastAsia"/>
          <w:sz w:val="24"/>
        </w:rPr>
      </w:pPr>
      <w:r>
        <w:rPr>
          <w:rFonts w:hint="eastAsia"/>
          <w:sz w:val="24"/>
        </w:rPr>
        <w:t>无连接的通信方式</w:t>
      </w:r>
    </w:p>
    <w:p w:rsidR="00C40323" w:rsidRDefault="00C40323">
      <w:pPr>
        <w:spacing w:afterLines="50" w:after="156"/>
        <w:jc w:val="center"/>
        <w:textAlignment w:val="baseline"/>
      </w:pPr>
      <w:r>
        <w:rPr>
          <w:rFonts w:hint="eastAsia"/>
          <w:sz w:val="24"/>
        </w:rPr>
        <w:t>网络层向上只提供简单灵活的、</w:t>
      </w:r>
      <w:r>
        <w:rPr>
          <w:rFonts w:hint="eastAsia"/>
          <w:color w:val="FF0000"/>
          <w:sz w:val="24"/>
        </w:rPr>
        <w:t>无连接的</w:t>
      </w:r>
      <w:r>
        <w:rPr>
          <w:rFonts w:hint="eastAsia"/>
          <w:sz w:val="24"/>
        </w:rPr>
        <w:t>、尽最大努力交付的</w:t>
      </w:r>
      <w:r>
        <w:rPr>
          <w:rFonts w:hint="eastAsia"/>
          <w:color w:val="FF0000"/>
          <w:sz w:val="24"/>
        </w:rPr>
        <w:t>数据报服务</w:t>
      </w:r>
      <w:r>
        <w:rPr>
          <w:rFonts w:hint="eastAsia"/>
          <w:sz w:val="24"/>
        </w:rPr>
        <w:t>。</w:t>
      </w:r>
      <w:r w:rsidR="00041227">
        <w:rPr>
          <w:noProof/>
        </w:rPr>
        <w:drawing>
          <wp:inline distT="0" distB="0" distL="0" distR="0">
            <wp:extent cx="3937000" cy="1720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7000" cy="172085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lastRenderedPageBreak/>
        <w:t>图示</w:t>
      </w:r>
      <w:r>
        <w:rPr>
          <w:rFonts w:hint="eastAsia"/>
        </w:rPr>
        <w:t xml:space="preserve">  </w:t>
      </w:r>
      <w:r>
        <w:rPr>
          <w:rFonts w:hint="eastAsia"/>
        </w:rPr>
        <w:t>数据报服务</w:t>
      </w:r>
    </w:p>
    <w:p w:rsidR="00C40323" w:rsidRDefault="00C40323">
      <w:pPr>
        <w:spacing w:afterLines="50" w:after="156"/>
        <w:jc w:val="left"/>
        <w:textAlignment w:val="baseline"/>
        <w:rPr>
          <w:rFonts w:hint="eastAsia"/>
          <w:b/>
          <w:color w:val="0000FF"/>
          <w:sz w:val="28"/>
        </w:rPr>
      </w:pPr>
    </w:p>
    <w:p w:rsidR="00C40323" w:rsidRDefault="00C40323" w:rsidP="00C40323">
      <w:pPr>
        <w:numPr>
          <w:ilvl w:val="0"/>
          <w:numId w:val="67"/>
        </w:numPr>
        <w:spacing w:afterLines="50" w:after="156"/>
        <w:jc w:val="left"/>
        <w:textAlignment w:val="baseline"/>
        <w:rPr>
          <w:rFonts w:hint="eastAsia"/>
          <w:b/>
          <w:color w:val="0000FF"/>
          <w:sz w:val="28"/>
        </w:rPr>
      </w:pPr>
      <w:r>
        <w:rPr>
          <w:rFonts w:hint="eastAsia"/>
          <w:b/>
          <w:color w:val="0000FF"/>
          <w:sz w:val="28"/>
        </w:rPr>
        <w:t>网际协议</w:t>
      </w:r>
      <w:r>
        <w:rPr>
          <w:rFonts w:hint="eastAsia"/>
          <w:b/>
          <w:color w:val="0000FF"/>
          <w:sz w:val="28"/>
        </w:rPr>
        <w:t xml:space="preserve">IP </w:t>
      </w:r>
    </w:p>
    <w:p w:rsidR="00C40323" w:rsidRDefault="00C40323">
      <w:pPr>
        <w:spacing w:afterLines="50" w:after="156"/>
        <w:ind w:firstLine="420"/>
        <w:jc w:val="left"/>
        <w:textAlignment w:val="baseline"/>
        <w:rPr>
          <w:rFonts w:hint="eastAsia"/>
          <w:b/>
          <w:color w:val="0000FF"/>
        </w:rPr>
      </w:pPr>
      <w:r>
        <w:rPr>
          <w:rFonts w:hint="eastAsia"/>
        </w:rPr>
        <w:t>网际协议</w:t>
      </w:r>
      <w:r>
        <w:rPr>
          <w:rFonts w:hint="eastAsia"/>
        </w:rPr>
        <w:t xml:space="preserve"> IP </w:t>
      </w:r>
      <w:r>
        <w:rPr>
          <w:rFonts w:hint="eastAsia"/>
        </w:rPr>
        <w:t>是</w:t>
      </w:r>
      <w:r>
        <w:rPr>
          <w:rFonts w:hint="eastAsia"/>
        </w:rPr>
        <w:t xml:space="preserve"> TCP/IP </w:t>
      </w:r>
      <w:r>
        <w:rPr>
          <w:rFonts w:hint="eastAsia"/>
        </w:rPr>
        <w:t>体系中两个最主要的协议之一。与</w:t>
      </w:r>
      <w:r>
        <w:rPr>
          <w:rFonts w:hint="eastAsia"/>
        </w:rPr>
        <w:t xml:space="preserve"> IP </w:t>
      </w:r>
      <w:r>
        <w:rPr>
          <w:rFonts w:hint="eastAsia"/>
        </w:rPr>
        <w:t>协议配套使用的还有四个协议：</w:t>
      </w:r>
    </w:p>
    <w:p w:rsidR="00C40323" w:rsidRDefault="00C40323" w:rsidP="00C40323">
      <w:pPr>
        <w:numPr>
          <w:ilvl w:val="0"/>
          <w:numId w:val="63"/>
        </w:numPr>
        <w:tabs>
          <w:tab w:val="left" w:pos="420"/>
        </w:tabs>
        <w:spacing w:afterLines="50" w:after="156"/>
        <w:ind w:left="0" w:firstLine="420"/>
        <w:textAlignment w:val="baseline"/>
        <w:rPr>
          <w:rFonts w:hint="eastAsia"/>
        </w:rPr>
      </w:pPr>
      <w:r>
        <w:rPr>
          <w:rFonts w:hint="eastAsia"/>
        </w:rPr>
        <w:t>地址解析协议</w:t>
      </w:r>
      <w:r>
        <w:rPr>
          <w:rFonts w:hint="eastAsia"/>
        </w:rPr>
        <w:t xml:space="preserve"> </w:t>
      </w:r>
      <w:r>
        <w:rPr>
          <w:rFonts w:hint="eastAsia"/>
          <w:color w:val="FF0000"/>
        </w:rPr>
        <w:t>ARP</w:t>
      </w:r>
      <w:r>
        <w:rPr>
          <w:rFonts w:hint="eastAsia"/>
        </w:rPr>
        <w:t xml:space="preserve"> (Address Resolution Protocol)</w:t>
      </w:r>
    </w:p>
    <w:p w:rsidR="00C40323" w:rsidRDefault="00C40323" w:rsidP="00C40323">
      <w:pPr>
        <w:numPr>
          <w:ilvl w:val="0"/>
          <w:numId w:val="63"/>
        </w:numPr>
        <w:tabs>
          <w:tab w:val="left" w:pos="420"/>
        </w:tabs>
        <w:spacing w:afterLines="50" w:after="156"/>
        <w:ind w:left="0" w:firstLine="420"/>
        <w:textAlignment w:val="baseline"/>
        <w:rPr>
          <w:rFonts w:hint="eastAsia"/>
        </w:rPr>
      </w:pPr>
      <w:r>
        <w:rPr>
          <w:rFonts w:hint="eastAsia"/>
        </w:rPr>
        <w:t>逆地址解析协议</w:t>
      </w:r>
      <w:r>
        <w:rPr>
          <w:rFonts w:hint="eastAsia"/>
        </w:rPr>
        <w:t xml:space="preserve"> </w:t>
      </w:r>
      <w:r>
        <w:rPr>
          <w:rFonts w:hint="eastAsia"/>
          <w:color w:val="FF0000"/>
        </w:rPr>
        <w:t>RARP</w:t>
      </w:r>
      <w:r>
        <w:rPr>
          <w:rFonts w:hint="eastAsia"/>
        </w:rPr>
        <w:t xml:space="preserve"> (Reverse Address Resolution Protocol)</w:t>
      </w:r>
    </w:p>
    <w:p w:rsidR="00C40323" w:rsidRDefault="00C40323" w:rsidP="00C40323">
      <w:pPr>
        <w:numPr>
          <w:ilvl w:val="0"/>
          <w:numId w:val="63"/>
        </w:numPr>
        <w:tabs>
          <w:tab w:val="left" w:pos="420"/>
        </w:tabs>
        <w:ind w:left="0" w:firstLine="420"/>
        <w:textAlignment w:val="baseline"/>
        <w:rPr>
          <w:rFonts w:hint="eastAsia"/>
        </w:rPr>
      </w:pPr>
      <w:r>
        <w:rPr>
          <w:rFonts w:hint="eastAsia"/>
        </w:rPr>
        <w:t>网</w:t>
      </w:r>
      <w:proofErr w:type="gramStart"/>
      <w:r>
        <w:rPr>
          <w:rFonts w:hint="eastAsia"/>
        </w:rPr>
        <w:t>际控制</w:t>
      </w:r>
      <w:proofErr w:type="gramEnd"/>
      <w:r>
        <w:rPr>
          <w:rFonts w:hint="eastAsia"/>
        </w:rPr>
        <w:t>报文协议</w:t>
      </w:r>
      <w:r>
        <w:rPr>
          <w:rFonts w:hint="eastAsia"/>
        </w:rPr>
        <w:t xml:space="preserve"> </w:t>
      </w:r>
      <w:r>
        <w:rPr>
          <w:rFonts w:hint="eastAsia"/>
          <w:color w:val="FF0000"/>
        </w:rPr>
        <w:t>ICMP</w:t>
      </w:r>
      <w:r>
        <w:rPr>
          <w:rFonts w:hint="eastAsia"/>
        </w:rPr>
        <w:t xml:space="preserve"> (Internet Control Message Protocol)</w:t>
      </w:r>
    </w:p>
    <w:p w:rsidR="00C40323" w:rsidRDefault="00C40323">
      <w:pPr>
        <w:ind w:left="1260" w:firstLine="420"/>
        <w:textAlignment w:val="baseline"/>
        <w:rPr>
          <w:rFonts w:hint="eastAsia"/>
        </w:rPr>
      </w:pPr>
      <w:r>
        <w:rPr>
          <w:rFonts w:hint="eastAsia"/>
        </w:rPr>
        <w:t>注：</w:t>
      </w:r>
      <w:r>
        <w:rPr>
          <w:rFonts w:hint="eastAsia"/>
        </w:rPr>
        <w:t xml:space="preserve">ICMP </w:t>
      </w:r>
      <w:r>
        <w:rPr>
          <w:rFonts w:hint="eastAsia"/>
        </w:rPr>
        <w:t>不是高层协议，而是</w:t>
      </w:r>
      <w:r>
        <w:rPr>
          <w:rFonts w:hint="eastAsia"/>
        </w:rPr>
        <w:t xml:space="preserve"> IP </w:t>
      </w:r>
      <w:r>
        <w:rPr>
          <w:rFonts w:hint="eastAsia"/>
        </w:rPr>
        <w:t>层的协议。</w:t>
      </w:r>
    </w:p>
    <w:p w:rsidR="00C40323" w:rsidRDefault="00C40323" w:rsidP="00C40323">
      <w:pPr>
        <w:numPr>
          <w:ilvl w:val="0"/>
          <w:numId w:val="63"/>
        </w:numPr>
        <w:tabs>
          <w:tab w:val="left" w:pos="420"/>
        </w:tabs>
        <w:ind w:left="0" w:firstLine="420"/>
        <w:textAlignment w:val="baseline"/>
        <w:rPr>
          <w:rFonts w:hint="eastAsia"/>
          <w:b/>
          <w:color w:val="0000FF"/>
          <w:sz w:val="28"/>
        </w:rPr>
      </w:pPr>
      <w:proofErr w:type="gramStart"/>
      <w:r>
        <w:rPr>
          <w:rFonts w:hint="eastAsia"/>
        </w:rPr>
        <w:t>网际组管理</w:t>
      </w:r>
      <w:proofErr w:type="gramEnd"/>
      <w:r>
        <w:rPr>
          <w:rFonts w:hint="eastAsia"/>
        </w:rPr>
        <w:t>协议</w:t>
      </w:r>
      <w:r>
        <w:rPr>
          <w:rFonts w:hint="eastAsia"/>
        </w:rPr>
        <w:t xml:space="preserve"> </w:t>
      </w:r>
      <w:r>
        <w:rPr>
          <w:rFonts w:hint="eastAsia"/>
          <w:color w:val="FF0000"/>
        </w:rPr>
        <w:t>IGMP</w:t>
      </w:r>
      <w:r>
        <w:rPr>
          <w:rFonts w:hint="eastAsia"/>
        </w:rPr>
        <w:t xml:space="preserve"> (Internet Group Management Protocol)</w:t>
      </w:r>
    </w:p>
    <w:p w:rsidR="00C40323" w:rsidRDefault="00C40323">
      <w:pPr>
        <w:textAlignment w:val="baseline"/>
        <w:rPr>
          <w:rFonts w:hint="eastAsia"/>
          <w:b/>
          <w:color w:val="0000FF"/>
          <w:sz w:val="28"/>
        </w:rPr>
      </w:pPr>
      <w:r>
        <w:rPr>
          <w:rFonts w:hint="eastAsia"/>
          <w:b/>
          <w:color w:val="0000FF"/>
          <w:sz w:val="28"/>
        </w:rPr>
        <w:t>十四、</w:t>
      </w:r>
      <w:proofErr w:type="gramStart"/>
      <w:r>
        <w:rPr>
          <w:rFonts w:hint="eastAsia"/>
          <w:b/>
          <w:color w:val="0000FF"/>
          <w:sz w:val="28"/>
        </w:rPr>
        <w:t>网际层的</w:t>
      </w:r>
      <w:proofErr w:type="gramEnd"/>
      <w:r>
        <w:rPr>
          <w:rFonts w:hint="eastAsia"/>
          <w:b/>
          <w:color w:val="0000FF"/>
          <w:sz w:val="28"/>
        </w:rPr>
        <w:t xml:space="preserve"> IP </w:t>
      </w:r>
      <w:r>
        <w:rPr>
          <w:rFonts w:hint="eastAsia"/>
          <w:b/>
          <w:color w:val="0000FF"/>
          <w:sz w:val="28"/>
        </w:rPr>
        <w:t>协议及配套协议</w:t>
      </w:r>
    </w:p>
    <w:p w:rsidR="00C40323" w:rsidRDefault="00041227">
      <w:pPr>
        <w:jc w:val="center"/>
        <w:textAlignment w:val="baseline"/>
      </w:pPr>
      <w:r>
        <w:rPr>
          <w:noProof/>
        </w:rPr>
        <w:drawing>
          <wp:inline distT="0" distB="0" distL="0" distR="0">
            <wp:extent cx="4070350" cy="2247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350" cy="2247900"/>
                    </a:xfrm>
                    <a:prstGeom prst="rect">
                      <a:avLst/>
                    </a:prstGeom>
                    <a:noFill/>
                    <a:ln>
                      <a:noFill/>
                    </a:ln>
                  </pic:spPr>
                </pic:pic>
              </a:graphicData>
            </a:graphic>
          </wp:inline>
        </w:drawing>
      </w:r>
    </w:p>
    <w:p w:rsidR="00C40323" w:rsidRDefault="00C40323">
      <w:pPr>
        <w:jc w:val="center"/>
        <w:textAlignment w:val="baseline"/>
        <w:rPr>
          <w:rFonts w:hint="eastAsia"/>
        </w:rPr>
      </w:pPr>
      <w:r>
        <w:rPr>
          <w:rFonts w:hint="eastAsia"/>
        </w:rPr>
        <w:t>注：</w:t>
      </w:r>
      <w:r>
        <w:rPr>
          <w:rFonts w:hint="eastAsia"/>
        </w:rPr>
        <w:t xml:space="preserve">ICMP </w:t>
      </w:r>
      <w:r>
        <w:rPr>
          <w:rFonts w:hint="eastAsia"/>
        </w:rPr>
        <w:t>网</w:t>
      </w:r>
      <w:proofErr w:type="gramStart"/>
      <w:r>
        <w:rPr>
          <w:rFonts w:hint="eastAsia"/>
        </w:rPr>
        <w:t>际控制</w:t>
      </w:r>
      <w:proofErr w:type="gramEnd"/>
      <w:r>
        <w:rPr>
          <w:rFonts w:hint="eastAsia"/>
        </w:rPr>
        <w:t>报文协议</w:t>
      </w:r>
    </w:p>
    <w:p w:rsidR="00C40323" w:rsidRDefault="00C40323">
      <w:pPr>
        <w:jc w:val="center"/>
        <w:textAlignment w:val="baseline"/>
      </w:pPr>
    </w:p>
    <w:p w:rsidR="00C40323" w:rsidRDefault="00C40323" w:rsidP="00C40323">
      <w:pPr>
        <w:numPr>
          <w:ilvl w:val="0"/>
          <w:numId w:val="68"/>
        </w:numPr>
        <w:jc w:val="left"/>
        <w:textAlignment w:val="baseline"/>
        <w:rPr>
          <w:rFonts w:hint="eastAsia"/>
          <w:b/>
          <w:color w:val="0000FF"/>
          <w:sz w:val="28"/>
        </w:rPr>
      </w:pPr>
      <w:r>
        <w:rPr>
          <w:rFonts w:hint="eastAsia"/>
          <w:b/>
          <w:color w:val="0000FF"/>
          <w:sz w:val="28"/>
        </w:rPr>
        <w:t>网络互相连接起来要使用一些中间设备</w:t>
      </w:r>
      <w:r>
        <w:rPr>
          <w:rFonts w:hint="eastAsia"/>
          <w:b/>
          <w:color w:val="0000FF"/>
          <w:sz w:val="28"/>
        </w:rPr>
        <w:t xml:space="preserve"> </w:t>
      </w:r>
    </w:p>
    <w:p w:rsidR="00C40323" w:rsidRDefault="00C40323">
      <w:pPr>
        <w:ind w:firstLine="420"/>
        <w:jc w:val="left"/>
        <w:textAlignment w:val="baseline"/>
        <w:rPr>
          <w:rFonts w:hint="eastAsia"/>
        </w:rPr>
      </w:pPr>
      <w:r>
        <w:rPr>
          <w:rFonts w:hint="eastAsia"/>
        </w:rPr>
        <w:t>中间设备又称为中间系统或中继</w:t>
      </w:r>
      <w:r>
        <w:rPr>
          <w:rFonts w:hint="eastAsia"/>
        </w:rPr>
        <w:t>(relay)</w:t>
      </w:r>
      <w:r>
        <w:rPr>
          <w:rFonts w:hint="eastAsia"/>
        </w:rPr>
        <w:t>系统。</w:t>
      </w:r>
    </w:p>
    <w:p w:rsidR="00C40323" w:rsidRDefault="00C40323" w:rsidP="00C40323">
      <w:pPr>
        <w:numPr>
          <w:ilvl w:val="0"/>
          <w:numId w:val="69"/>
        </w:numPr>
        <w:tabs>
          <w:tab w:val="left" w:pos="420"/>
        </w:tabs>
        <w:ind w:left="0" w:firstLine="420"/>
        <w:jc w:val="left"/>
        <w:textAlignment w:val="baseline"/>
        <w:rPr>
          <w:rFonts w:hint="eastAsia"/>
        </w:rPr>
      </w:pPr>
      <w:r>
        <w:rPr>
          <w:rFonts w:hint="eastAsia"/>
          <w:color w:val="FF0000"/>
        </w:rPr>
        <w:t>物理层</w:t>
      </w:r>
      <w:r>
        <w:rPr>
          <w:rFonts w:hint="eastAsia"/>
        </w:rPr>
        <w:t>中继系统：</w:t>
      </w:r>
      <w:r>
        <w:rPr>
          <w:rFonts w:hint="eastAsia"/>
          <w:color w:val="FF0000"/>
        </w:rPr>
        <w:t>转发器</w:t>
      </w:r>
      <w:r>
        <w:rPr>
          <w:rFonts w:hint="eastAsia"/>
          <w:color w:val="FF0000"/>
        </w:rPr>
        <w:t>(repeater)</w:t>
      </w:r>
      <w:r>
        <w:rPr>
          <w:rFonts w:hint="eastAsia"/>
          <w:color w:val="FF0000"/>
        </w:rPr>
        <w:t>、中继器。</w:t>
      </w:r>
    </w:p>
    <w:p w:rsidR="00C40323" w:rsidRDefault="00C40323" w:rsidP="00C40323">
      <w:pPr>
        <w:numPr>
          <w:ilvl w:val="0"/>
          <w:numId w:val="69"/>
        </w:numPr>
        <w:tabs>
          <w:tab w:val="left" w:pos="420"/>
        </w:tabs>
        <w:ind w:left="0" w:firstLine="420"/>
        <w:jc w:val="left"/>
        <w:textAlignment w:val="baseline"/>
        <w:rPr>
          <w:rFonts w:hint="eastAsia"/>
        </w:rPr>
      </w:pPr>
      <w:r>
        <w:rPr>
          <w:rFonts w:hint="eastAsia"/>
          <w:color w:val="FF0000"/>
        </w:rPr>
        <w:t>数据链路层</w:t>
      </w:r>
      <w:r>
        <w:rPr>
          <w:rFonts w:hint="eastAsia"/>
        </w:rPr>
        <w:t>中继系统：</w:t>
      </w:r>
      <w:r>
        <w:rPr>
          <w:rFonts w:hint="eastAsia"/>
          <w:color w:val="FF0000"/>
        </w:rPr>
        <w:t>网桥</w:t>
      </w:r>
      <w:r>
        <w:rPr>
          <w:rFonts w:hint="eastAsia"/>
        </w:rPr>
        <w:t>或</w:t>
      </w:r>
      <w:r>
        <w:rPr>
          <w:rFonts w:hint="eastAsia"/>
          <w:color w:val="FF0000"/>
        </w:rPr>
        <w:t>桥接器</w:t>
      </w:r>
      <w:r>
        <w:rPr>
          <w:rFonts w:hint="eastAsia"/>
          <w:color w:val="FF0000"/>
        </w:rPr>
        <w:t>(bridge)</w:t>
      </w:r>
      <w:r>
        <w:rPr>
          <w:rFonts w:hint="eastAsia"/>
        </w:rPr>
        <w:t>。</w:t>
      </w:r>
    </w:p>
    <w:p w:rsidR="00C40323" w:rsidRDefault="00C40323" w:rsidP="00C40323">
      <w:pPr>
        <w:numPr>
          <w:ilvl w:val="0"/>
          <w:numId w:val="69"/>
        </w:numPr>
        <w:tabs>
          <w:tab w:val="left" w:pos="420"/>
        </w:tabs>
        <w:ind w:left="0" w:firstLine="420"/>
        <w:jc w:val="left"/>
        <w:textAlignment w:val="baseline"/>
        <w:rPr>
          <w:rFonts w:hint="eastAsia"/>
        </w:rPr>
      </w:pPr>
      <w:r>
        <w:rPr>
          <w:rFonts w:hint="eastAsia"/>
          <w:color w:val="FF0000"/>
        </w:rPr>
        <w:t>网络层</w:t>
      </w:r>
      <w:r>
        <w:rPr>
          <w:rFonts w:hint="eastAsia"/>
        </w:rPr>
        <w:t>中继系统：</w:t>
      </w:r>
      <w:r>
        <w:rPr>
          <w:rFonts w:hint="eastAsia"/>
          <w:color w:val="FF0000"/>
        </w:rPr>
        <w:t>路由器</w:t>
      </w:r>
      <w:r>
        <w:rPr>
          <w:rFonts w:hint="eastAsia"/>
          <w:color w:val="FF0000"/>
        </w:rPr>
        <w:t>(router)</w:t>
      </w:r>
      <w:r>
        <w:rPr>
          <w:rFonts w:hint="eastAsia"/>
        </w:rPr>
        <w:t>。</w:t>
      </w:r>
    </w:p>
    <w:p w:rsidR="00C40323" w:rsidRDefault="00C40323" w:rsidP="00C40323">
      <w:pPr>
        <w:numPr>
          <w:ilvl w:val="0"/>
          <w:numId w:val="69"/>
        </w:numPr>
        <w:tabs>
          <w:tab w:val="left" w:pos="420"/>
        </w:tabs>
        <w:ind w:left="0" w:firstLine="420"/>
        <w:jc w:val="left"/>
        <w:textAlignment w:val="baseline"/>
        <w:rPr>
          <w:rFonts w:hint="eastAsia"/>
        </w:rPr>
      </w:pPr>
      <w:r>
        <w:rPr>
          <w:rFonts w:hint="eastAsia"/>
        </w:rPr>
        <w:t>网桥和路由器的混合物：桥路器</w:t>
      </w:r>
      <w:r>
        <w:rPr>
          <w:rFonts w:hint="eastAsia"/>
        </w:rPr>
        <w:t>(brouter)</w:t>
      </w:r>
      <w:r>
        <w:rPr>
          <w:rFonts w:hint="eastAsia"/>
        </w:rPr>
        <w:t>。</w:t>
      </w:r>
    </w:p>
    <w:p w:rsidR="00C40323" w:rsidRDefault="00C40323" w:rsidP="00C40323">
      <w:pPr>
        <w:numPr>
          <w:ilvl w:val="0"/>
          <w:numId w:val="69"/>
        </w:numPr>
        <w:tabs>
          <w:tab w:val="left" w:pos="420"/>
        </w:tabs>
        <w:ind w:left="0" w:firstLine="420"/>
        <w:jc w:val="left"/>
        <w:textAlignment w:val="baseline"/>
        <w:rPr>
          <w:rFonts w:hint="eastAsia"/>
        </w:rPr>
      </w:pPr>
      <w:r>
        <w:rPr>
          <w:rFonts w:hint="eastAsia"/>
          <w:color w:val="FF0000"/>
        </w:rPr>
        <w:t>网络层以上</w:t>
      </w:r>
      <w:r>
        <w:rPr>
          <w:rFonts w:hint="eastAsia"/>
        </w:rPr>
        <w:t>的中继系统：</w:t>
      </w:r>
      <w:r>
        <w:rPr>
          <w:rFonts w:hint="eastAsia"/>
          <w:color w:val="FF0000"/>
        </w:rPr>
        <w:t>网关</w:t>
      </w:r>
      <w:r>
        <w:rPr>
          <w:rFonts w:hint="eastAsia"/>
          <w:color w:val="FF0000"/>
        </w:rPr>
        <w:t>(gateway)</w:t>
      </w:r>
      <w:r>
        <w:rPr>
          <w:rFonts w:hint="eastAsia"/>
        </w:rPr>
        <w:t>。</w:t>
      </w:r>
      <w:r>
        <w:rPr>
          <w:rFonts w:hint="eastAsia"/>
        </w:rPr>
        <w:t xml:space="preserve"> </w:t>
      </w:r>
    </w:p>
    <w:p w:rsidR="00C40323" w:rsidRDefault="00C40323">
      <w:pPr>
        <w:jc w:val="left"/>
        <w:textAlignment w:val="baseline"/>
        <w:rPr>
          <w:rFonts w:hint="eastAsia"/>
        </w:rPr>
      </w:pPr>
      <w:r>
        <w:rPr>
          <w:rFonts w:hint="eastAsia"/>
          <w:b/>
          <w:color w:val="0000FF"/>
          <w:sz w:val="28"/>
        </w:rPr>
        <w:t>十六、网络互连使用路由器</w:t>
      </w:r>
    </w:p>
    <w:p w:rsidR="00C40323" w:rsidRDefault="00C40323" w:rsidP="00C40323">
      <w:pPr>
        <w:numPr>
          <w:ilvl w:val="0"/>
          <w:numId w:val="69"/>
        </w:numPr>
        <w:tabs>
          <w:tab w:val="left" w:pos="420"/>
        </w:tabs>
        <w:ind w:left="0" w:firstLine="420"/>
        <w:jc w:val="left"/>
        <w:textAlignment w:val="baseline"/>
        <w:rPr>
          <w:rFonts w:hint="eastAsia"/>
        </w:rPr>
      </w:pPr>
      <w:r>
        <w:rPr>
          <w:rFonts w:hint="eastAsia"/>
        </w:rPr>
        <w:t>当中继系统是转发器或网桥时，一般并不称之为网络互连，因为这仅仅是把一个网络扩大了，而</w:t>
      </w:r>
      <w:r>
        <w:rPr>
          <w:rFonts w:hint="eastAsia"/>
        </w:rPr>
        <w:tab/>
      </w:r>
      <w:r>
        <w:rPr>
          <w:rFonts w:hint="eastAsia"/>
        </w:rPr>
        <w:tab/>
      </w:r>
      <w:r>
        <w:rPr>
          <w:rFonts w:hint="eastAsia"/>
        </w:rPr>
        <w:t>这</w:t>
      </w:r>
      <w:r>
        <w:rPr>
          <w:rFonts w:hint="eastAsia"/>
          <w:color w:val="FF0000"/>
        </w:rPr>
        <w:t>仍然是一个网络</w:t>
      </w:r>
      <w:r>
        <w:rPr>
          <w:rFonts w:hint="eastAsia"/>
        </w:rPr>
        <w:t>。</w:t>
      </w:r>
      <w:r>
        <w:rPr>
          <w:rFonts w:hint="eastAsia"/>
        </w:rPr>
        <w:t xml:space="preserve"> </w:t>
      </w:r>
    </w:p>
    <w:p w:rsidR="00C40323" w:rsidRDefault="00C40323" w:rsidP="00C40323">
      <w:pPr>
        <w:numPr>
          <w:ilvl w:val="0"/>
          <w:numId w:val="69"/>
        </w:numPr>
        <w:tabs>
          <w:tab w:val="left" w:pos="420"/>
        </w:tabs>
        <w:ind w:left="0" w:firstLine="420"/>
        <w:jc w:val="left"/>
        <w:textAlignment w:val="baseline"/>
        <w:rPr>
          <w:rFonts w:hint="eastAsia"/>
        </w:rPr>
      </w:pPr>
      <w:r>
        <w:rPr>
          <w:rFonts w:hint="eastAsia"/>
        </w:rPr>
        <w:t>网关由于比较复杂，目前使用得较少。</w:t>
      </w:r>
    </w:p>
    <w:p w:rsidR="00C40323" w:rsidRDefault="00C40323" w:rsidP="00C40323">
      <w:pPr>
        <w:numPr>
          <w:ilvl w:val="0"/>
          <w:numId w:val="69"/>
        </w:numPr>
        <w:tabs>
          <w:tab w:val="left" w:pos="420"/>
        </w:tabs>
        <w:ind w:left="0" w:firstLine="420"/>
        <w:jc w:val="left"/>
        <w:textAlignment w:val="baseline"/>
        <w:rPr>
          <w:rFonts w:hint="eastAsia"/>
        </w:rPr>
      </w:pPr>
      <w:r>
        <w:rPr>
          <w:rFonts w:hint="eastAsia"/>
          <w:color w:val="FF0000"/>
          <w:highlight w:val="yellow"/>
        </w:rPr>
        <w:t>互联网都是指用路由器进行互连的网络</w:t>
      </w:r>
      <w:r>
        <w:rPr>
          <w:rFonts w:hint="eastAsia"/>
        </w:rPr>
        <w:t>。</w:t>
      </w:r>
    </w:p>
    <w:p w:rsidR="00C40323" w:rsidRDefault="00C40323" w:rsidP="00C40323">
      <w:pPr>
        <w:numPr>
          <w:ilvl w:val="0"/>
          <w:numId w:val="69"/>
        </w:numPr>
        <w:tabs>
          <w:tab w:val="left" w:pos="420"/>
        </w:tabs>
        <w:ind w:left="0" w:firstLine="420"/>
        <w:jc w:val="left"/>
        <w:textAlignment w:val="baseline"/>
        <w:rPr>
          <w:rFonts w:hint="eastAsia"/>
        </w:rPr>
      </w:pPr>
      <w:r>
        <w:rPr>
          <w:rFonts w:hint="eastAsia"/>
        </w:rPr>
        <w:t>由于历史的原因，许多有关</w:t>
      </w:r>
      <w:r>
        <w:rPr>
          <w:rFonts w:hint="eastAsia"/>
        </w:rPr>
        <w:t xml:space="preserve"> TCP/IP </w:t>
      </w:r>
      <w:r>
        <w:rPr>
          <w:rFonts w:hint="eastAsia"/>
        </w:rPr>
        <w:t>的文献将网络层使用的</w:t>
      </w:r>
      <w:r>
        <w:rPr>
          <w:rFonts w:hint="eastAsia"/>
          <w:color w:val="FF0000"/>
        </w:rPr>
        <w:t>路由器称为网关</w:t>
      </w:r>
      <w:r>
        <w:rPr>
          <w:rFonts w:hint="eastAsia"/>
        </w:rPr>
        <w:t>。</w:t>
      </w:r>
      <w:r>
        <w:rPr>
          <w:rFonts w:hint="eastAsia"/>
        </w:rPr>
        <w:t xml:space="preserve">  </w:t>
      </w:r>
    </w:p>
    <w:p w:rsidR="00C40323" w:rsidRDefault="00C40323" w:rsidP="00C40323">
      <w:pPr>
        <w:numPr>
          <w:ilvl w:val="0"/>
          <w:numId w:val="70"/>
        </w:numPr>
        <w:tabs>
          <w:tab w:val="left" w:pos="420"/>
        </w:tabs>
        <w:ind w:firstLine="420"/>
        <w:jc w:val="left"/>
        <w:textAlignment w:val="baseline"/>
        <w:rPr>
          <w:rFonts w:hint="eastAsia"/>
        </w:rPr>
      </w:pPr>
      <w:r>
        <w:rPr>
          <w:rFonts w:hint="eastAsia"/>
        </w:rPr>
        <w:lastRenderedPageBreak/>
        <w:t>路由器总是具有</w:t>
      </w:r>
      <w:r>
        <w:rPr>
          <w:rFonts w:hint="eastAsia"/>
          <w:color w:val="FF0000"/>
        </w:rPr>
        <w:t>两个或两个以上</w:t>
      </w:r>
      <w:r>
        <w:rPr>
          <w:rFonts w:hint="eastAsia"/>
        </w:rPr>
        <w:t>的</w:t>
      </w:r>
      <w:r>
        <w:rPr>
          <w:rFonts w:hint="eastAsia"/>
        </w:rPr>
        <w:t xml:space="preserve"> IP </w:t>
      </w:r>
      <w:r>
        <w:rPr>
          <w:rFonts w:hint="eastAsia"/>
        </w:rPr>
        <w:t>地址。</w:t>
      </w:r>
    </w:p>
    <w:p w:rsidR="00C40323" w:rsidRDefault="00C40323" w:rsidP="00C40323">
      <w:pPr>
        <w:numPr>
          <w:ilvl w:val="0"/>
          <w:numId w:val="70"/>
        </w:numPr>
        <w:tabs>
          <w:tab w:val="left" w:pos="420"/>
        </w:tabs>
        <w:ind w:firstLine="420"/>
        <w:jc w:val="left"/>
        <w:textAlignment w:val="baseline"/>
        <w:rPr>
          <w:rFonts w:hint="eastAsia"/>
        </w:rPr>
      </w:pPr>
      <w:r>
        <w:rPr>
          <w:rFonts w:hint="eastAsia"/>
        </w:rPr>
        <w:t>路由器的每一个接口都有一个</w:t>
      </w:r>
      <w:r>
        <w:rPr>
          <w:rFonts w:hint="eastAsia"/>
          <w:color w:val="FF0000"/>
        </w:rPr>
        <w:t>不同网络号</w:t>
      </w:r>
      <w:r>
        <w:rPr>
          <w:rFonts w:hint="eastAsia"/>
        </w:rPr>
        <w:t>的</w:t>
      </w:r>
      <w:r>
        <w:rPr>
          <w:rFonts w:hint="eastAsia"/>
        </w:rPr>
        <w:t xml:space="preserve"> IP </w:t>
      </w:r>
      <w:r>
        <w:rPr>
          <w:rFonts w:hint="eastAsia"/>
        </w:rPr>
        <w:t>地址。</w:t>
      </w:r>
      <w:r>
        <w:rPr>
          <w:rFonts w:hint="eastAsia"/>
        </w:rPr>
        <w:t xml:space="preserve"> </w:t>
      </w:r>
    </w:p>
    <w:p w:rsidR="00C40323" w:rsidRDefault="00C40323" w:rsidP="00C40323">
      <w:pPr>
        <w:numPr>
          <w:ilvl w:val="0"/>
          <w:numId w:val="71"/>
        </w:numPr>
        <w:jc w:val="left"/>
        <w:textAlignment w:val="baseline"/>
        <w:rPr>
          <w:rFonts w:hint="eastAsia"/>
          <w:b/>
          <w:color w:val="0000FF"/>
          <w:sz w:val="28"/>
        </w:rPr>
      </w:pPr>
      <w:r>
        <w:rPr>
          <w:rFonts w:hint="eastAsia"/>
          <w:b/>
          <w:color w:val="0000FF"/>
          <w:sz w:val="28"/>
        </w:rPr>
        <w:t>分类</w:t>
      </w:r>
      <w:r>
        <w:rPr>
          <w:rFonts w:hint="eastAsia"/>
          <w:b/>
          <w:color w:val="0000FF"/>
          <w:sz w:val="28"/>
        </w:rPr>
        <w:t xml:space="preserve"> IP </w:t>
      </w:r>
      <w:r>
        <w:rPr>
          <w:rFonts w:hint="eastAsia"/>
          <w:b/>
          <w:color w:val="0000FF"/>
          <w:sz w:val="28"/>
        </w:rPr>
        <w:t>地址</w:t>
      </w:r>
      <w:r>
        <w:rPr>
          <w:rFonts w:hint="eastAsia"/>
          <w:b/>
          <w:color w:val="0000FF"/>
          <w:sz w:val="28"/>
        </w:rPr>
        <w:t xml:space="preserve"> </w:t>
      </w:r>
    </w:p>
    <w:p w:rsidR="00C40323" w:rsidRDefault="00C40323">
      <w:pPr>
        <w:ind w:firstLine="420"/>
        <w:jc w:val="left"/>
        <w:textAlignment w:val="baseline"/>
        <w:rPr>
          <w:rFonts w:hint="eastAsia"/>
        </w:rPr>
      </w:pPr>
      <w:r>
        <w:rPr>
          <w:rFonts w:hint="eastAsia"/>
        </w:rPr>
        <w:t>每一类地址都由两个固定长度的字段组成，其中一个字段是网络号</w:t>
      </w:r>
      <w:r>
        <w:rPr>
          <w:rFonts w:hint="eastAsia"/>
        </w:rPr>
        <w:t xml:space="preserve"> net-id</w:t>
      </w:r>
      <w:r>
        <w:rPr>
          <w:rFonts w:hint="eastAsia"/>
        </w:rPr>
        <w:t>，它标志主机（或路由器）所连接到的网络，而另一个字段则是主机号</w:t>
      </w:r>
      <w:r>
        <w:rPr>
          <w:rFonts w:hint="eastAsia"/>
        </w:rPr>
        <w:t xml:space="preserve"> host-id</w:t>
      </w:r>
      <w:r>
        <w:rPr>
          <w:rFonts w:hint="eastAsia"/>
        </w:rPr>
        <w:t>，它标志该主机（或路由器）。</w:t>
      </w:r>
    </w:p>
    <w:p w:rsidR="00C40323" w:rsidRDefault="00C40323">
      <w:pPr>
        <w:ind w:firstLine="420"/>
        <w:jc w:val="left"/>
        <w:textAlignment w:val="baseline"/>
        <w:rPr>
          <w:rFonts w:hint="eastAsia"/>
        </w:rPr>
      </w:pPr>
      <w:r>
        <w:rPr>
          <w:rFonts w:hint="eastAsia"/>
        </w:rPr>
        <w:t>两级的</w:t>
      </w:r>
      <w:r>
        <w:rPr>
          <w:rFonts w:hint="eastAsia"/>
        </w:rPr>
        <w:t xml:space="preserve"> IP </w:t>
      </w:r>
      <w:r>
        <w:rPr>
          <w:rFonts w:hint="eastAsia"/>
        </w:rPr>
        <w:t>地址可以记为：</w:t>
      </w:r>
      <w:r>
        <w:rPr>
          <w:rFonts w:hint="eastAsia"/>
        </w:rPr>
        <w:t xml:space="preserve">IP </w:t>
      </w:r>
      <w:r>
        <w:rPr>
          <w:rFonts w:hint="eastAsia"/>
        </w:rPr>
        <w:t>地址</w:t>
      </w:r>
      <w:r>
        <w:rPr>
          <w:rFonts w:hint="eastAsia"/>
        </w:rPr>
        <w:t xml:space="preserve"> ::= { &lt;</w:t>
      </w:r>
      <w:r>
        <w:rPr>
          <w:rFonts w:hint="eastAsia"/>
        </w:rPr>
        <w:t>网络号</w:t>
      </w:r>
      <w:r>
        <w:rPr>
          <w:rFonts w:hint="eastAsia"/>
        </w:rPr>
        <w:t>&gt;, &lt;</w:t>
      </w:r>
      <w:r>
        <w:rPr>
          <w:rFonts w:hint="eastAsia"/>
        </w:rPr>
        <w:t>主机号</w:t>
      </w:r>
      <w:r>
        <w:rPr>
          <w:rFonts w:hint="eastAsia"/>
        </w:rPr>
        <w:t xml:space="preserve">&gt;} </w:t>
      </w:r>
      <w:r>
        <w:rPr>
          <w:rFonts w:hint="eastAsia"/>
        </w:rPr>
        <w:t>，</w:t>
      </w:r>
      <w:r>
        <w:rPr>
          <w:rFonts w:hint="eastAsia"/>
        </w:rPr>
        <w:t xml:space="preserve"> ::= </w:t>
      </w:r>
      <w:r>
        <w:rPr>
          <w:rFonts w:hint="eastAsia"/>
        </w:rPr>
        <w:t>代表“定义为”</w:t>
      </w:r>
    </w:p>
    <w:p w:rsidR="00C40323" w:rsidRDefault="00041227">
      <w:pPr>
        <w:ind w:firstLine="420"/>
        <w:jc w:val="left"/>
        <w:textAlignment w:val="baseline"/>
      </w:pPr>
      <w:r>
        <w:rPr>
          <w:noProof/>
        </w:rPr>
        <w:drawing>
          <wp:inline distT="0" distB="0" distL="0" distR="0">
            <wp:extent cx="5486400" cy="3124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rsidR="00C40323" w:rsidRDefault="00C40323">
      <w:pPr>
        <w:jc w:val="center"/>
        <w:textAlignment w:val="baseline"/>
        <w:rPr>
          <w:rFonts w:hint="eastAsia"/>
        </w:rPr>
      </w:pPr>
      <w:r>
        <w:rPr>
          <w:rFonts w:hint="eastAsia"/>
        </w:rPr>
        <w:t xml:space="preserve">IP </w:t>
      </w:r>
      <w:r>
        <w:rPr>
          <w:rFonts w:hint="eastAsia"/>
        </w:rPr>
        <w:t>地址中的网络号字段和主机号字段</w:t>
      </w:r>
      <w:r>
        <w:rPr>
          <w:rFonts w:hint="eastAsia"/>
        </w:rPr>
        <w:t xml:space="preserve"> </w:t>
      </w:r>
    </w:p>
    <w:p w:rsidR="00C40323" w:rsidRDefault="00C40323">
      <w:pPr>
        <w:jc w:val="center"/>
        <w:textAlignment w:val="baseline"/>
        <w:rPr>
          <w:rFonts w:hint="eastAsia"/>
        </w:rPr>
      </w:pPr>
    </w:p>
    <w:p w:rsidR="00C40323" w:rsidRDefault="00C40323">
      <w:pPr>
        <w:jc w:val="left"/>
        <w:textAlignment w:val="baseline"/>
        <w:rPr>
          <w:rFonts w:hint="eastAsia"/>
        </w:rPr>
      </w:pPr>
      <w:r>
        <w:rPr>
          <w:rFonts w:hint="eastAsia"/>
          <w:b/>
          <w:sz w:val="24"/>
        </w:rPr>
        <w:t>常用的三种类别的</w:t>
      </w:r>
      <w:r>
        <w:rPr>
          <w:rFonts w:hint="eastAsia"/>
          <w:b/>
          <w:sz w:val="24"/>
        </w:rPr>
        <w:t xml:space="preserve"> IP </w:t>
      </w:r>
      <w:r>
        <w:rPr>
          <w:rFonts w:hint="eastAsia"/>
          <w:b/>
          <w:sz w:val="24"/>
        </w:rPr>
        <w:t>地址</w:t>
      </w:r>
    </w:p>
    <w:p w:rsidR="00C40323" w:rsidRDefault="00041227">
      <w:pPr>
        <w:jc w:val="left"/>
        <w:textAlignment w:val="baseline"/>
        <w:rPr>
          <w:rFonts w:hint="eastAsia"/>
        </w:rPr>
      </w:pPr>
      <w:r>
        <w:rPr>
          <w:noProof/>
        </w:rPr>
        <w:drawing>
          <wp:inline distT="0" distB="0" distL="0" distR="0">
            <wp:extent cx="5130800"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800" cy="1930400"/>
                    </a:xfrm>
                    <a:prstGeom prst="rect">
                      <a:avLst/>
                    </a:prstGeom>
                    <a:noFill/>
                    <a:ln>
                      <a:noFill/>
                    </a:ln>
                  </pic:spPr>
                </pic:pic>
              </a:graphicData>
            </a:graphic>
          </wp:inline>
        </w:drawing>
      </w:r>
    </w:p>
    <w:p w:rsidR="00C40323" w:rsidRDefault="00C40323">
      <w:pPr>
        <w:spacing w:afterLines="50" w:after="156"/>
        <w:textAlignment w:val="baseline"/>
        <w:rPr>
          <w:rFonts w:hint="eastAsia"/>
          <w:sz w:val="24"/>
        </w:rPr>
      </w:pPr>
    </w:p>
    <w:p w:rsidR="00C40323" w:rsidRDefault="00C40323">
      <w:pPr>
        <w:spacing w:afterLines="50" w:after="156"/>
        <w:textAlignment w:val="baseline"/>
        <w:rPr>
          <w:rFonts w:hint="eastAsia"/>
          <w:b/>
          <w:sz w:val="24"/>
        </w:rPr>
      </w:pPr>
      <w:r>
        <w:rPr>
          <w:rFonts w:hint="eastAsia"/>
          <w:b/>
          <w:sz w:val="24"/>
        </w:rPr>
        <w:t xml:space="preserve">IP </w:t>
      </w:r>
      <w:r>
        <w:rPr>
          <w:rFonts w:hint="eastAsia"/>
          <w:b/>
          <w:sz w:val="24"/>
        </w:rPr>
        <w:t>地址的一些重要特点</w:t>
      </w:r>
      <w:r>
        <w:rPr>
          <w:rFonts w:hint="eastAsia"/>
          <w:b/>
          <w:sz w:val="24"/>
        </w:rPr>
        <w:t xml:space="preserve"> </w:t>
      </w:r>
    </w:p>
    <w:p w:rsidR="00C40323" w:rsidRDefault="00C40323">
      <w:pPr>
        <w:spacing w:afterLines="50" w:after="156"/>
        <w:ind w:firstLine="420"/>
        <w:textAlignment w:val="baseline"/>
        <w:rPr>
          <w:rFonts w:hint="eastAsia"/>
        </w:rPr>
      </w:pPr>
      <w:r>
        <w:rPr>
          <w:rFonts w:hint="eastAsia"/>
        </w:rPr>
        <w:t xml:space="preserve">(1)  IP </w:t>
      </w:r>
      <w:r>
        <w:rPr>
          <w:rFonts w:hint="eastAsia"/>
        </w:rPr>
        <w:t>地址是一种分等级的地址结构</w:t>
      </w:r>
    </w:p>
    <w:p w:rsidR="00C40323" w:rsidRDefault="00C40323">
      <w:pPr>
        <w:spacing w:afterLines="50" w:after="156"/>
        <w:ind w:firstLine="420"/>
        <w:textAlignment w:val="baseline"/>
        <w:rPr>
          <w:rFonts w:hint="eastAsia"/>
        </w:rPr>
      </w:pPr>
      <w:r>
        <w:rPr>
          <w:rFonts w:hint="eastAsia"/>
        </w:rPr>
        <w:t xml:space="preserve">(2) </w:t>
      </w:r>
      <w:r>
        <w:rPr>
          <w:rFonts w:hint="eastAsia"/>
        </w:rPr>
        <w:t>实际上</w:t>
      </w:r>
      <w:r>
        <w:rPr>
          <w:rFonts w:hint="eastAsia"/>
        </w:rPr>
        <w:t xml:space="preserve"> IP </w:t>
      </w:r>
      <w:r>
        <w:rPr>
          <w:rFonts w:hint="eastAsia"/>
        </w:rPr>
        <w:t>地址是标志一个主机（或路由器）和一条链路的接口。</w:t>
      </w:r>
      <w:r>
        <w:rPr>
          <w:rFonts w:hint="eastAsia"/>
        </w:rPr>
        <w:t xml:space="preserve"> </w:t>
      </w:r>
    </w:p>
    <w:p w:rsidR="00C40323" w:rsidRDefault="00C40323" w:rsidP="00C40323">
      <w:pPr>
        <w:numPr>
          <w:ilvl w:val="0"/>
          <w:numId w:val="72"/>
        </w:numPr>
        <w:tabs>
          <w:tab w:val="left" w:pos="420"/>
        </w:tabs>
        <w:spacing w:afterLines="50" w:after="156"/>
        <w:ind w:firstLine="420"/>
        <w:textAlignment w:val="baseline"/>
        <w:rPr>
          <w:rFonts w:hint="eastAsia"/>
        </w:rPr>
      </w:pPr>
      <w:r>
        <w:rPr>
          <w:rFonts w:hint="eastAsia"/>
        </w:rPr>
        <w:t>当一个主机同时连接到两个网络上时，该主机就必须同时具有两个相应的</w:t>
      </w:r>
      <w:r>
        <w:rPr>
          <w:rFonts w:hint="eastAsia"/>
        </w:rPr>
        <w:t xml:space="preserve"> IP </w:t>
      </w:r>
      <w:r>
        <w:rPr>
          <w:rFonts w:hint="eastAsia"/>
        </w:rPr>
        <w:t>地址，其网络</w:t>
      </w:r>
      <w:r>
        <w:rPr>
          <w:rFonts w:hint="eastAsia"/>
        </w:rPr>
        <w:tab/>
      </w:r>
      <w:r>
        <w:rPr>
          <w:rFonts w:hint="eastAsia"/>
        </w:rPr>
        <w:tab/>
      </w:r>
      <w:r>
        <w:rPr>
          <w:rFonts w:hint="eastAsia"/>
        </w:rPr>
        <w:t>号</w:t>
      </w:r>
      <w:r>
        <w:rPr>
          <w:rFonts w:hint="eastAsia"/>
        </w:rPr>
        <w:t xml:space="preserve"> net-id </w:t>
      </w:r>
      <w:r>
        <w:rPr>
          <w:rFonts w:hint="eastAsia"/>
        </w:rPr>
        <w:t>必须是不同的。这种主机称为多归属主机</w:t>
      </w:r>
      <w:r>
        <w:rPr>
          <w:rFonts w:hint="eastAsia"/>
        </w:rPr>
        <w:t>(multihomed host)</w:t>
      </w:r>
      <w:r>
        <w:rPr>
          <w:rFonts w:hint="eastAsia"/>
        </w:rPr>
        <w:t>。</w:t>
      </w:r>
    </w:p>
    <w:p w:rsidR="00C40323" w:rsidRDefault="00C40323" w:rsidP="00C40323">
      <w:pPr>
        <w:numPr>
          <w:ilvl w:val="0"/>
          <w:numId w:val="72"/>
        </w:numPr>
        <w:tabs>
          <w:tab w:val="left" w:pos="420"/>
        </w:tabs>
        <w:spacing w:afterLines="50" w:after="156"/>
        <w:ind w:firstLine="420"/>
        <w:textAlignment w:val="baseline"/>
        <w:rPr>
          <w:rFonts w:hint="eastAsia"/>
        </w:rPr>
      </w:pPr>
      <w:r>
        <w:rPr>
          <w:rFonts w:hint="eastAsia"/>
        </w:rPr>
        <w:t>由于一个路由器至少应当连接到两个网络（这样它才能将</w:t>
      </w:r>
      <w:r>
        <w:rPr>
          <w:rFonts w:hint="eastAsia"/>
        </w:rPr>
        <w:t xml:space="preserve"> IP </w:t>
      </w:r>
      <w:r>
        <w:rPr>
          <w:rFonts w:hint="eastAsia"/>
        </w:rPr>
        <w:t>数据报从一个网络转发到另一</w:t>
      </w:r>
      <w:r>
        <w:rPr>
          <w:rFonts w:hint="eastAsia"/>
        </w:rPr>
        <w:tab/>
      </w:r>
      <w:r>
        <w:rPr>
          <w:rFonts w:hint="eastAsia"/>
        </w:rPr>
        <w:tab/>
      </w:r>
      <w:proofErr w:type="gramStart"/>
      <w:r>
        <w:rPr>
          <w:rFonts w:hint="eastAsia"/>
        </w:rPr>
        <w:t>个</w:t>
      </w:r>
      <w:proofErr w:type="gramEnd"/>
      <w:r>
        <w:rPr>
          <w:rFonts w:hint="eastAsia"/>
        </w:rPr>
        <w:t>网络），因此</w:t>
      </w:r>
      <w:r>
        <w:rPr>
          <w:rFonts w:hint="eastAsia"/>
          <w:color w:val="FF0000"/>
        </w:rPr>
        <w:t>一个路由器至少应当有两个不同的</w:t>
      </w:r>
      <w:r>
        <w:rPr>
          <w:rFonts w:hint="eastAsia"/>
          <w:color w:val="FF0000"/>
        </w:rPr>
        <w:t xml:space="preserve"> IP </w:t>
      </w:r>
      <w:r>
        <w:rPr>
          <w:rFonts w:hint="eastAsia"/>
          <w:color w:val="FF0000"/>
        </w:rPr>
        <w:t>地址</w:t>
      </w:r>
      <w:r>
        <w:rPr>
          <w:rFonts w:hint="eastAsia"/>
        </w:rPr>
        <w:t>。</w:t>
      </w:r>
    </w:p>
    <w:p w:rsidR="00C40323" w:rsidRDefault="00C40323">
      <w:pPr>
        <w:spacing w:afterLines="50" w:after="156"/>
        <w:ind w:firstLine="420"/>
        <w:textAlignment w:val="baseline"/>
        <w:rPr>
          <w:rFonts w:hint="eastAsia"/>
        </w:rPr>
      </w:pPr>
      <w:r>
        <w:rPr>
          <w:rFonts w:hint="eastAsia"/>
        </w:rPr>
        <w:lastRenderedPageBreak/>
        <w:t xml:space="preserve">(3) </w:t>
      </w:r>
      <w:r>
        <w:rPr>
          <w:rFonts w:hint="eastAsia"/>
        </w:rPr>
        <w:t>用转发器或</w:t>
      </w:r>
      <w:r>
        <w:rPr>
          <w:rFonts w:hint="eastAsia"/>
          <w:color w:val="FF0000"/>
        </w:rPr>
        <w:t>网桥连接</w:t>
      </w:r>
      <w:r>
        <w:rPr>
          <w:rFonts w:hint="eastAsia"/>
        </w:rPr>
        <w:t>起来的若干个局域网</w:t>
      </w:r>
      <w:r>
        <w:rPr>
          <w:rFonts w:hint="eastAsia"/>
          <w:color w:val="FF0000"/>
        </w:rPr>
        <w:t>仍为一个网络</w:t>
      </w:r>
      <w:r>
        <w:rPr>
          <w:rFonts w:hint="eastAsia"/>
        </w:rPr>
        <w:t>，因此这些局域网都具有同样的网络号</w:t>
      </w:r>
      <w:r>
        <w:rPr>
          <w:rFonts w:hint="eastAsia"/>
        </w:rPr>
        <w:t xml:space="preserve"> </w:t>
      </w:r>
      <w:r>
        <w:rPr>
          <w:rFonts w:hint="eastAsia"/>
        </w:rPr>
        <w:tab/>
      </w:r>
      <w:r>
        <w:rPr>
          <w:rFonts w:hint="eastAsia"/>
        </w:rPr>
        <w:tab/>
        <w:t>net-id</w:t>
      </w:r>
      <w:r>
        <w:rPr>
          <w:rFonts w:hint="eastAsia"/>
        </w:rPr>
        <w:t>。</w:t>
      </w:r>
    </w:p>
    <w:p w:rsidR="00C40323" w:rsidRDefault="00C40323">
      <w:pPr>
        <w:spacing w:afterLines="50" w:after="156"/>
        <w:ind w:firstLine="420"/>
        <w:textAlignment w:val="baseline"/>
        <w:rPr>
          <w:rFonts w:hint="eastAsia"/>
        </w:rPr>
      </w:pPr>
      <w:r>
        <w:rPr>
          <w:rFonts w:hint="eastAsia"/>
        </w:rPr>
        <w:t xml:space="preserve">(4) </w:t>
      </w:r>
      <w:r>
        <w:rPr>
          <w:rFonts w:hint="eastAsia"/>
        </w:rPr>
        <w:t>所有分配到网络号</w:t>
      </w:r>
      <w:r>
        <w:rPr>
          <w:rFonts w:hint="eastAsia"/>
        </w:rPr>
        <w:t xml:space="preserve"> net-id </w:t>
      </w:r>
      <w:r>
        <w:rPr>
          <w:rFonts w:hint="eastAsia"/>
        </w:rPr>
        <w:t>的网络，无论是范围很小的局域网，还是可能覆盖很大地理范围的广域</w:t>
      </w:r>
      <w:r>
        <w:rPr>
          <w:rFonts w:hint="eastAsia"/>
        </w:rPr>
        <w:tab/>
      </w:r>
      <w:r>
        <w:rPr>
          <w:rFonts w:hint="eastAsia"/>
        </w:rPr>
        <w:tab/>
      </w:r>
      <w:r>
        <w:rPr>
          <w:rFonts w:hint="eastAsia"/>
        </w:rPr>
        <w:t>网，都是平等的。</w:t>
      </w:r>
    </w:p>
    <w:p w:rsidR="00C40323" w:rsidRDefault="00C40323">
      <w:pPr>
        <w:spacing w:afterLines="50" w:after="156"/>
        <w:ind w:firstLine="420"/>
        <w:textAlignment w:val="baseline"/>
        <w:rPr>
          <w:rFonts w:hint="eastAsia"/>
        </w:rPr>
      </w:pPr>
    </w:p>
    <w:p w:rsidR="00C40323" w:rsidRDefault="00C40323">
      <w:pPr>
        <w:spacing w:afterLines="50" w:after="156"/>
        <w:textAlignment w:val="baseline"/>
        <w:rPr>
          <w:rFonts w:hint="eastAsia"/>
        </w:rPr>
      </w:pPr>
      <w:r>
        <w:rPr>
          <w:rFonts w:hint="eastAsia"/>
          <w:b/>
          <w:color w:val="0000FF"/>
          <w:sz w:val="28"/>
        </w:rPr>
        <w:t>十八、</w:t>
      </w:r>
      <w:r>
        <w:rPr>
          <w:rFonts w:hint="eastAsia"/>
          <w:b/>
          <w:color w:val="0000FF"/>
          <w:sz w:val="28"/>
        </w:rPr>
        <w:t xml:space="preserve">IP </w:t>
      </w:r>
      <w:r>
        <w:rPr>
          <w:rFonts w:hint="eastAsia"/>
          <w:b/>
          <w:color w:val="0000FF"/>
          <w:sz w:val="28"/>
        </w:rPr>
        <w:t>地址与硬件地址</w:t>
      </w:r>
      <w:r>
        <w:rPr>
          <w:rFonts w:hint="eastAsia"/>
          <w:b/>
          <w:color w:val="0000FF"/>
          <w:sz w:val="28"/>
        </w:rPr>
        <w:t xml:space="preserve"> </w:t>
      </w:r>
    </w:p>
    <w:p w:rsidR="00C40323" w:rsidRDefault="00C40323" w:rsidP="00C40323">
      <w:pPr>
        <w:numPr>
          <w:ilvl w:val="0"/>
          <w:numId w:val="72"/>
        </w:numPr>
        <w:tabs>
          <w:tab w:val="left" w:pos="420"/>
        </w:tabs>
        <w:spacing w:afterLines="50" w:after="156"/>
        <w:ind w:firstLine="420"/>
        <w:textAlignment w:val="baseline"/>
        <w:rPr>
          <w:rFonts w:hint="eastAsia"/>
        </w:rPr>
      </w:pPr>
      <w:r>
        <w:rPr>
          <w:rFonts w:hint="eastAsia"/>
        </w:rPr>
        <w:t>网络层及以上使用</w:t>
      </w:r>
      <w:r>
        <w:rPr>
          <w:rFonts w:hint="eastAsia"/>
        </w:rPr>
        <w:t xml:space="preserve"> IP </w:t>
      </w:r>
      <w:r>
        <w:rPr>
          <w:rFonts w:hint="eastAsia"/>
        </w:rPr>
        <w:t>地址</w:t>
      </w:r>
    </w:p>
    <w:p w:rsidR="00C40323" w:rsidRDefault="00C40323">
      <w:pPr>
        <w:spacing w:afterLines="50" w:after="156"/>
        <w:ind w:left="1260" w:firstLine="420"/>
        <w:textAlignment w:val="baseline"/>
        <w:rPr>
          <w:rFonts w:hint="eastAsia"/>
        </w:rPr>
      </w:pPr>
      <w:r>
        <w:rPr>
          <w:rFonts w:hint="eastAsia"/>
        </w:rPr>
        <w:t>路由器只根据目的站的</w:t>
      </w:r>
      <w:r>
        <w:rPr>
          <w:rFonts w:hint="eastAsia"/>
        </w:rPr>
        <w:t xml:space="preserve"> IP </w:t>
      </w:r>
      <w:r>
        <w:rPr>
          <w:rFonts w:hint="eastAsia"/>
        </w:rPr>
        <w:t>地址的</w:t>
      </w:r>
      <w:r>
        <w:rPr>
          <w:rFonts w:hint="eastAsia"/>
          <w:color w:val="FF0000"/>
        </w:rPr>
        <w:t>网络号</w:t>
      </w:r>
      <w:r>
        <w:rPr>
          <w:rFonts w:hint="eastAsia"/>
        </w:rPr>
        <w:t>进行路由选择</w:t>
      </w:r>
    </w:p>
    <w:p w:rsidR="00C40323" w:rsidRDefault="00C40323" w:rsidP="00C40323">
      <w:pPr>
        <w:numPr>
          <w:ilvl w:val="0"/>
          <w:numId w:val="72"/>
        </w:numPr>
        <w:tabs>
          <w:tab w:val="left" w:pos="420"/>
        </w:tabs>
        <w:spacing w:afterLines="50" w:after="156"/>
        <w:ind w:firstLine="420"/>
        <w:textAlignment w:val="baseline"/>
        <w:rPr>
          <w:rFonts w:hint="eastAsia"/>
          <w:b/>
        </w:rPr>
      </w:pPr>
      <w:r>
        <w:rPr>
          <w:rFonts w:hint="eastAsia"/>
        </w:rPr>
        <w:t>链路层及以下使用</w:t>
      </w:r>
      <w:r>
        <w:rPr>
          <w:rFonts w:hint="eastAsia"/>
        </w:rPr>
        <w:t>MAC</w:t>
      </w:r>
      <w:r>
        <w:rPr>
          <w:rFonts w:hint="eastAsia"/>
        </w:rPr>
        <w:t>地址</w:t>
      </w:r>
    </w:p>
    <w:p w:rsidR="00C40323" w:rsidRDefault="00C40323">
      <w:pPr>
        <w:spacing w:afterLines="50" w:after="156"/>
        <w:ind w:left="1260" w:firstLine="420"/>
        <w:textAlignment w:val="baseline"/>
        <w:rPr>
          <w:rFonts w:hint="eastAsia"/>
        </w:rPr>
      </w:pPr>
      <w:r>
        <w:rPr>
          <w:rFonts w:hint="eastAsia"/>
        </w:rPr>
        <w:t>在具体的物理网络的链路层只能看见</w:t>
      </w:r>
      <w:r>
        <w:rPr>
          <w:rFonts w:hint="eastAsia"/>
        </w:rPr>
        <w:t xml:space="preserve"> MAC </w:t>
      </w:r>
      <w:r>
        <w:rPr>
          <w:rFonts w:hint="eastAsia"/>
        </w:rPr>
        <w:t>帧而看不见</w:t>
      </w:r>
      <w:r>
        <w:rPr>
          <w:rFonts w:hint="eastAsia"/>
        </w:rPr>
        <w:t xml:space="preserve"> IP </w:t>
      </w:r>
      <w:r>
        <w:rPr>
          <w:rFonts w:hint="eastAsia"/>
        </w:rPr>
        <w:t>数据报</w:t>
      </w:r>
      <w:r>
        <w:rPr>
          <w:rFonts w:hint="eastAsia"/>
        </w:rPr>
        <w:t xml:space="preserve"> </w:t>
      </w:r>
    </w:p>
    <w:p w:rsidR="00C40323" w:rsidRDefault="00C40323" w:rsidP="00C40323">
      <w:pPr>
        <w:numPr>
          <w:ilvl w:val="0"/>
          <w:numId w:val="73"/>
        </w:numPr>
        <w:spacing w:afterLines="50" w:after="156"/>
        <w:textAlignment w:val="baseline"/>
        <w:rPr>
          <w:rFonts w:hint="eastAsia"/>
          <w:b/>
          <w:color w:val="0000FF"/>
          <w:sz w:val="28"/>
        </w:rPr>
      </w:pPr>
      <w:r>
        <w:rPr>
          <w:rFonts w:hint="eastAsia"/>
          <w:b/>
          <w:color w:val="0000FF"/>
          <w:sz w:val="28"/>
        </w:rPr>
        <w:t>地址解析协议</w:t>
      </w:r>
      <w:r>
        <w:rPr>
          <w:rFonts w:hint="eastAsia"/>
          <w:b/>
          <w:color w:val="0000FF"/>
          <w:sz w:val="28"/>
        </w:rPr>
        <w:t xml:space="preserve"> ARP </w:t>
      </w:r>
      <w:r>
        <w:rPr>
          <w:rFonts w:hint="eastAsia"/>
          <w:b/>
          <w:color w:val="0000FF"/>
          <w:sz w:val="28"/>
        </w:rPr>
        <w:t>和</w:t>
      </w:r>
      <w:proofErr w:type="gramStart"/>
      <w:r>
        <w:rPr>
          <w:rFonts w:hint="eastAsia"/>
          <w:b/>
          <w:color w:val="0000FF"/>
          <w:sz w:val="28"/>
        </w:rPr>
        <w:t>逆地址</w:t>
      </w:r>
      <w:proofErr w:type="gramEnd"/>
      <w:r>
        <w:rPr>
          <w:rFonts w:hint="eastAsia"/>
          <w:b/>
          <w:color w:val="0000FF"/>
          <w:sz w:val="28"/>
        </w:rPr>
        <w:t>解析协议</w:t>
      </w:r>
      <w:r>
        <w:rPr>
          <w:rFonts w:hint="eastAsia"/>
          <w:b/>
          <w:color w:val="0000FF"/>
          <w:sz w:val="28"/>
        </w:rPr>
        <w:t xml:space="preserve"> RARP</w:t>
      </w:r>
    </w:p>
    <w:p w:rsidR="00C40323" w:rsidRDefault="00C40323">
      <w:pPr>
        <w:widowControl/>
        <w:ind w:left="420" w:firstLine="420"/>
        <w:jc w:val="left"/>
        <w:rPr>
          <w:rFonts w:hint="eastAsia"/>
        </w:rPr>
      </w:pPr>
      <w:r>
        <w:rPr>
          <w:rFonts w:hint="eastAsia"/>
          <w:b/>
        </w:rPr>
        <w:t>1</w:t>
      </w:r>
      <w:r>
        <w:rPr>
          <w:rFonts w:hint="eastAsia"/>
          <w:b/>
        </w:rPr>
        <w:t>、</w:t>
      </w:r>
      <w:r>
        <w:rPr>
          <w:rFonts w:hint="eastAsia"/>
          <w:b/>
        </w:rPr>
        <w:t>ARP</w:t>
      </w:r>
    </w:p>
    <w:p w:rsidR="00C40323" w:rsidRDefault="00C40323">
      <w:pPr>
        <w:widowControl/>
        <w:ind w:left="420" w:firstLine="420"/>
        <w:jc w:val="left"/>
        <w:rPr>
          <w:rFonts w:hint="eastAsia"/>
        </w:rPr>
      </w:pPr>
      <w:r>
        <w:rPr>
          <w:rFonts w:hint="eastAsia"/>
        </w:rPr>
        <w:t>不管网络层使用的是什么协议，在实际网络的链路上传送数据帧时，最终还是必须使用硬件地址。</w:t>
      </w:r>
      <w:r>
        <w:rPr>
          <w:rFonts w:hint="eastAsia"/>
        </w:rPr>
        <w:t xml:space="preserve"> </w:t>
      </w:r>
    </w:p>
    <w:p w:rsidR="00C40323" w:rsidRDefault="00C40323">
      <w:pPr>
        <w:widowControl/>
        <w:ind w:left="420" w:firstLine="420"/>
        <w:jc w:val="left"/>
        <w:rPr>
          <w:rFonts w:hint="eastAsia"/>
        </w:rPr>
      </w:pPr>
      <w:r>
        <w:rPr>
          <w:rFonts w:hint="eastAsia"/>
        </w:rPr>
        <w:t>每一个主机都设有一个</w:t>
      </w:r>
      <w:r>
        <w:rPr>
          <w:rFonts w:hint="eastAsia"/>
        </w:rPr>
        <w:t xml:space="preserve"> ARP </w:t>
      </w:r>
      <w:r>
        <w:rPr>
          <w:rFonts w:hint="eastAsia"/>
        </w:rPr>
        <w:t>高速缓存</w:t>
      </w:r>
      <w:r>
        <w:rPr>
          <w:rFonts w:hint="eastAsia"/>
        </w:rPr>
        <w:t>(ARP cache)</w:t>
      </w:r>
      <w:r>
        <w:rPr>
          <w:rFonts w:hint="eastAsia"/>
        </w:rPr>
        <w:t>，里面有所在的局域网上的各主机和路由器的</w:t>
      </w:r>
      <w:r>
        <w:rPr>
          <w:rFonts w:hint="eastAsia"/>
        </w:rPr>
        <w:t xml:space="preserve"> IP </w:t>
      </w:r>
      <w:r>
        <w:rPr>
          <w:rFonts w:hint="eastAsia"/>
        </w:rPr>
        <w:t>地址到硬件地址的映射表。</w:t>
      </w:r>
    </w:p>
    <w:p w:rsidR="00C40323" w:rsidRDefault="00C40323">
      <w:pPr>
        <w:widowControl/>
        <w:ind w:left="420" w:firstLine="420"/>
        <w:jc w:val="left"/>
        <w:rPr>
          <w:rFonts w:hint="eastAsia"/>
        </w:rPr>
      </w:pPr>
      <w:r>
        <w:rPr>
          <w:rFonts w:hint="eastAsia"/>
        </w:rPr>
        <w:t>当主机</w:t>
      </w:r>
      <w:r>
        <w:rPr>
          <w:rFonts w:hint="eastAsia"/>
        </w:rPr>
        <w:t xml:space="preserve"> A </w:t>
      </w:r>
      <w:r>
        <w:rPr>
          <w:rFonts w:hint="eastAsia"/>
        </w:rPr>
        <w:t>欲向本局域网上的某个主机</w:t>
      </w:r>
      <w:r>
        <w:rPr>
          <w:rFonts w:hint="eastAsia"/>
        </w:rPr>
        <w:t xml:space="preserve"> B </w:t>
      </w:r>
      <w:r>
        <w:rPr>
          <w:rFonts w:hint="eastAsia"/>
        </w:rPr>
        <w:t>发送</w:t>
      </w:r>
      <w:r>
        <w:rPr>
          <w:rFonts w:hint="eastAsia"/>
        </w:rPr>
        <w:t xml:space="preserve"> IP </w:t>
      </w:r>
      <w:r>
        <w:rPr>
          <w:rFonts w:hint="eastAsia"/>
        </w:rPr>
        <w:t>数据报时，就先在其</w:t>
      </w:r>
      <w:r>
        <w:rPr>
          <w:rFonts w:hint="eastAsia"/>
        </w:rPr>
        <w:t xml:space="preserve"> ARP </w:t>
      </w:r>
      <w:r>
        <w:rPr>
          <w:rFonts w:hint="eastAsia"/>
        </w:rPr>
        <w:t>高速缓存中查看有无主机</w:t>
      </w:r>
      <w:r>
        <w:rPr>
          <w:rFonts w:hint="eastAsia"/>
        </w:rPr>
        <w:t xml:space="preserve"> B </w:t>
      </w:r>
      <w:r>
        <w:rPr>
          <w:rFonts w:hint="eastAsia"/>
        </w:rPr>
        <w:t>的</w:t>
      </w:r>
      <w:r>
        <w:rPr>
          <w:rFonts w:hint="eastAsia"/>
        </w:rPr>
        <w:t xml:space="preserve"> IP </w:t>
      </w:r>
      <w:r>
        <w:rPr>
          <w:rFonts w:hint="eastAsia"/>
        </w:rPr>
        <w:t>地址。如有，就可查出其对应的硬件地址，再将此硬件地址写入</w:t>
      </w:r>
      <w:r>
        <w:rPr>
          <w:rFonts w:hint="eastAsia"/>
        </w:rPr>
        <w:t xml:space="preserve"> MAC </w:t>
      </w:r>
      <w:r>
        <w:rPr>
          <w:rFonts w:hint="eastAsia"/>
        </w:rPr>
        <w:t>帧，然后通过局域网将该</w:t>
      </w:r>
      <w:r>
        <w:rPr>
          <w:rFonts w:hint="eastAsia"/>
        </w:rPr>
        <w:t xml:space="preserve"> MAC </w:t>
      </w:r>
      <w:r>
        <w:rPr>
          <w:rFonts w:hint="eastAsia"/>
        </w:rPr>
        <w:t>帧发往此硬件地址。</w:t>
      </w:r>
      <w:r>
        <w:rPr>
          <w:rFonts w:hint="eastAsia"/>
        </w:rPr>
        <w:t xml:space="preserve"> </w:t>
      </w:r>
    </w:p>
    <w:p w:rsidR="00C40323" w:rsidRDefault="00C40323">
      <w:pPr>
        <w:widowControl/>
        <w:ind w:left="420" w:firstLine="420"/>
        <w:jc w:val="left"/>
        <w:rPr>
          <w:rFonts w:hint="eastAsia"/>
        </w:rPr>
      </w:pPr>
      <w:r>
        <w:rPr>
          <w:rFonts w:hint="eastAsia"/>
        </w:rPr>
        <w:t xml:space="preserve">ARP </w:t>
      </w:r>
      <w:r>
        <w:rPr>
          <w:rFonts w:hint="eastAsia"/>
        </w:rPr>
        <w:t>是解决</w:t>
      </w:r>
      <w:r>
        <w:rPr>
          <w:rFonts w:hint="eastAsia"/>
          <w:color w:val="FF0000"/>
        </w:rPr>
        <w:t>同一个局域网</w:t>
      </w:r>
      <w:r>
        <w:rPr>
          <w:rFonts w:hint="eastAsia"/>
        </w:rPr>
        <w:t>上的主机或路由器的</w:t>
      </w:r>
      <w:r>
        <w:rPr>
          <w:rFonts w:hint="eastAsia"/>
        </w:rPr>
        <w:t xml:space="preserve"> IP </w:t>
      </w:r>
      <w:r>
        <w:rPr>
          <w:rFonts w:hint="eastAsia"/>
        </w:rPr>
        <w:t>地址和硬件地址的映射问题。</w:t>
      </w:r>
    </w:p>
    <w:p w:rsidR="00C40323" w:rsidRDefault="00C40323">
      <w:pPr>
        <w:widowControl/>
        <w:ind w:left="420" w:firstLine="420"/>
        <w:jc w:val="left"/>
        <w:rPr>
          <w:rFonts w:hint="eastAsia"/>
        </w:rPr>
      </w:pPr>
      <w:r>
        <w:rPr>
          <w:rFonts w:hint="eastAsia"/>
        </w:rPr>
        <w:t>如果所要找的主机和</w:t>
      </w:r>
      <w:proofErr w:type="gramStart"/>
      <w:r>
        <w:rPr>
          <w:rFonts w:hint="eastAsia"/>
        </w:rPr>
        <w:t>源主机</w:t>
      </w:r>
      <w:proofErr w:type="gramEnd"/>
      <w:r>
        <w:rPr>
          <w:rFonts w:hint="eastAsia"/>
        </w:rPr>
        <w:t>不在同一个局域网上，那么就要通过</w:t>
      </w:r>
      <w:r>
        <w:rPr>
          <w:rFonts w:hint="eastAsia"/>
        </w:rPr>
        <w:t xml:space="preserve"> ARP </w:t>
      </w:r>
      <w:r>
        <w:rPr>
          <w:rFonts w:hint="eastAsia"/>
        </w:rPr>
        <w:t>找到一个位于本局域网上的某个路由器的硬件地址，然后把分组发送给这个路由器，让这个路由器把分组转发给下一个网络。剩下的工作就由下一个网络来做。</w:t>
      </w:r>
    </w:p>
    <w:p w:rsidR="00C40323" w:rsidRDefault="00C40323">
      <w:pPr>
        <w:spacing w:afterLines="50" w:after="156"/>
        <w:ind w:left="420" w:firstLine="420"/>
        <w:textAlignment w:val="baseline"/>
        <w:rPr>
          <w:rFonts w:hint="eastAsia"/>
        </w:rPr>
      </w:pPr>
      <w:r>
        <w:rPr>
          <w:rFonts w:hint="eastAsia"/>
        </w:rPr>
        <w:t>2</w:t>
      </w:r>
      <w:r>
        <w:rPr>
          <w:rFonts w:hint="eastAsia"/>
          <w:b/>
        </w:rPr>
        <w:t>、</w:t>
      </w:r>
      <w:r>
        <w:rPr>
          <w:rFonts w:hint="eastAsia"/>
          <w:b/>
        </w:rPr>
        <w:t>RARP</w:t>
      </w:r>
    </w:p>
    <w:p w:rsidR="00C40323" w:rsidRDefault="00C40323">
      <w:pPr>
        <w:spacing w:afterLines="50" w:after="156"/>
        <w:ind w:left="420" w:firstLine="420"/>
        <w:textAlignment w:val="baseline"/>
        <w:rPr>
          <w:rFonts w:hint="eastAsia"/>
        </w:rPr>
      </w:pPr>
      <w:r>
        <w:rPr>
          <w:rFonts w:hint="eastAsia"/>
        </w:rPr>
        <w:t>逆地址解析协议</w:t>
      </w:r>
      <w:r>
        <w:rPr>
          <w:rFonts w:hint="eastAsia"/>
        </w:rPr>
        <w:t xml:space="preserve"> RARP </w:t>
      </w:r>
      <w:r>
        <w:rPr>
          <w:rFonts w:hint="eastAsia"/>
        </w:rPr>
        <w:t>使只知道自己硬件地址的主机能够知道其</w:t>
      </w:r>
      <w:r>
        <w:rPr>
          <w:rFonts w:hint="eastAsia"/>
        </w:rPr>
        <w:t xml:space="preserve"> IP </w:t>
      </w:r>
      <w:r>
        <w:rPr>
          <w:rFonts w:hint="eastAsia"/>
        </w:rPr>
        <w:t>地址。</w:t>
      </w:r>
    </w:p>
    <w:p w:rsidR="00C40323" w:rsidRDefault="00C40323">
      <w:pPr>
        <w:spacing w:afterLines="50" w:after="156"/>
        <w:ind w:left="420" w:firstLine="420"/>
        <w:textAlignment w:val="baseline"/>
        <w:rPr>
          <w:rFonts w:hint="eastAsia"/>
          <w:b/>
          <w:color w:val="0000FF"/>
          <w:sz w:val="28"/>
        </w:rPr>
      </w:pPr>
      <w:r>
        <w:rPr>
          <w:rFonts w:hint="eastAsia"/>
        </w:rPr>
        <w:t>这种主机往往是无盘工作站。</w:t>
      </w:r>
      <w:r>
        <w:rPr>
          <w:rFonts w:hint="eastAsia"/>
        </w:rPr>
        <w:t xml:space="preserve"> </w:t>
      </w:r>
      <w:r>
        <w:rPr>
          <w:rFonts w:hint="eastAsia"/>
        </w:rPr>
        <w:t>因此</w:t>
      </w:r>
      <w:r>
        <w:rPr>
          <w:rFonts w:hint="eastAsia"/>
        </w:rPr>
        <w:t xml:space="preserve"> RARP</w:t>
      </w:r>
      <w:r>
        <w:rPr>
          <w:rFonts w:hint="eastAsia"/>
        </w:rPr>
        <w:t>协议目前已很少使用。</w:t>
      </w:r>
    </w:p>
    <w:p w:rsidR="00C40323" w:rsidRDefault="00C40323">
      <w:pPr>
        <w:spacing w:afterLines="50" w:after="156"/>
        <w:textAlignment w:val="baseline"/>
        <w:rPr>
          <w:rFonts w:hint="eastAsia"/>
        </w:rPr>
      </w:pPr>
      <w:r>
        <w:rPr>
          <w:rFonts w:hint="eastAsia"/>
          <w:b/>
          <w:color w:val="0000FF"/>
          <w:sz w:val="28"/>
        </w:rPr>
        <w:t>二十、查找路由表</w:t>
      </w:r>
    </w:p>
    <w:p w:rsidR="00C40323" w:rsidRDefault="00C40323">
      <w:pPr>
        <w:spacing w:afterLines="50" w:after="156"/>
        <w:ind w:firstLine="420"/>
        <w:textAlignment w:val="baseline"/>
        <w:rPr>
          <w:rFonts w:hint="eastAsia"/>
          <w:sz w:val="22"/>
        </w:rPr>
      </w:pPr>
      <w:r>
        <w:rPr>
          <w:rFonts w:hint="eastAsia"/>
        </w:rPr>
        <w:t xml:space="preserve">  </w:t>
      </w:r>
      <w:r>
        <w:rPr>
          <w:rFonts w:hint="eastAsia"/>
        </w:rPr>
        <w:t>在路由表中，对每一条路由，最主要的是（</w:t>
      </w:r>
      <w:r>
        <w:rPr>
          <w:rFonts w:hint="eastAsia"/>
          <w:color w:val="FF0000"/>
        </w:rPr>
        <w:t>目的网络地址</w:t>
      </w:r>
      <w:r>
        <w:rPr>
          <w:rFonts w:hint="eastAsia"/>
        </w:rPr>
        <w:t>，</w:t>
      </w:r>
      <w:r>
        <w:rPr>
          <w:rFonts w:hint="eastAsia"/>
          <w:color w:val="FF0000"/>
        </w:rPr>
        <w:t>下一跳地址</w:t>
      </w:r>
      <w:r>
        <w:rPr>
          <w:rFonts w:hint="eastAsia"/>
        </w:rPr>
        <w:t>）</w:t>
      </w:r>
      <w:r>
        <w:rPr>
          <w:rFonts w:hint="eastAsia"/>
          <w:sz w:val="22"/>
        </w:rPr>
        <w:t>.</w:t>
      </w:r>
    </w:p>
    <w:p w:rsidR="00C40323" w:rsidRDefault="00C40323">
      <w:pPr>
        <w:spacing w:afterLines="50" w:after="156"/>
        <w:ind w:firstLine="420"/>
        <w:textAlignment w:val="baseline"/>
        <w:rPr>
          <w:rFonts w:hint="eastAsia"/>
          <w:sz w:val="22"/>
        </w:rPr>
      </w:pPr>
      <w:r>
        <w:rPr>
          <w:rFonts w:hint="eastAsia"/>
          <w:sz w:val="22"/>
          <w:highlight w:val="yellow"/>
        </w:rPr>
        <w:t>根据目的网络地址就能确定下一跳路由器</w:t>
      </w:r>
      <w:r>
        <w:rPr>
          <w:rFonts w:hint="eastAsia"/>
          <w:sz w:val="22"/>
        </w:rPr>
        <w:t>，这样做的结果是：</w:t>
      </w:r>
    </w:p>
    <w:p w:rsidR="00C40323" w:rsidRDefault="00C40323" w:rsidP="00C40323">
      <w:pPr>
        <w:numPr>
          <w:ilvl w:val="0"/>
          <w:numId w:val="74"/>
        </w:numPr>
        <w:tabs>
          <w:tab w:val="left" w:pos="840"/>
        </w:tabs>
        <w:spacing w:afterLines="50" w:after="156"/>
        <w:ind w:left="840"/>
        <w:textAlignment w:val="baseline"/>
        <w:rPr>
          <w:rFonts w:hint="eastAsia"/>
          <w:sz w:val="22"/>
        </w:rPr>
      </w:pPr>
      <w:r>
        <w:rPr>
          <w:rFonts w:hint="eastAsia"/>
          <w:sz w:val="22"/>
        </w:rPr>
        <w:t xml:space="preserve">IP </w:t>
      </w:r>
      <w:r>
        <w:rPr>
          <w:rFonts w:hint="eastAsia"/>
          <w:sz w:val="22"/>
        </w:rPr>
        <w:t>数据报最终一定可以找到目的主机所在目的网络上的路由器（可能要通过多次的间接交付）。</w:t>
      </w:r>
    </w:p>
    <w:p w:rsidR="00C40323" w:rsidRDefault="00C40323" w:rsidP="00C40323">
      <w:pPr>
        <w:numPr>
          <w:ilvl w:val="0"/>
          <w:numId w:val="74"/>
        </w:numPr>
        <w:tabs>
          <w:tab w:val="left" w:pos="840"/>
        </w:tabs>
        <w:spacing w:afterLines="50" w:after="156"/>
        <w:ind w:left="840"/>
        <w:textAlignment w:val="baseline"/>
        <w:rPr>
          <w:rFonts w:hint="eastAsia"/>
          <w:sz w:val="22"/>
        </w:rPr>
      </w:pPr>
      <w:r>
        <w:rPr>
          <w:rFonts w:hint="eastAsia"/>
          <w:sz w:val="22"/>
        </w:rPr>
        <w:t>只有到达最后一个路由器时，才试图向目的主机进行直接交付。</w:t>
      </w:r>
      <w:r>
        <w:rPr>
          <w:rFonts w:hint="eastAsia"/>
          <w:sz w:val="22"/>
        </w:rPr>
        <w:t xml:space="preserve"> </w:t>
      </w:r>
    </w:p>
    <w:p w:rsidR="00C40323" w:rsidRDefault="00C40323">
      <w:pPr>
        <w:spacing w:afterLines="50" w:after="156"/>
        <w:textAlignment w:val="baseline"/>
        <w:rPr>
          <w:rFonts w:hint="eastAsia"/>
          <w:sz w:val="22"/>
        </w:rPr>
      </w:pPr>
      <w:r>
        <w:rPr>
          <w:rFonts w:hint="eastAsia"/>
          <w:b/>
          <w:color w:val="0000FF"/>
          <w:sz w:val="28"/>
        </w:rPr>
        <w:t>二十一、划分子网</w:t>
      </w:r>
      <w:r>
        <w:rPr>
          <w:rFonts w:hint="eastAsia"/>
          <w:b/>
          <w:color w:val="0000FF"/>
          <w:sz w:val="28"/>
        </w:rPr>
        <w:t xml:space="preserve">(subnetting) </w:t>
      </w:r>
    </w:p>
    <w:p w:rsidR="00C40323" w:rsidRDefault="00C40323">
      <w:pPr>
        <w:spacing w:afterLines="50" w:after="156"/>
        <w:ind w:firstLine="420"/>
        <w:textAlignment w:val="baseline"/>
        <w:rPr>
          <w:rFonts w:hint="eastAsia"/>
          <w:sz w:val="22"/>
        </w:rPr>
      </w:pPr>
      <w:r>
        <w:rPr>
          <w:rFonts w:hint="eastAsia"/>
          <w:sz w:val="22"/>
        </w:rPr>
        <w:lastRenderedPageBreak/>
        <w:t>从</w:t>
      </w:r>
      <w:r>
        <w:rPr>
          <w:rFonts w:hint="eastAsia"/>
          <w:sz w:val="22"/>
        </w:rPr>
        <w:t xml:space="preserve"> 1985 </w:t>
      </w:r>
      <w:r>
        <w:rPr>
          <w:rFonts w:hint="eastAsia"/>
          <w:sz w:val="22"/>
        </w:rPr>
        <w:t>年起在</w:t>
      </w:r>
      <w:r>
        <w:rPr>
          <w:rFonts w:hint="eastAsia"/>
          <w:sz w:val="22"/>
        </w:rPr>
        <w:t xml:space="preserve"> IP </w:t>
      </w:r>
      <w:r>
        <w:rPr>
          <w:rFonts w:hint="eastAsia"/>
          <w:sz w:val="22"/>
        </w:rPr>
        <w:t>地址中又增加了一个“子网号字段”，使两级的</w:t>
      </w:r>
      <w:r>
        <w:rPr>
          <w:rFonts w:hint="eastAsia"/>
          <w:sz w:val="22"/>
        </w:rPr>
        <w:t xml:space="preserve"> IP </w:t>
      </w:r>
      <w:r>
        <w:rPr>
          <w:rFonts w:hint="eastAsia"/>
          <w:sz w:val="22"/>
        </w:rPr>
        <w:t>地址变成为</w:t>
      </w:r>
      <w:r>
        <w:rPr>
          <w:rFonts w:hint="eastAsia"/>
          <w:color w:val="FF0000"/>
          <w:sz w:val="22"/>
        </w:rPr>
        <w:t>三级的</w:t>
      </w:r>
      <w:r>
        <w:rPr>
          <w:rFonts w:hint="eastAsia"/>
          <w:color w:val="FF0000"/>
          <w:sz w:val="22"/>
        </w:rPr>
        <w:t xml:space="preserve"> IP </w:t>
      </w:r>
      <w:r>
        <w:rPr>
          <w:rFonts w:hint="eastAsia"/>
          <w:color w:val="FF0000"/>
          <w:sz w:val="22"/>
        </w:rPr>
        <w:t>地址</w:t>
      </w:r>
      <w:r>
        <w:rPr>
          <w:rFonts w:hint="eastAsia"/>
          <w:sz w:val="22"/>
        </w:rPr>
        <w:t>。这种做法</w:t>
      </w:r>
      <w:proofErr w:type="gramStart"/>
      <w:r>
        <w:rPr>
          <w:rFonts w:hint="eastAsia"/>
          <w:sz w:val="22"/>
        </w:rPr>
        <w:t>叫作</w:t>
      </w:r>
      <w:proofErr w:type="gramEnd"/>
      <w:r>
        <w:rPr>
          <w:rFonts w:hint="eastAsia"/>
          <w:sz w:val="22"/>
        </w:rPr>
        <w:t>划分子网</w:t>
      </w:r>
      <w:r>
        <w:rPr>
          <w:rFonts w:hint="eastAsia"/>
          <w:sz w:val="22"/>
        </w:rPr>
        <w:t xml:space="preserve">(subnetting) </w:t>
      </w:r>
      <w:r>
        <w:rPr>
          <w:rFonts w:hint="eastAsia"/>
          <w:sz w:val="22"/>
        </w:rPr>
        <w:t>。划分子网已成为因特网的正式标准协议。</w:t>
      </w:r>
      <w:r>
        <w:rPr>
          <w:rFonts w:hint="eastAsia"/>
          <w:sz w:val="22"/>
        </w:rPr>
        <w:t xml:space="preserve"> </w:t>
      </w:r>
    </w:p>
    <w:p w:rsidR="00C40323" w:rsidRDefault="00C40323" w:rsidP="00C40323">
      <w:pPr>
        <w:numPr>
          <w:ilvl w:val="0"/>
          <w:numId w:val="75"/>
        </w:numPr>
        <w:tabs>
          <w:tab w:val="left" w:pos="420"/>
        </w:tabs>
        <w:spacing w:afterLines="50" w:after="156"/>
        <w:ind w:firstLine="420"/>
        <w:textAlignment w:val="baseline"/>
        <w:rPr>
          <w:rFonts w:hint="eastAsia"/>
          <w:sz w:val="22"/>
        </w:rPr>
      </w:pPr>
      <w:r>
        <w:rPr>
          <w:rFonts w:hint="eastAsia"/>
          <w:sz w:val="22"/>
        </w:rPr>
        <w:t>划分子网纯属一个</w:t>
      </w:r>
      <w:r>
        <w:rPr>
          <w:rFonts w:hint="eastAsia"/>
          <w:color w:val="FF0000"/>
          <w:sz w:val="22"/>
        </w:rPr>
        <w:t>单位内部的事情</w:t>
      </w:r>
      <w:r>
        <w:rPr>
          <w:rFonts w:hint="eastAsia"/>
          <w:sz w:val="22"/>
        </w:rPr>
        <w:t>。单位对外仍然表现为没有划分子网的网络。</w:t>
      </w:r>
    </w:p>
    <w:p w:rsidR="00C40323" w:rsidRDefault="00C40323" w:rsidP="00C40323">
      <w:pPr>
        <w:numPr>
          <w:ilvl w:val="0"/>
          <w:numId w:val="75"/>
        </w:numPr>
        <w:tabs>
          <w:tab w:val="left" w:pos="420"/>
        </w:tabs>
        <w:spacing w:afterLines="50" w:after="156"/>
        <w:ind w:firstLine="420"/>
        <w:textAlignment w:val="baseline"/>
        <w:rPr>
          <w:rFonts w:hint="eastAsia"/>
          <w:sz w:val="22"/>
        </w:rPr>
      </w:pPr>
      <w:r>
        <w:rPr>
          <w:rFonts w:hint="eastAsia"/>
          <w:sz w:val="22"/>
        </w:rPr>
        <w:t>从主机号</w:t>
      </w:r>
      <w:r>
        <w:rPr>
          <w:rFonts w:hint="eastAsia"/>
          <w:color w:val="FF0000"/>
          <w:sz w:val="22"/>
        </w:rPr>
        <w:t>借用若干个位</w:t>
      </w:r>
      <w:r>
        <w:rPr>
          <w:rFonts w:hint="eastAsia"/>
          <w:sz w:val="22"/>
        </w:rPr>
        <w:t>作为</w:t>
      </w:r>
      <w:r>
        <w:rPr>
          <w:rFonts w:hint="eastAsia"/>
          <w:color w:val="FF0000"/>
          <w:sz w:val="22"/>
        </w:rPr>
        <w:t>子网号</w:t>
      </w:r>
      <w:r>
        <w:rPr>
          <w:rFonts w:hint="eastAsia"/>
          <w:color w:val="FF0000"/>
          <w:sz w:val="22"/>
        </w:rPr>
        <w:t xml:space="preserve"> subnet-id</w:t>
      </w:r>
      <w:r>
        <w:rPr>
          <w:rFonts w:hint="eastAsia"/>
          <w:sz w:val="22"/>
        </w:rPr>
        <w:t>，而主机号</w:t>
      </w:r>
      <w:r>
        <w:rPr>
          <w:rFonts w:hint="eastAsia"/>
          <w:sz w:val="22"/>
        </w:rPr>
        <w:t xml:space="preserve"> host-id </w:t>
      </w:r>
      <w:r>
        <w:rPr>
          <w:rFonts w:hint="eastAsia"/>
          <w:sz w:val="22"/>
        </w:rPr>
        <w:t>也就相应减少了若干个</w:t>
      </w:r>
      <w:r>
        <w:rPr>
          <w:rFonts w:hint="eastAsia"/>
          <w:sz w:val="22"/>
        </w:rPr>
        <w:tab/>
      </w:r>
      <w:r>
        <w:rPr>
          <w:rFonts w:hint="eastAsia"/>
          <w:sz w:val="22"/>
        </w:rPr>
        <w:tab/>
      </w:r>
      <w:r>
        <w:rPr>
          <w:rFonts w:hint="eastAsia"/>
          <w:sz w:val="22"/>
        </w:rPr>
        <w:t>位。</w:t>
      </w:r>
    </w:p>
    <w:p w:rsidR="00C40323" w:rsidRDefault="00C40323" w:rsidP="00C40323">
      <w:pPr>
        <w:numPr>
          <w:ilvl w:val="0"/>
          <w:numId w:val="75"/>
        </w:numPr>
        <w:tabs>
          <w:tab w:val="left" w:pos="420"/>
        </w:tabs>
        <w:spacing w:afterLines="50" w:after="156"/>
        <w:ind w:firstLine="420"/>
        <w:textAlignment w:val="baseline"/>
        <w:rPr>
          <w:rFonts w:hint="eastAsia"/>
          <w:sz w:val="22"/>
        </w:rPr>
      </w:pPr>
      <w:r>
        <w:rPr>
          <w:rFonts w:hint="eastAsia"/>
          <w:sz w:val="22"/>
        </w:rPr>
        <w:t>IP</w:t>
      </w:r>
      <w:r>
        <w:rPr>
          <w:rFonts w:hint="eastAsia"/>
          <w:sz w:val="22"/>
        </w:rPr>
        <w:t>地址</w:t>
      </w:r>
      <w:r>
        <w:rPr>
          <w:rFonts w:hint="eastAsia"/>
          <w:sz w:val="22"/>
        </w:rPr>
        <w:t xml:space="preserve"> ::= {&lt;</w:t>
      </w:r>
      <w:r>
        <w:rPr>
          <w:rFonts w:hint="eastAsia"/>
          <w:sz w:val="22"/>
        </w:rPr>
        <w:t>网络号</w:t>
      </w:r>
      <w:r>
        <w:rPr>
          <w:rFonts w:hint="eastAsia"/>
          <w:sz w:val="22"/>
        </w:rPr>
        <w:t>&gt;, &lt;</w:t>
      </w:r>
      <w:r>
        <w:rPr>
          <w:rFonts w:hint="eastAsia"/>
          <w:sz w:val="22"/>
        </w:rPr>
        <w:t>子网号</w:t>
      </w:r>
      <w:r>
        <w:rPr>
          <w:rFonts w:hint="eastAsia"/>
          <w:sz w:val="22"/>
        </w:rPr>
        <w:t>&gt;, &lt;</w:t>
      </w:r>
      <w:r>
        <w:rPr>
          <w:rFonts w:hint="eastAsia"/>
          <w:sz w:val="22"/>
        </w:rPr>
        <w:t>主机号</w:t>
      </w:r>
      <w:r>
        <w:rPr>
          <w:rFonts w:hint="eastAsia"/>
          <w:sz w:val="22"/>
        </w:rPr>
        <w:t>&gt;}</w:t>
      </w:r>
    </w:p>
    <w:p w:rsidR="00C40323" w:rsidRDefault="00C40323" w:rsidP="00C40323">
      <w:pPr>
        <w:numPr>
          <w:ilvl w:val="0"/>
          <w:numId w:val="75"/>
        </w:numPr>
        <w:tabs>
          <w:tab w:val="left" w:pos="420"/>
        </w:tabs>
        <w:spacing w:afterLines="50" w:after="156"/>
        <w:ind w:firstLine="420"/>
        <w:textAlignment w:val="baseline"/>
        <w:rPr>
          <w:rFonts w:hint="eastAsia"/>
          <w:sz w:val="22"/>
        </w:rPr>
      </w:pPr>
      <w:r>
        <w:rPr>
          <w:rFonts w:hint="eastAsia"/>
          <w:sz w:val="22"/>
        </w:rPr>
        <w:t>凡是从其他网络发送给本单位某个主机的</w:t>
      </w:r>
      <w:r>
        <w:rPr>
          <w:rFonts w:hint="eastAsia"/>
          <w:sz w:val="22"/>
        </w:rPr>
        <w:t xml:space="preserve"> IP </w:t>
      </w:r>
      <w:r>
        <w:rPr>
          <w:rFonts w:hint="eastAsia"/>
          <w:sz w:val="22"/>
        </w:rPr>
        <w:t>数据报，仍然是根据</w:t>
      </w:r>
      <w:r>
        <w:rPr>
          <w:rFonts w:hint="eastAsia"/>
          <w:sz w:val="22"/>
        </w:rPr>
        <w:t xml:space="preserve"> IP </w:t>
      </w:r>
      <w:r>
        <w:rPr>
          <w:rFonts w:hint="eastAsia"/>
          <w:sz w:val="22"/>
        </w:rPr>
        <w:t>数据报的</w:t>
      </w:r>
      <w:proofErr w:type="gramStart"/>
      <w:r>
        <w:rPr>
          <w:rFonts w:hint="eastAsia"/>
          <w:sz w:val="22"/>
        </w:rPr>
        <w:t>目的网</w:t>
      </w:r>
      <w:proofErr w:type="gramEnd"/>
      <w:r>
        <w:rPr>
          <w:rFonts w:hint="eastAsia"/>
          <w:sz w:val="22"/>
        </w:rPr>
        <w:tab/>
      </w:r>
      <w:r>
        <w:rPr>
          <w:rFonts w:hint="eastAsia"/>
          <w:sz w:val="22"/>
        </w:rPr>
        <w:tab/>
      </w:r>
      <w:r>
        <w:rPr>
          <w:rFonts w:hint="eastAsia"/>
          <w:sz w:val="22"/>
        </w:rPr>
        <w:t>络号</w:t>
      </w:r>
      <w:r>
        <w:rPr>
          <w:rFonts w:hint="eastAsia"/>
          <w:sz w:val="22"/>
        </w:rPr>
        <w:t xml:space="preserve"> net-id</w:t>
      </w:r>
      <w:r>
        <w:rPr>
          <w:rFonts w:hint="eastAsia"/>
          <w:sz w:val="22"/>
        </w:rPr>
        <w:t>，先找到连接在本单位网络上的路由器。</w:t>
      </w:r>
    </w:p>
    <w:p w:rsidR="00C40323" w:rsidRDefault="00C40323" w:rsidP="00C40323">
      <w:pPr>
        <w:numPr>
          <w:ilvl w:val="0"/>
          <w:numId w:val="75"/>
        </w:numPr>
        <w:tabs>
          <w:tab w:val="left" w:pos="420"/>
        </w:tabs>
        <w:spacing w:afterLines="50" w:after="156"/>
        <w:ind w:firstLine="420"/>
        <w:textAlignment w:val="baseline"/>
        <w:rPr>
          <w:rFonts w:hint="eastAsia"/>
          <w:sz w:val="22"/>
        </w:rPr>
      </w:pPr>
      <w:r>
        <w:rPr>
          <w:rFonts w:hint="eastAsia"/>
          <w:sz w:val="22"/>
        </w:rPr>
        <w:t>然后此路由器在收到</w:t>
      </w:r>
      <w:r>
        <w:rPr>
          <w:rFonts w:hint="eastAsia"/>
          <w:sz w:val="22"/>
        </w:rPr>
        <w:t xml:space="preserve"> IP </w:t>
      </w:r>
      <w:r>
        <w:rPr>
          <w:rFonts w:hint="eastAsia"/>
          <w:sz w:val="22"/>
        </w:rPr>
        <w:t>数据报后，再</w:t>
      </w:r>
      <w:proofErr w:type="gramStart"/>
      <w:r>
        <w:rPr>
          <w:rFonts w:hint="eastAsia"/>
          <w:sz w:val="22"/>
        </w:rPr>
        <w:t>按目的</w:t>
      </w:r>
      <w:proofErr w:type="gramEnd"/>
      <w:r>
        <w:rPr>
          <w:rFonts w:hint="eastAsia"/>
          <w:sz w:val="22"/>
        </w:rPr>
        <w:t>网络号</w:t>
      </w:r>
      <w:r>
        <w:rPr>
          <w:rFonts w:hint="eastAsia"/>
          <w:sz w:val="22"/>
        </w:rPr>
        <w:t xml:space="preserve"> net-id </w:t>
      </w:r>
      <w:r>
        <w:rPr>
          <w:rFonts w:hint="eastAsia"/>
          <w:sz w:val="22"/>
        </w:rPr>
        <w:t>和子网号</w:t>
      </w:r>
      <w:r>
        <w:rPr>
          <w:rFonts w:hint="eastAsia"/>
          <w:sz w:val="22"/>
        </w:rPr>
        <w:t xml:space="preserve"> subnet-id </w:t>
      </w:r>
      <w:r>
        <w:rPr>
          <w:rFonts w:hint="eastAsia"/>
          <w:sz w:val="22"/>
        </w:rPr>
        <w:t>找到目</w:t>
      </w:r>
      <w:r>
        <w:rPr>
          <w:rFonts w:hint="eastAsia"/>
          <w:sz w:val="22"/>
        </w:rPr>
        <w:tab/>
      </w:r>
      <w:r>
        <w:rPr>
          <w:rFonts w:hint="eastAsia"/>
          <w:sz w:val="22"/>
        </w:rPr>
        <w:tab/>
      </w:r>
      <w:r>
        <w:rPr>
          <w:rFonts w:hint="eastAsia"/>
          <w:sz w:val="22"/>
        </w:rPr>
        <w:t>的子网。</w:t>
      </w:r>
    </w:p>
    <w:p w:rsidR="00C40323" w:rsidRDefault="00C40323" w:rsidP="00C40323">
      <w:pPr>
        <w:numPr>
          <w:ilvl w:val="0"/>
          <w:numId w:val="75"/>
        </w:numPr>
        <w:tabs>
          <w:tab w:val="left" w:pos="420"/>
        </w:tabs>
        <w:spacing w:afterLines="50" w:after="156"/>
        <w:ind w:firstLine="420"/>
        <w:textAlignment w:val="baseline"/>
        <w:rPr>
          <w:rFonts w:hint="eastAsia"/>
          <w:sz w:val="22"/>
        </w:rPr>
      </w:pPr>
      <w:r>
        <w:rPr>
          <w:rFonts w:hint="eastAsia"/>
          <w:sz w:val="22"/>
        </w:rPr>
        <w:t>最后就将</w:t>
      </w:r>
      <w:r>
        <w:rPr>
          <w:rFonts w:hint="eastAsia"/>
          <w:sz w:val="22"/>
        </w:rPr>
        <w:t xml:space="preserve"> IP </w:t>
      </w:r>
      <w:r>
        <w:rPr>
          <w:rFonts w:hint="eastAsia"/>
          <w:sz w:val="22"/>
        </w:rPr>
        <w:t>数据报直接交付目的主机。</w:t>
      </w:r>
      <w:r>
        <w:rPr>
          <w:rFonts w:hint="eastAsia"/>
          <w:sz w:val="22"/>
        </w:rPr>
        <w:t xml:space="preserve"> </w:t>
      </w:r>
    </w:p>
    <w:p w:rsidR="00C40323" w:rsidRDefault="00C40323">
      <w:pPr>
        <w:spacing w:afterLines="50" w:after="156"/>
        <w:ind w:firstLine="420"/>
        <w:textAlignment w:val="baseline"/>
        <w:rPr>
          <w:rFonts w:hint="eastAsia"/>
          <w:sz w:val="22"/>
        </w:rPr>
      </w:pPr>
    </w:p>
    <w:p w:rsidR="00C40323" w:rsidRDefault="00C40323">
      <w:pPr>
        <w:spacing w:afterLines="50" w:after="156"/>
        <w:ind w:firstLine="420"/>
        <w:textAlignment w:val="baseline"/>
        <w:rPr>
          <w:rFonts w:hint="eastAsia"/>
          <w:b/>
          <w:sz w:val="24"/>
        </w:rPr>
      </w:pPr>
      <w:r>
        <w:rPr>
          <w:rFonts w:hint="eastAsia"/>
          <w:b/>
          <w:sz w:val="24"/>
        </w:rPr>
        <w:t>子网掩码</w:t>
      </w:r>
    </w:p>
    <w:p w:rsidR="00C40323" w:rsidRDefault="00C40323" w:rsidP="00C40323">
      <w:pPr>
        <w:numPr>
          <w:ilvl w:val="0"/>
          <w:numId w:val="74"/>
        </w:numPr>
        <w:tabs>
          <w:tab w:val="left" w:pos="840"/>
        </w:tabs>
        <w:spacing w:afterLines="50" w:after="156"/>
        <w:ind w:firstLine="0"/>
        <w:textAlignment w:val="baseline"/>
        <w:rPr>
          <w:rFonts w:hint="eastAsia"/>
        </w:rPr>
      </w:pPr>
      <w:r>
        <w:rPr>
          <w:rFonts w:hint="eastAsia"/>
        </w:rPr>
        <w:t>从一个</w:t>
      </w:r>
      <w:r>
        <w:rPr>
          <w:rFonts w:hint="eastAsia"/>
        </w:rPr>
        <w:t xml:space="preserve"> IP </w:t>
      </w:r>
      <w:r>
        <w:rPr>
          <w:rFonts w:hint="eastAsia"/>
        </w:rPr>
        <w:t>数据报的首部并</w:t>
      </w:r>
      <w:r>
        <w:rPr>
          <w:rFonts w:hint="eastAsia"/>
          <w:color w:val="FF0000"/>
        </w:rPr>
        <w:t>无法判断</w:t>
      </w:r>
      <w:r>
        <w:rPr>
          <w:rFonts w:hint="eastAsia"/>
        </w:rPr>
        <w:t>源主机或目的主机所连接的网络是否进行了子网划分。</w:t>
      </w:r>
    </w:p>
    <w:p w:rsidR="00C40323" w:rsidRDefault="00C40323" w:rsidP="00C40323">
      <w:pPr>
        <w:numPr>
          <w:ilvl w:val="0"/>
          <w:numId w:val="74"/>
        </w:numPr>
        <w:tabs>
          <w:tab w:val="left" w:pos="840"/>
        </w:tabs>
        <w:spacing w:afterLines="50" w:after="156"/>
        <w:ind w:firstLine="0"/>
        <w:textAlignment w:val="baseline"/>
        <w:rPr>
          <w:rFonts w:hint="eastAsia"/>
          <w:b/>
          <w:sz w:val="24"/>
        </w:rPr>
      </w:pPr>
      <w:r>
        <w:rPr>
          <w:rFonts w:hint="eastAsia"/>
        </w:rPr>
        <w:t>使用</w:t>
      </w:r>
      <w:r>
        <w:rPr>
          <w:rFonts w:hint="eastAsia"/>
          <w:color w:val="FF0000"/>
        </w:rPr>
        <w:t>子网掩码</w:t>
      </w:r>
      <w:r>
        <w:rPr>
          <w:rFonts w:hint="eastAsia"/>
          <w:color w:val="FF0000"/>
        </w:rPr>
        <w:t>(subnet mask)</w:t>
      </w:r>
      <w:r>
        <w:rPr>
          <w:rFonts w:hint="eastAsia"/>
        </w:rPr>
        <w:t>可以找出</w:t>
      </w:r>
      <w:r>
        <w:rPr>
          <w:rFonts w:hint="eastAsia"/>
        </w:rPr>
        <w:t xml:space="preserve"> IP </w:t>
      </w:r>
      <w:r>
        <w:rPr>
          <w:rFonts w:hint="eastAsia"/>
        </w:rPr>
        <w:t>地址中的子网部分。</w:t>
      </w:r>
      <w:r>
        <w:rPr>
          <w:rFonts w:hint="eastAsia"/>
        </w:rPr>
        <w:t xml:space="preserve"> </w:t>
      </w:r>
    </w:p>
    <w:p w:rsidR="00C40323" w:rsidRDefault="00041227">
      <w:pPr>
        <w:spacing w:afterLines="50" w:after="156"/>
        <w:jc w:val="center"/>
        <w:textAlignment w:val="baseline"/>
        <w:rPr>
          <w:rFonts w:hint="eastAsia"/>
        </w:rPr>
      </w:pPr>
      <w:r>
        <w:rPr>
          <w:noProof/>
        </w:rPr>
        <w:drawing>
          <wp:inline distT="0" distB="0" distL="0" distR="0">
            <wp:extent cx="4171950" cy="2146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214630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 xml:space="preserve">IP </w:t>
      </w:r>
      <w:r>
        <w:rPr>
          <w:rFonts w:hint="eastAsia"/>
        </w:rPr>
        <w:t>地址的各字段和子网掩码</w:t>
      </w:r>
      <w:r>
        <w:rPr>
          <w:rFonts w:hint="eastAsia"/>
        </w:rPr>
        <w:t xml:space="preserve"> </w:t>
      </w:r>
    </w:p>
    <w:p w:rsidR="00C40323" w:rsidRDefault="00041227">
      <w:pPr>
        <w:spacing w:afterLines="50" w:after="156"/>
        <w:jc w:val="center"/>
        <w:textAlignment w:val="baseline"/>
      </w:pPr>
      <w:r>
        <w:rPr>
          <w:noProof/>
        </w:rPr>
        <w:lastRenderedPageBreak/>
        <w:drawing>
          <wp:inline distT="0" distB="0" distL="0" distR="0">
            <wp:extent cx="4591050" cy="2673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050" cy="267335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默认子网掩码</w:t>
      </w:r>
    </w:p>
    <w:p w:rsidR="00C40323" w:rsidRDefault="00C40323">
      <w:pPr>
        <w:spacing w:afterLines="50" w:after="156"/>
        <w:ind w:firstLine="420"/>
        <w:textAlignment w:val="baseline"/>
        <w:rPr>
          <w:rFonts w:hint="eastAsia"/>
          <w:b/>
          <w:sz w:val="24"/>
        </w:rPr>
      </w:pPr>
    </w:p>
    <w:p w:rsidR="00C40323" w:rsidRDefault="00C40323">
      <w:pPr>
        <w:spacing w:afterLines="50" w:after="156"/>
        <w:ind w:firstLine="420"/>
        <w:textAlignment w:val="baseline"/>
        <w:rPr>
          <w:rFonts w:hint="eastAsia"/>
          <w:b/>
          <w:sz w:val="24"/>
        </w:rPr>
      </w:pPr>
    </w:p>
    <w:p w:rsidR="00C40323" w:rsidRDefault="00C40323">
      <w:pPr>
        <w:spacing w:afterLines="50" w:after="156"/>
        <w:ind w:firstLine="420"/>
        <w:textAlignment w:val="baseline"/>
        <w:rPr>
          <w:rFonts w:hint="eastAsia"/>
          <w:b/>
          <w:sz w:val="24"/>
        </w:rPr>
      </w:pPr>
      <w:r>
        <w:rPr>
          <w:rFonts w:hint="eastAsia"/>
          <w:b/>
          <w:color w:val="0000FF"/>
          <w:sz w:val="28"/>
        </w:rPr>
        <w:t>二十二、因特网的路由选择协议</w:t>
      </w:r>
    </w:p>
    <w:p w:rsidR="00C40323" w:rsidRDefault="00C40323" w:rsidP="00C40323">
      <w:pPr>
        <w:numPr>
          <w:ilvl w:val="0"/>
          <w:numId w:val="76"/>
        </w:numPr>
        <w:spacing w:afterLines="50" w:after="156"/>
        <w:ind w:leftChars="304" w:left="1060" w:hangingChars="175" w:hanging="422"/>
        <w:textAlignment w:val="baseline"/>
        <w:rPr>
          <w:rFonts w:hint="eastAsia"/>
          <w:b/>
          <w:sz w:val="24"/>
        </w:rPr>
      </w:pPr>
      <w:r>
        <w:rPr>
          <w:rFonts w:hint="eastAsia"/>
          <w:b/>
          <w:sz w:val="24"/>
        </w:rPr>
        <w:t>有关路由选择协议的几个基本概念</w:t>
      </w:r>
      <w:r>
        <w:rPr>
          <w:rFonts w:hint="eastAsia"/>
          <w:b/>
          <w:sz w:val="24"/>
        </w:rPr>
        <w:t>:</w:t>
      </w:r>
    </w:p>
    <w:p w:rsidR="00C40323" w:rsidRDefault="00C40323">
      <w:pPr>
        <w:spacing w:afterLines="50" w:after="156"/>
        <w:ind w:left="638"/>
        <w:textAlignment w:val="baseline"/>
        <w:rPr>
          <w:rFonts w:hint="eastAsia"/>
          <w:b/>
          <w:sz w:val="24"/>
        </w:rPr>
      </w:pPr>
      <w:r>
        <w:rPr>
          <w:rFonts w:hint="eastAsia"/>
          <w:b/>
          <w:sz w:val="24"/>
        </w:rPr>
        <w:t xml:space="preserve"> </w:t>
      </w:r>
      <w:r>
        <w:rPr>
          <w:rFonts w:hint="eastAsia"/>
          <w:b/>
        </w:rPr>
        <w:t xml:space="preserve">   1) </w:t>
      </w:r>
      <w:r>
        <w:rPr>
          <w:rFonts w:hint="eastAsia"/>
          <w:b/>
        </w:rPr>
        <w:t>理想的路由算法</w:t>
      </w:r>
    </w:p>
    <w:p w:rsidR="00C40323" w:rsidRDefault="00C40323" w:rsidP="00C40323">
      <w:pPr>
        <w:numPr>
          <w:ilvl w:val="0"/>
          <w:numId w:val="74"/>
        </w:numPr>
        <w:tabs>
          <w:tab w:val="left" w:pos="840"/>
        </w:tabs>
        <w:spacing w:afterLines="50" w:after="156"/>
        <w:ind w:leftChars="503" w:left="1056" w:firstLineChars="85" w:firstLine="178"/>
        <w:textAlignment w:val="baseline"/>
        <w:rPr>
          <w:rFonts w:hint="eastAsia"/>
        </w:rPr>
      </w:pPr>
      <w:r>
        <w:rPr>
          <w:rFonts w:hint="eastAsia"/>
        </w:rPr>
        <w:t>算法必须是正确的和完整的。</w:t>
      </w:r>
      <w:r>
        <w:rPr>
          <w:rFonts w:hint="eastAsia"/>
        </w:rPr>
        <w:t xml:space="preserve"> </w:t>
      </w:r>
    </w:p>
    <w:p w:rsidR="00C40323" w:rsidRDefault="00C40323" w:rsidP="00C40323">
      <w:pPr>
        <w:numPr>
          <w:ilvl w:val="0"/>
          <w:numId w:val="74"/>
        </w:numPr>
        <w:tabs>
          <w:tab w:val="left" w:pos="840"/>
        </w:tabs>
        <w:spacing w:afterLines="50" w:after="156"/>
        <w:ind w:leftChars="503" w:left="1056" w:firstLineChars="85" w:firstLine="178"/>
        <w:textAlignment w:val="baseline"/>
        <w:rPr>
          <w:rFonts w:hint="eastAsia"/>
        </w:rPr>
      </w:pPr>
      <w:r>
        <w:rPr>
          <w:rFonts w:hint="eastAsia"/>
        </w:rPr>
        <w:t>算法在计算上应简单。</w:t>
      </w:r>
      <w:r>
        <w:rPr>
          <w:rFonts w:hint="eastAsia"/>
        </w:rPr>
        <w:t xml:space="preserve"> </w:t>
      </w:r>
    </w:p>
    <w:p w:rsidR="00C40323" w:rsidRDefault="00C40323" w:rsidP="00C40323">
      <w:pPr>
        <w:numPr>
          <w:ilvl w:val="0"/>
          <w:numId w:val="74"/>
        </w:numPr>
        <w:tabs>
          <w:tab w:val="left" w:pos="840"/>
        </w:tabs>
        <w:spacing w:afterLines="50" w:after="156"/>
        <w:ind w:leftChars="503" w:left="1056" w:firstLineChars="85" w:firstLine="178"/>
        <w:textAlignment w:val="baseline"/>
        <w:rPr>
          <w:rFonts w:hint="eastAsia"/>
        </w:rPr>
      </w:pPr>
      <w:r>
        <w:rPr>
          <w:rFonts w:hint="eastAsia"/>
        </w:rPr>
        <w:t>算法应能适应通信量和网络拓扑的变化，这就是说，要有自适应性。</w:t>
      </w:r>
      <w:r>
        <w:rPr>
          <w:rFonts w:hint="eastAsia"/>
        </w:rPr>
        <w:t xml:space="preserve"> </w:t>
      </w:r>
    </w:p>
    <w:p w:rsidR="00C40323" w:rsidRDefault="00C40323" w:rsidP="00C40323">
      <w:pPr>
        <w:numPr>
          <w:ilvl w:val="0"/>
          <w:numId w:val="74"/>
        </w:numPr>
        <w:tabs>
          <w:tab w:val="left" w:pos="840"/>
        </w:tabs>
        <w:spacing w:afterLines="50" w:after="156"/>
        <w:ind w:leftChars="503" w:left="1056" w:firstLineChars="85" w:firstLine="178"/>
        <w:textAlignment w:val="baseline"/>
        <w:rPr>
          <w:rFonts w:hint="eastAsia"/>
        </w:rPr>
      </w:pPr>
      <w:r>
        <w:rPr>
          <w:rFonts w:hint="eastAsia"/>
        </w:rPr>
        <w:t>算法应具有稳定性。</w:t>
      </w:r>
      <w:r>
        <w:rPr>
          <w:rFonts w:hint="eastAsia"/>
        </w:rPr>
        <w:t xml:space="preserve"> </w:t>
      </w:r>
    </w:p>
    <w:p w:rsidR="00C40323" w:rsidRDefault="00C40323" w:rsidP="00C40323">
      <w:pPr>
        <w:numPr>
          <w:ilvl w:val="0"/>
          <w:numId w:val="74"/>
        </w:numPr>
        <w:tabs>
          <w:tab w:val="left" w:pos="840"/>
        </w:tabs>
        <w:spacing w:afterLines="50" w:after="156"/>
        <w:ind w:leftChars="503" w:left="1056" w:firstLineChars="85" w:firstLine="178"/>
        <w:textAlignment w:val="baseline"/>
        <w:rPr>
          <w:rFonts w:hint="eastAsia"/>
        </w:rPr>
      </w:pPr>
      <w:r>
        <w:rPr>
          <w:rFonts w:hint="eastAsia"/>
        </w:rPr>
        <w:t>算法应是公平的。</w:t>
      </w:r>
      <w:r>
        <w:rPr>
          <w:rFonts w:hint="eastAsia"/>
        </w:rPr>
        <w:t xml:space="preserve"> </w:t>
      </w:r>
    </w:p>
    <w:p w:rsidR="00C40323" w:rsidRDefault="00C40323" w:rsidP="00C40323">
      <w:pPr>
        <w:numPr>
          <w:ilvl w:val="0"/>
          <w:numId w:val="74"/>
        </w:numPr>
        <w:tabs>
          <w:tab w:val="left" w:pos="840"/>
        </w:tabs>
        <w:spacing w:afterLines="50" w:after="156"/>
        <w:ind w:leftChars="503" w:left="1056" w:firstLineChars="85" w:firstLine="178"/>
        <w:textAlignment w:val="baseline"/>
        <w:rPr>
          <w:rFonts w:hint="eastAsia"/>
        </w:rPr>
      </w:pPr>
      <w:r>
        <w:rPr>
          <w:rFonts w:hint="eastAsia"/>
        </w:rPr>
        <w:t>算法应是最佳的。</w:t>
      </w:r>
    </w:p>
    <w:p w:rsidR="00C40323" w:rsidRDefault="00C40323">
      <w:pPr>
        <w:spacing w:afterLines="50" w:after="156"/>
        <w:textAlignment w:val="baseline"/>
        <w:rPr>
          <w:rFonts w:hint="eastAsia"/>
          <w:b/>
          <w:sz w:val="24"/>
        </w:rPr>
      </w:pPr>
      <w:r>
        <w:rPr>
          <w:rFonts w:hint="eastAsia"/>
          <w:b/>
          <w:sz w:val="24"/>
        </w:rPr>
        <w:t xml:space="preserve">     2</w:t>
      </w:r>
      <w:r>
        <w:rPr>
          <w:rFonts w:hint="eastAsia"/>
          <w:b/>
          <w:sz w:val="24"/>
        </w:rPr>
        <w:t>、关于“最佳路由”</w:t>
      </w:r>
      <w:r>
        <w:rPr>
          <w:rFonts w:hint="eastAsia"/>
          <w:b/>
          <w:sz w:val="24"/>
        </w:rPr>
        <w:t xml:space="preserve"> </w:t>
      </w:r>
    </w:p>
    <w:p w:rsidR="00C40323" w:rsidRDefault="00C40323" w:rsidP="00C40323">
      <w:pPr>
        <w:numPr>
          <w:ilvl w:val="0"/>
          <w:numId w:val="77"/>
        </w:numPr>
        <w:tabs>
          <w:tab w:val="left" w:pos="420"/>
        </w:tabs>
        <w:spacing w:afterLines="50" w:after="156"/>
        <w:ind w:left="1680"/>
        <w:textAlignment w:val="baseline"/>
        <w:rPr>
          <w:rFonts w:hint="eastAsia"/>
        </w:rPr>
      </w:pPr>
      <w:r>
        <w:rPr>
          <w:rFonts w:hint="eastAsia"/>
          <w:color w:val="FF0000"/>
        </w:rPr>
        <w:t>不存在一种绝对的最佳路由算法</w:t>
      </w:r>
      <w:r>
        <w:rPr>
          <w:rFonts w:hint="eastAsia"/>
        </w:rPr>
        <w:t>。</w:t>
      </w:r>
    </w:p>
    <w:p w:rsidR="00C40323" w:rsidRDefault="00C40323" w:rsidP="00C40323">
      <w:pPr>
        <w:numPr>
          <w:ilvl w:val="0"/>
          <w:numId w:val="77"/>
        </w:numPr>
        <w:tabs>
          <w:tab w:val="left" w:pos="420"/>
        </w:tabs>
        <w:spacing w:afterLines="50" w:after="156"/>
        <w:ind w:left="1680"/>
        <w:textAlignment w:val="baseline"/>
        <w:rPr>
          <w:rFonts w:hint="eastAsia"/>
        </w:rPr>
      </w:pPr>
      <w:r>
        <w:rPr>
          <w:rFonts w:hint="eastAsia"/>
        </w:rPr>
        <w:t>所谓“最佳”只能是相对于某一种特定要求下得出的较为合理的选择而已。</w:t>
      </w:r>
    </w:p>
    <w:p w:rsidR="00C40323" w:rsidRDefault="00C40323" w:rsidP="00C40323">
      <w:pPr>
        <w:numPr>
          <w:ilvl w:val="0"/>
          <w:numId w:val="77"/>
        </w:numPr>
        <w:tabs>
          <w:tab w:val="left" w:pos="420"/>
        </w:tabs>
        <w:spacing w:afterLines="50" w:after="156"/>
        <w:ind w:left="1680"/>
        <w:textAlignment w:val="baseline"/>
        <w:rPr>
          <w:rFonts w:hint="eastAsia"/>
        </w:rPr>
      </w:pPr>
      <w:r>
        <w:rPr>
          <w:rFonts w:hint="eastAsia"/>
        </w:rPr>
        <w:t>实际的路由选择算法，应尽可能接近于理想的算法。</w:t>
      </w:r>
      <w:r>
        <w:rPr>
          <w:rFonts w:hint="eastAsia"/>
        </w:rPr>
        <w:t xml:space="preserve"> </w:t>
      </w:r>
    </w:p>
    <w:p w:rsidR="00C40323" w:rsidRDefault="00C40323" w:rsidP="00C40323">
      <w:pPr>
        <w:numPr>
          <w:ilvl w:val="0"/>
          <w:numId w:val="77"/>
        </w:numPr>
        <w:tabs>
          <w:tab w:val="left" w:pos="420"/>
        </w:tabs>
        <w:spacing w:afterLines="50" w:after="156"/>
        <w:ind w:left="1680"/>
        <w:textAlignment w:val="baseline"/>
        <w:rPr>
          <w:rFonts w:hint="eastAsia"/>
        </w:rPr>
      </w:pPr>
      <w:r>
        <w:rPr>
          <w:rFonts w:hint="eastAsia"/>
        </w:rPr>
        <w:t>路由选择是个非常复杂的问题</w:t>
      </w:r>
    </w:p>
    <w:p w:rsidR="00C40323" w:rsidRDefault="00C40323" w:rsidP="00C40323">
      <w:pPr>
        <w:numPr>
          <w:ilvl w:val="0"/>
          <w:numId w:val="78"/>
        </w:numPr>
        <w:tabs>
          <w:tab w:val="left" w:pos="420"/>
        </w:tabs>
        <w:spacing w:afterLines="50" w:after="156"/>
        <w:ind w:left="2100"/>
        <w:textAlignment w:val="baseline"/>
        <w:rPr>
          <w:rFonts w:hint="eastAsia"/>
        </w:rPr>
      </w:pPr>
      <w:r>
        <w:rPr>
          <w:rFonts w:hint="eastAsia"/>
        </w:rPr>
        <w:t>它是网络中的所有结点共同协调工作的结果。</w:t>
      </w:r>
    </w:p>
    <w:p w:rsidR="00C40323" w:rsidRDefault="00C40323" w:rsidP="00C40323">
      <w:pPr>
        <w:numPr>
          <w:ilvl w:val="0"/>
          <w:numId w:val="78"/>
        </w:numPr>
        <w:tabs>
          <w:tab w:val="left" w:pos="420"/>
        </w:tabs>
        <w:spacing w:afterLines="50" w:after="156"/>
        <w:ind w:left="2100"/>
        <w:textAlignment w:val="baseline"/>
        <w:rPr>
          <w:rFonts w:hint="eastAsia"/>
        </w:rPr>
      </w:pPr>
      <w:r>
        <w:rPr>
          <w:rFonts w:hint="eastAsia"/>
        </w:rPr>
        <w:t>路由选择的环境往往是不断变化的，而这种变化有时无法事先知道。</w:t>
      </w:r>
    </w:p>
    <w:p w:rsidR="00C40323" w:rsidRDefault="00C40323">
      <w:pPr>
        <w:spacing w:afterLines="50" w:after="156"/>
        <w:textAlignment w:val="baseline"/>
        <w:rPr>
          <w:rFonts w:hint="eastAsia"/>
        </w:rPr>
      </w:pPr>
      <w:r>
        <w:rPr>
          <w:rFonts w:hint="eastAsia"/>
          <w:b/>
          <w:sz w:val="24"/>
        </w:rPr>
        <w:t xml:space="preserve">    3</w:t>
      </w:r>
      <w:r>
        <w:rPr>
          <w:rFonts w:hint="eastAsia"/>
          <w:b/>
          <w:sz w:val="24"/>
        </w:rPr>
        <w:t>、</w:t>
      </w:r>
      <w:r>
        <w:rPr>
          <w:rFonts w:hint="eastAsia"/>
          <w:b/>
        </w:rPr>
        <w:t>从路由算法的自适应性考虑：</w:t>
      </w:r>
    </w:p>
    <w:p w:rsidR="00C40323" w:rsidRDefault="00C40323" w:rsidP="00C40323">
      <w:pPr>
        <w:numPr>
          <w:ilvl w:val="0"/>
          <w:numId w:val="79"/>
        </w:numPr>
        <w:tabs>
          <w:tab w:val="left" w:pos="420"/>
        </w:tabs>
        <w:spacing w:afterLines="50" w:after="156"/>
        <w:ind w:left="840" w:firstLine="0"/>
        <w:textAlignment w:val="baseline"/>
        <w:rPr>
          <w:rFonts w:hint="eastAsia"/>
        </w:rPr>
      </w:pPr>
      <w:r>
        <w:rPr>
          <w:rFonts w:hint="eastAsia"/>
          <w:color w:val="FF0000"/>
        </w:rPr>
        <w:t>静态路由选择策略—</w:t>
      </w:r>
      <w:r>
        <w:rPr>
          <w:rFonts w:hint="eastAsia"/>
        </w:rPr>
        <w:t>—即非自适应路由选择，其特点是简单和开销较小，但不能及时适应网</w:t>
      </w:r>
      <w:r>
        <w:rPr>
          <w:rFonts w:hint="eastAsia"/>
        </w:rPr>
        <w:lastRenderedPageBreak/>
        <w:t>络状态的变化。</w:t>
      </w:r>
      <w:r>
        <w:rPr>
          <w:rFonts w:hint="eastAsia"/>
        </w:rPr>
        <w:t xml:space="preserve"> </w:t>
      </w:r>
    </w:p>
    <w:p w:rsidR="00C40323" w:rsidRDefault="00C40323" w:rsidP="00C40323">
      <w:pPr>
        <w:numPr>
          <w:ilvl w:val="0"/>
          <w:numId w:val="79"/>
        </w:numPr>
        <w:tabs>
          <w:tab w:val="left" w:pos="420"/>
        </w:tabs>
        <w:spacing w:afterLines="50" w:after="156"/>
        <w:ind w:left="840" w:firstLine="0"/>
        <w:textAlignment w:val="baseline"/>
        <w:rPr>
          <w:rFonts w:hint="eastAsia"/>
        </w:rPr>
      </w:pPr>
      <w:r>
        <w:rPr>
          <w:rFonts w:hint="eastAsia"/>
          <w:color w:val="FF0000"/>
        </w:rPr>
        <w:t>动态路由选择策略</w:t>
      </w:r>
      <w:r>
        <w:rPr>
          <w:rFonts w:hint="eastAsia"/>
        </w:rPr>
        <w:t>——即自适应路由选择，其特点是能较好地适应网络状态的变化，但实现起来较为复杂，开销也比较大。</w:t>
      </w:r>
      <w:r>
        <w:rPr>
          <w:rFonts w:hint="eastAsia"/>
        </w:rPr>
        <w:t xml:space="preserve">  </w:t>
      </w:r>
    </w:p>
    <w:p w:rsidR="00C40323" w:rsidRDefault="00C40323" w:rsidP="00C40323">
      <w:pPr>
        <w:numPr>
          <w:ilvl w:val="0"/>
          <w:numId w:val="80"/>
        </w:numPr>
        <w:spacing w:afterLines="50" w:after="156"/>
        <w:ind w:firstLine="420"/>
        <w:textAlignment w:val="baseline"/>
        <w:rPr>
          <w:rFonts w:hint="eastAsia"/>
          <w:b/>
        </w:rPr>
      </w:pPr>
      <w:r>
        <w:rPr>
          <w:rFonts w:hint="eastAsia"/>
          <w:b/>
        </w:rPr>
        <w:t>因特网中的两大类路由选择协议：</w:t>
      </w:r>
    </w:p>
    <w:p w:rsidR="00C40323" w:rsidRDefault="00C40323" w:rsidP="00C40323">
      <w:pPr>
        <w:numPr>
          <w:ilvl w:val="0"/>
          <w:numId w:val="81"/>
        </w:numPr>
        <w:tabs>
          <w:tab w:val="left" w:pos="420"/>
        </w:tabs>
        <w:spacing w:afterLines="50" w:after="156"/>
        <w:ind w:firstLine="420"/>
        <w:textAlignment w:val="baseline"/>
        <w:rPr>
          <w:rFonts w:hint="eastAsia"/>
        </w:rPr>
      </w:pPr>
      <w:r>
        <w:rPr>
          <w:rFonts w:hint="eastAsia"/>
          <w:color w:val="FF0000"/>
        </w:rPr>
        <w:t>内部网关协议</w:t>
      </w:r>
      <w:r>
        <w:rPr>
          <w:rFonts w:hint="eastAsia"/>
          <w:color w:val="FF0000"/>
        </w:rPr>
        <w:t xml:space="preserve"> IGP (Interior Gateway Protocol)</w:t>
      </w:r>
      <w:r>
        <w:rPr>
          <w:rFonts w:hint="eastAsia"/>
        </w:rPr>
        <w:t>——即在一个自治系统内部使用的路由选择协</w:t>
      </w:r>
      <w:r>
        <w:rPr>
          <w:rFonts w:hint="eastAsia"/>
        </w:rPr>
        <w:tab/>
      </w:r>
      <w:r>
        <w:rPr>
          <w:rFonts w:hint="eastAsia"/>
        </w:rPr>
        <w:t>议。目前这类路由选择协议使用得最多，其具体的协议有多种，如</w:t>
      </w:r>
      <w:r>
        <w:rPr>
          <w:rFonts w:hint="eastAsia"/>
        </w:rPr>
        <w:t xml:space="preserve"> RIP </w:t>
      </w:r>
      <w:r>
        <w:rPr>
          <w:rFonts w:hint="eastAsia"/>
        </w:rPr>
        <w:t>和</w:t>
      </w:r>
      <w:r>
        <w:rPr>
          <w:rFonts w:hint="eastAsia"/>
        </w:rPr>
        <w:t xml:space="preserve"> OSPF </w:t>
      </w:r>
      <w:r>
        <w:rPr>
          <w:rFonts w:hint="eastAsia"/>
        </w:rPr>
        <w:t>协议：</w:t>
      </w:r>
    </w:p>
    <w:p w:rsidR="00C40323" w:rsidRPr="00985907" w:rsidRDefault="00C40323" w:rsidP="00C40323">
      <w:pPr>
        <w:numPr>
          <w:ilvl w:val="2"/>
          <w:numId w:val="81"/>
        </w:numPr>
        <w:tabs>
          <w:tab w:val="left" w:pos="1260"/>
        </w:tabs>
        <w:spacing w:afterLines="50" w:after="156"/>
        <w:ind w:firstLine="420"/>
        <w:textAlignment w:val="baseline"/>
        <w:rPr>
          <w:rFonts w:hint="eastAsia"/>
          <w:color w:val="FF0000"/>
        </w:rPr>
      </w:pPr>
      <w:r w:rsidRPr="00985907">
        <w:rPr>
          <w:rFonts w:hint="eastAsia"/>
          <w:color w:val="FF0000"/>
        </w:rPr>
        <w:t xml:space="preserve">RIP: Routing Information Protocol </w:t>
      </w:r>
      <w:r w:rsidRPr="00985907">
        <w:rPr>
          <w:rFonts w:hint="eastAsia"/>
          <w:color w:val="FF0000"/>
        </w:rPr>
        <w:t>路由信息协议</w:t>
      </w:r>
    </w:p>
    <w:p w:rsidR="00C40323" w:rsidRDefault="00C40323" w:rsidP="00C40323">
      <w:pPr>
        <w:numPr>
          <w:ilvl w:val="0"/>
          <w:numId w:val="82"/>
        </w:numPr>
        <w:tabs>
          <w:tab w:val="center" w:pos="420"/>
        </w:tabs>
        <w:spacing w:afterLines="50" w:after="156"/>
        <w:ind w:left="1680" w:firstLine="420"/>
        <w:textAlignment w:val="baseline"/>
        <w:rPr>
          <w:rFonts w:hint="eastAsia"/>
        </w:rPr>
      </w:pPr>
      <w:r>
        <w:rPr>
          <w:rFonts w:hint="eastAsia"/>
        </w:rPr>
        <w:t xml:space="preserve">RIP </w:t>
      </w:r>
      <w:r>
        <w:rPr>
          <w:rFonts w:hint="eastAsia"/>
        </w:rPr>
        <w:t>协议的三个要点：</w:t>
      </w:r>
    </w:p>
    <w:p w:rsidR="00C40323" w:rsidRDefault="00C40323" w:rsidP="00C40323">
      <w:pPr>
        <w:numPr>
          <w:ilvl w:val="0"/>
          <w:numId w:val="83"/>
        </w:numPr>
        <w:tabs>
          <w:tab w:val="left" w:pos="420"/>
        </w:tabs>
        <w:spacing w:afterLines="50" w:after="156"/>
        <w:ind w:left="2100" w:firstLine="420"/>
        <w:textAlignment w:val="baseline"/>
        <w:rPr>
          <w:rFonts w:hint="eastAsia"/>
        </w:rPr>
      </w:pPr>
      <w:r>
        <w:rPr>
          <w:rFonts w:hint="eastAsia"/>
        </w:rPr>
        <w:t>仅和</w:t>
      </w:r>
      <w:r>
        <w:rPr>
          <w:rFonts w:hint="eastAsia"/>
          <w:color w:val="FF0000"/>
        </w:rPr>
        <w:t>相邻路由器</w:t>
      </w:r>
      <w:r>
        <w:rPr>
          <w:rFonts w:hint="eastAsia"/>
        </w:rPr>
        <w:t>交换信息。</w:t>
      </w:r>
      <w:r>
        <w:rPr>
          <w:rFonts w:hint="eastAsia"/>
        </w:rPr>
        <w:t xml:space="preserve"> </w:t>
      </w:r>
    </w:p>
    <w:p w:rsidR="00C40323" w:rsidRDefault="00C40323" w:rsidP="00C40323">
      <w:pPr>
        <w:numPr>
          <w:ilvl w:val="0"/>
          <w:numId w:val="83"/>
        </w:numPr>
        <w:tabs>
          <w:tab w:val="left" w:pos="420"/>
        </w:tabs>
        <w:spacing w:afterLines="50" w:after="156"/>
        <w:ind w:left="2100" w:firstLine="420"/>
        <w:textAlignment w:val="baseline"/>
        <w:rPr>
          <w:rFonts w:hint="eastAsia"/>
        </w:rPr>
      </w:pPr>
      <w:r>
        <w:rPr>
          <w:rFonts w:hint="eastAsia"/>
        </w:rPr>
        <w:t>交换的信息是当前本路由器所知道的</w:t>
      </w:r>
      <w:r>
        <w:rPr>
          <w:rFonts w:hint="eastAsia"/>
          <w:color w:val="FF0000"/>
        </w:rPr>
        <w:t>全部信息</w:t>
      </w:r>
      <w:r>
        <w:rPr>
          <w:rFonts w:hint="eastAsia"/>
        </w:rPr>
        <w:t>，即自己的路由表。</w:t>
      </w:r>
      <w:r>
        <w:rPr>
          <w:rFonts w:hint="eastAsia"/>
        </w:rPr>
        <w:t xml:space="preserve"> </w:t>
      </w:r>
    </w:p>
    <w:p w:rsidR="00C40323" w:rsidRDefault="00C40323" w:rsidP="00C40323">
      <w:pPr>
        <w:numPr>
          <w:ilvl w:val="0"/>
          <w:numId w:val="83"/>
        </w:numPr>
        <w:tabs>
          <w:tab w:val="left" w:pos="420"/>
        </w:tabs>
        <w:spacing w:afterLines="50" w:after="156"/>
        <w:ind w:left="2100" w:firstLine="420"/>
        <w:textAlignment w:val="baseline"/>
        <w:rPr>
          <w:rFonts w:hint="eastAsia"/>
        </w:rPr>
      </w:pPr>
      <w:r>
        <w:rPr>
          <w:rFonts w:hint="eastAsia"/>
        </w:rPr>
        <w:t>按</w:t>
      </w:r>
      <w:r>
        <w:rPr>
          <w:rFonts w:hint="eastAsia"/>
          <w:color w:val="FF0000"/>
        </w:rPr>
        <w:t>固定的时间间隔</w:t>
      </w:r>
      <w:r>
        <w:rPr>
          <w:rFonts w:hint="eastAsia"/>
        </w:rPr>
        <w:t>交换路由信息，例如，每隔</w:t>
      </w:r>
      <w:r>
        <w:rPr>
          <w:rFonts w:hint="eastAsia"/>
        </w:rPr>
        <w:t xml:space="preserve"> 30 </w:t>
      </w:r>
      <w:r>
        <w:rPr>
          <w:rFonts w:hint="eastAsia"/>
        </w:rPr>
        <w:t>秒。</w:t>
      </w:r>
    </w:p>
    <w:p w:rsidR="00C40323" w:rsidRPr="00EA69F1" w:rsidRDefault="00C40323" w:rsidP="00C40323">
      <w:pPr>
        <w:numPr>
          <w:ilvl w:val="2"/>
          <w:numId w:val="81"/>
        </w:numPr>
        <w:tabs>
          <w:tab w:val="left" w:pos="1260"/>
        </w:tabs>
        <w:spacing w:afterLines="50" w:after="156"/>
        <w:ind w:firstLine="420"/>
        <w:textAlignment w:val="baseline"/>
        <w:rPr>
          <w:rFonts w:hint="eastAsia"/>
          <w:color w:val="FF0000"/>
        </w:rPr>
      </w:pPr>
      <w:r w:rsidRPr="00EA69F1">
        <w:rPr>
          <w:rFonts w:hint="eastAsia"/>
          <w:color w:val="FF0000"/>
        </w:rPr>
        <w:t>OSPF</w:t>
      </w:r>
      <w:r w:rsidRPr="00EA69F1">
        <w:rPr>
          <w:rFonts w:hint="eastAsia"/>
          <w:color w:val="FF0000"/>
        </w:rPr>
        <w:t>：</w:t>
      </w:r>
      <w:r w:rsidRPr="00EA69F1">
        <w:rPr>
          <w:rFonts w:hint="eastAsia"/>
          <w:color w:val="FF0000"/>
        </w:rPr>
        <w:t xml:space="preserve">Open Shortest Path First  </w:t>
      </w:r>
      <w:r w:rsidRPr="00EA69F1">
        <w:rPr>
          <w:rFonts w:hint="eastAsia"/>
          <w:color w:val="FF0000"/>
        </w:rPr>
        <w:t>开放最短路径优先</w:t>
      </w:r>
    </w:p>
    <w:p w:rsidR="00C40323" w:rsidRDefault="00C40323" w:rsidP="00C40323">
      <w:pPr>
        <w:numPr>
          <w:ilvl w:val="0"/>
          <w:numId w:val="81"/>
        </w:numPr>
        <w:tabs>
          <w:tab w:val="left" w:pos="420"/>
        </w:tabs>
        <w:spacing w:afterLines="50" w:after="156"/>
        <w:ind w:firstLine="420"/>
        <w:textAlignment w:val="baseline"/>
        <w:rPr>
          <w:rFonts w:hint="eastAsia"/>
        </w:rPr>
      </w:pPr>
      <w:r>
        <w:rPr>
          <w:rFonts w:hint="eastAsia"/>
          <w:color w:val="FF0000"/>
        </w:rPr>
        <w:t>外部网关协议</w:t>
      </w:r>
      <w:r>
        <w:rPr>
          <w:rFonts w:hint="eastAsia"/>
          <w:color w:val="FF0000"/>
        </w:rPr>
        <w:t xml:space="preserve">EGP (External Gateway Protocol) </w:t>
      </w:r>
      <w:r>
        <w:rPr>
          <w:rFonts w:hint="eastAsia"/>
        </w:rPr>
        <w:t>——</w:t>
      </w:r>
      <w:r>
        <w:rPr>
          <w:rFonts w:hint="eastAsia"/>
        </w:rPr>
        <w:t xml:space="preserve"> </w:t>
      </w:r>
      <w:proofErr w:type="gramStart"/>
      <w:r>
        <w:rPr>
          <w:rFonts w:hint="eastAsia"/>
        </w:rPr>
        <w:t>若源站</w:t>
      </w:r>
      <w:proofErr w:type="gramEnd"/>
      <w:r>
        <w:rPr>
          <w:rFonts w:hint="eastAsia"/>
        </w:rPr>
        <w:t>和目的站处在不同的自治系统</w:t>
      </w:r>
      <w:r>
        <w:rPr>
          <w:rFonts w:hint="eastAsia"/>
        </w:rPr>
        <w:tab/>
      </w:r>
      <w:r>
        <w:rPr>
          <w:rFonts w:hint="eastAsia"/>
        </w:rPr>
        <w:t>中，当数据报传到一个自治系统的边界时，就需要使用一种协议将路由选择信息传递到另一</w:t>
      </w:r>
      <w:r>
        <w:rPr>
          <w:rFonts w:hint="eastAsia"/>
        </w:rPr>
        <w:tab/>
      </w:r>
      <w:r>
        <w:rPr>
          <w:rFonts w:hint="eastAsia"/>
        </w:rPr>
        <w:t>个自治系统中。这样的协议就是外部网关协议</w:t>
      </w:r>
      <w:r>
        <w:rPr>
          <w:rFonts w:hint="eastAsia"/>
        </w:rPr>
        <w:t xml:space="preserve"> EGP</w:t>
      </w:r>
      <w:r>
        <w:rPr>
          <w:rFonts w:hint="eastAsia"/>
        </w:rPr>
        <w:t>。在外部网关协议中目前使用最多的是</w:t>
      </w:r>
      <w:r>
        <w:rPr>
          <w:rFonts w:hint="eastAsia"/>
        </w:rPr>
        <w:t>BGP-4</w:t>
      </w:r>
      <w:r>
        <w:rPr>
          <w:rFonts w:hint="eastAsia"/>
        </w:rPr>
        <w:t>。</w:t>
      </w:r>
    </w:p>
    <w:p w:rsidR="00C40323" w:rsidRPr="00EA69F1" w:rsidRDefault="00C40323" w:rsidP="00C40323">
      <w:pPr>
        <w:numPr>
          <w:ilvl w:val="0"/>
          <w:numId w:val="84"/>
        </w:numPr>
        <w:tabs>
          <w:tab w:val="left" w:pos="420"/>
        </w:tabs>
        <w:spacing w:afterLines="50" w:after="156"/>
        <w:ind w:left="1260" w:firstLine="420"/>
        <w:textAlignment w:val="baseline"/>
        <w:rPr>
          <w:rFonts w:hint="eastAsia"/>
          <w:color w:val="FF0000"/>
        </w:rPr>
      </w:pPr>
      <w:r w:rsidRPr="00EA69F1">
        <w:rPr>
          <w:rFonts w:hint="eastAsia"/>
          <w:color w:val="FF0000"/>
        </w:rPr>
        <w:t>BGP</w:t>
      </w:r>
      <w:r w:rsidRPr="00EA69F1">
        <w:rPr>
          <w:rFonts w:hint="eastAsia"/>
          <w:color w:val="FF0000"/>
        </w:rPr>
        <w:t>：</w:t>
      </w:r>
      <w:r w:rsidRPr="00EA69F1">
        <w:rPr>
          <w:rFonts w:hint="eastAsia"/>
          <w:color w:val="FF0000"/>
        </w:rPr>
        <w:t xml:space="preserve">Border Gateway Protocol </w:t>
      </w:r>
      <w:r w:rsidRPr="00EA69F1">
        <w:rPr>
          <w:rFonts w:hint="eastAsia"/>
          <w:color w:val="FF0000"/>
        </w:rPr>
        <w:t>边界网关协议</w:t>
      </w:r>
    </w:p>
    <w:p w:rsidR="00C40323" w:rsidRDefault="00C40323" w:rsidP="00C40323">
      <w:pPr>
        <w:numPr>
          <w:ilvl w:val="0"/>
          <w:numId w:val="85"/>
        </w:numPr>
        <w:tabs>
          <w:tab w:val="left" w:pos="420"/>
        </w:tabs>
        <w:spacing w:afterLines="50" w:after="156"/>
        <w:ind w:left="1680" w:firstLine="420"/>
        <w:textAlignment w:val="baseline"/>
        <w:rPr>
          <w:rFonts w:hint="eastAsia"/>
        </w:rPr>
      </w:pPr>
      <w:r>
        <w:rPr>
          <w:rFonts w:hint="eastAsia"/>
        </w:rPr>
        <w:t xml:space="preserve">BGP </w:t>
      </w:r>
      <w:r>
        <w:rPr>
          <w:rFonts w:hint="eastAsia"/>
        </w:rPr>
        <w:t>是</w:t>
      </w:r>
      <w:r>
        <w:rPr>
          <w:rFonts w:hint="eastAsia"/>
          <w:color w:val="FF0000"/>
        </w:rPr>
        <w:t>不同自治系统的路由器之间</w:t>
      </w:r>
      <w:r>
        <w:rPr>
          <w:rFonts w:hint="eastAsia"/>
          <w:color w:val="FF00FF"/>
        </w:rPr>
        <w:t>交换路由信息</w:t>
      </w:r>
      <w:r>
        <w:rPr>
          <w:rFonts w:hint="eastAsia"/>
        </w:rPr>
        <w:t>的协议。</w:t>
      </w:r>
    </w:p>
    <w:p w:rsidR="00C40323" w:rsidRDefault="00C40323" w:rsidP="00C40323">
      <w:pPr>
        <w:numPr>
          <w:ilvl w:val="0"/>
          <w:numId w:val="85"/>
        </w:numPr>
        <w:tabs>
          <w:tab w:val="left" w:pos="420"/>
        </w:tabs>
        <w:spacing w:afterLines="50" w:after="156"/>
        <w:ind w:left="1680" w:firstLine="420"/>
        <w:textAlignment w:val="baseline"/>
        <w:rPr>
          <w:rFonts w:hint="eastAsia"/>
        </w:rPr>
      </w:pPr>
      <w:r>
        <w:rPr>
          <w:rFonts w:hint="eastAsia"/>
        </w:rPr>
        <w:t>边界网关协议</w:t>
      </w:r>
      <w:r>
        <w:rPr>
          <w:rFonts w:hint="eastAsia"/>
        </w:rPr>
        <w:t xml:space="preserve"> BGP </w:t>
      </w:r>
      <w:r>
        <w:rPr>
          <w:rFonts w:hint="eastAsia"/>
        </w:rPr>
        <w:t>只能是</w:t>
      </w:r>
      <w:r>
        <w:rPr>
          <w:rFonts w:hint="eastAsia"/>
          <w:color w:val="FF0000"/>
        </w:rPr>
        <w:t>力求寻找一条能够到达</w:t>
      </w:r>
      <w:r>
        <w:rPr>
          <w:rFonts w:hint="eastAsia"/>
        </w:rPr>
        <w:t>目的网络且</w:t>
      </w:r>
      <w:r>
        <w:rPr>
          <w:rFonts w:hint="eastAsia"/>
          <w:color w:val="FF0000"/>
        </w:rPr>
        <w:t>比较好</w:t>
      </w:r>
      <w:r>
        <w:rPr>
          <w:rFonts w:hint="eastAsia"/>
        </w:rPr>
        <w:t>的路由（不能兜圈子），而</w:t>
      </w:r>
      <w:r>
        <w:rPr>
          <w:rFonts w:hint="eastAsia"/>
          <w:color w:val="FF0000"/>
        </w:rPr>
        <w:t>并非</w:t>
      </w:r>
      <w:r>
        <w:rPr>
          <w:rFonts w:hint="eastAsia"/>
        </w:rPr>
        <w:t>要寻找一条</w:t>
      </w:r>
      <w:r>
        <w:rPr>
          <w:rFonts w:hint="eastAsia"/>
          <w:color w:val="FF0000"/>
        </w:rPr>
        <w:t>最佳</w:t>
      </w:r>
      <w:r>
        <w:rPr>
          <w:rFonts w:hint="eastAsia"/>
        </w:rPr>
        <w:t>路由。</w:t>
      </w:r>
    </w:p>
    <w:p w:rsidR="00C40323" w:rsidRDefault="00C40323">
      <w:pPr>
        <w:spacing w:afterLines="50" w:after="156"/>
        <w:textAlignment w:val="baseline"/>
        <w:rPr>
          <w:rFonts w:hint="eastAsia"/>
        </w:rPr>
      </w:pPr>
      <w:r>
        <w:rPr>
          <w:rFonts w:hint="eastAsia"/>
        </w:rPr>
        <w:t xml:space="preserve">  </w:t>
      </w:r>
    </w:p>
    <w:p w:rsidR="00C40323" w:rsidRDefault="00C40323">
      <w:pPr>
        <w:spacing w:afterLines="50" w:after="156"/>
        <w:textAlignment w:val="baseline"/>
        <w:rPr>
          <w:rFonts w:hint="eastAsia"/>
          <w:b/>
          <w:color w:val="0000FF"/>
          <w:sz w:val="28"/>
        </w:rPr>
      </w:pPr>
      <w:r>
        <w:rPr>
          <w:rFonts w:hint="eastAsia"/>
        </w:rPr>
        <w:t xml:space="preserve"> </w:t>
      </w:r>
      <w:r>
        <w:rPr>
          <w:rFonts w:hint="eastAsia"/>
          <w:b/>
          <w:color w:val="0000FF"/>
          <w:sz w:val="28"/>
        </w:rPr>
        <w:t>二十三、</w:t>
      </w:r>
      <w:r>
        <w:rPr>
          <w:rFonts w:hint="eastAsia"/>
          <w:b/>
          <w:color w:val="0000FF"/>
          <w:sz w:val="28"/>
        </w:rPr>
        <w:t xml:space="preserve">IP </w:t>
      </w:r>
      <w:r>
        <w:rPr>
          <w:rFonts w:hint="eastAsia"/>
          <w:b/>
          <w:color w:val="0000FF"/>
          <w:sz w:val="28"/>
        </w:rPr>
        <w:t>多播</w:t>
      </w:r>
    </w:p>
    <w:p w:rsidR="00C40323" w:rsidRDefault="00C40323" w:rsidP="00C40323">
      <w:pPr>
        <w:numPr>
          <w:ilvl w:val="0"/>
          <w:numId w:val="86"/>
        </w:numPr>
        <w:spacing w:afterLines="50" w:after="156"/>
        <w:ind w:firstLine="420"/>
        <w:textAlignment w:val="baseline"/>
        <w:rPr>
          <w:rFonts w:hint="eastAsia"/>
          <w:b/>
        </w:rPr>
      </w:pPr>
      <w:r>
        <w:rPr>
          <w:rFonts w:hint="eastAsia"/>
          <w:b/>
        </w:rPr>
        <w:t xml:space="preserve">IP </w:t>
      </w:r>
      <w:r>
        <w:rPr>
          <w:rFonts w:hint="eastAsia"/>
          <w:b/>
        </w:rPr>
        <w:t>多播的基本概念</w:t>
      </w:r>
    </w:p>
    <w:p w:rsidR="00C40323" w:rsidRDefault="00041227">
      <w:pPr>
        <w:spacing w:afterLines="50" w:after="156"/>
        <w:ind w:left="420" w:firstLine="420"/>
        <w:textAlignment w:val="baseline"/>
      </w:pPr>
      <w:r>
        <w:rPr>
          <w:noProof/>
        </w:rPr>
        <w:drawing>
          <wp:inline distT="0" distB="0" distL="0" distR="0">
            <wp:extent cx="3994150" cy="2667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4150" cy="2667000"/>
                    </a:xfrm>
                    <a:prstGeom prst="rect">
                      <a:avLst/>
                    </a:prstGeom>
                    <a:noFill/>
                    <a:ln>
                      <a:noFill/>
                    </a:ln>
                  </pic:spPr>
                </pic:pic>
              </a:graphicData>
            </a:graphic>
          </wp:inline>
        </w:drawing>
      </w:r>
    </w:p>
    <w:p w:rsidR="00C40323" w:rsidRDefault="00041227">
      <w:pPr>
        <w:spacing w:afterLines="50" w:after="156"/>
        <w:ind w:left="420" w:firstLine="420"/>
        <w:textAlignment w:val="baseline"/>
      </w:pPr>
      <w:r>
        <w:rPr>
          <w:noProof/>
        </w:rPr>
        <w:lastRenderedPageBreak/>
        <w:drawing>
          <wp:inline distT="0" distB="0" distL="0" distR="0">
            <wp:extent cx="4394200" cy="2978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2978150"/>
                    </a:xfrm>
                    <a:prstGeom prst="rect">
                      <a:avLst/>
                    </a:prstGeom>
                    <a:noFill/>
                    <a:ln>
                      <a:noFill/>
                    </a:ln>
                  </pic:spPr>
                </pic:pic>
              </a:graphicData>
            </a:graphic>
          </wp:inline>
        </w:drawing>
      </w:r>
    </w:p>
    <w:p w:rsidR="00C40323" w:rsidRDefault="00C40323" w:rsidP="00C40323">
      <w:pPr>
        <w:numPr>
          <w:ilvl w:val="0"/>
          <w:numId w:val="86"/>
        </w:numPr>
        <w:spacing w:afterLines="50" w:after="156"/>
        <w:ind w:left="420" w:firstLine="420"/>
        <w:textAlignment w:val="baseline"/>
        <w:rPr>
          <w:rFonts w:hint="eastAsia"/>
          <w:b/>
        </w:rPr>
      </w:pPr>
      <w:r>
        <w:rPr>
          <w:rFonts w:hint="eastAsia"/>
          <w:b/>
        </w:rPr>
        <w:t xml:space="preserve">IP </w:t>
      </w:r>
      <w:r>
        <w:rPr>
          <w:rFonts w:hint="eastAsia"/>
          <w:b/>
        </w:rPr>
        <w:t>多播的一些特点</w:t>
      </w:r>
      <w:r>
        <w:rPr>
          <w:rFonts w:hint="eastAsia"/>
          <w:b/>
        </w:rPr>
        <w:t xml:space="preserve"> </w:t>
      </w:r>
    </w:p>
    <w:p w:rsidR="00C40323" w:rsidRDefault="00C40323">
      <w:pPr>
        <w:spacing w:afterLines="50" w:after="156"/>
        <w:ind w:left="840" w:firstLine="420"/>
        <w:textAlignment w:val="baseline"/>
        <w:rPr>
          <w:rFonts w:hint="eastAsia"/>
        </w:rPr>
      </w:pPr>
      <w:r>
        <w:rPr>
          <w:rFonts w:hint="eastAsia"/>
        </w:rPr>
        <w:t xml:space="preserve">(1) </w:t>
      </w:r>
      <w:r>
        <w:rPr>
          <w:rFonts w:hint="eastAsia"/>
          <w:color w:val="FF0000"/>
        </w:rPr>
        <w:t>多播使用组地址</w:t>
      </w:r>
      <w:r>
        <w:rPr>
          <w:rFonts w:hint="eastAsia"/>
        </w:rPr>
        <w:t>——</w:t>
      </w:r>
      <w:r>
        <w:rPr>
          <w:rFonts w:hint="eastAsia"/>
        </w:rPr>
        <w:t xml:space="preserve"> IP </w:t>
      </w:r>
      <w:r>
        <w:rPr>
          <w:rFonts w:hint="eastAsia"/>
        </w:rPr>
        <w:t>使用</w:t>
      </w:r>
      <w:r>
        <w:rPr>
          <w:rFonts w:hint="eastAsia"/>
        </w:rPr>
        <w:t xml:space="preserve"> </w:t>
      </w:r>
      <w:r>
        <w:rPr>
          <w:rFonts w:hint="eastAsia"/>
          <w:color w:val="FF0000"/>
        </w:rPr>
        <w:t xml:space="preserve">D </w:t>
      </w:r>
      <w:r>
        <w:rPr>
          <w:rFonts w:hint="eastAsia"/>
          <w:color w:val="FF0000"/>
        </w:rPr>
        <w:t>类地址</w:t>
      </w:r>
      <w:r>
        <w:rPr>
          <w:rFonts w:hint="eastAsia"/>
        </w:rPr>
        <w:t>支持多播。多播地址</w:t>
      </w:r>
      <w:r>
        <w:rPr>
          <w:rFonts w:hint="eastAsia"/>
          <w:color w:val="FF00FF"/>
        </w:rPr>
        <w:t>只能用于目的地址，而不能用于源地址</w:t>
      </w:r>
      <w:r>
        <w:rPr>
          <w:rFonts w:hint="eastAsia"/>
        </w:rPr>
        <w:t>。</w:t>
      </w:r>
      <w:r>
        <w:rPr>
          <w:rFonts w:hint="eastAsia"/>
        </w:rPr>
        <w:t xml:space="preserve">  </w:t>
      </w:r>
    </w:p>
    <w:p w:rsidR="00C40323" w:rsidRDefault="00C40323">
      <w:pPr>
        <w:spacing w:afterLines="50" w:after="156"/>
        <w:ind w:left="840" w:firstLine="420"/>
        <w:textAlignment w:val="baseline"/>
        <w:rPr>
          <w:rFonts w:hint="eastAsia"/>
        </w:rPr>
      </w:pPr>
      <w:r>
        <w:rPr>
          <w:rFonts w:hint="eastAsia"/>
        </w:rPr>
        <w:t xml:space="preserve">(2) </w:t>
      </w:r>
      <w:r>
        <w:rPr>
          <w:rFonts w:hint="eastAsia"/>
        </w:rPr>
        <w:t>永久组地址——由因特网号码指派管理局</w:t>
      </w:r>
      <w:r>
        <w:rPr>
          <w:rFonts w:hint="eastAsia"/>
        </w:rPr>
        <w:t xml:space="preserve"> IANA </w:t>
      </w:r>
      <w:r>
        <w:rPr>
          <w:rFonts w:hint="eastAsia"/>
        </w:rPr>
        <w:t>负责指派。</w:t>
      </w:r>
    </w:p>
    <w:p w:rsidR="00C40323" w:rsidRDefault="00C40323">
      <w:pPr>
        <w:spacing w:afterLines="50" w:after="156"/>
        <w:ind w:left="840" w:firstLine="420"/>
        <w:textAlignment w:val="baseline"/>
        <w:rPr>
          <w:rFonts w:hint="eastAsia"/>
        </w:rPr>
      </w:pPr>
      <w:r>
        <w:rPr>
          <w:rFonts w:hint="eastAsia"/>
        </w:rPr>
        <w:t xml:space="preserve">(3) </w:t>
      </w:r>
      <w:r>
        <w:rPr>
          <w:rFonts w:hint="eastAsia"/>
        </w:rPr>
        <w:t>动态的组成员</w:t>
      </w:r>
      <w:r>
        <w:rPr>
          <w:rFonts w:hint="eastAsia"/>
        </w:rPr>
        <w:t xml:space="preserve"> </w:t>
      </w:r>
    </w:p>
    <w:p w:rsidR="00C40323" w:rsidRDefault="00C40323">
      <w:pPr>
        <w:spacing w:afterLines="50" w:after="156"/>
        <w:ind w:left="840" w:firstLine="420"/>
        <w:textAlignment w:val="baseline"/>
        <w:rPr>
          <w:rFonts w:hint="eastAsia"/>
        </w:rPr>
      </w:pPr>
      <w:r>
        <w:rPr>
          <w:rFonts w:hint="eastAsia"/>
        </w:rPr>
        <w:t xml:space="preserve">(4) </w:t>
      </w:r>
      <w:r>
        <w:rPr>
          <w:rFonts w:hint="eastAsia"/>
        </w:rPr>
        <w:t>使用硬件进行多播</w:t>
      </w:r>
    </w:p>
    <w:p w:rsidR="00C40323" w:rsidRDefault="00C40323">
      <w:pPr>
        <w:spacing w:afterLines="50" w:after="156"/>
        <w:textAlignment w:val="baseline"/>
        <w:rPr>
          <w:rFonts w:hint="eastAsia"/>
          <w:b/>
        </w:rPr>
      </w:pPr>
      <w:r>
        <w:rPr>
          <w:rFonts w:hint="eastAsia"/>
          <w:b/>
        </w:rPr>
        <w:t xml:space="preserve">       3</w:t>
      </w:r>
      <w:r>
        <w:rPr>
          <w:rFonts w:hint="eastAsia"/>
          <w:b/>
        </w:rPr>
        <w:t>、</w:t>
      </w:r>
      <w:r>
        <w:rPr>
          <w:rFonts w:hint="eastAsia"/>
          <w:b/>
        </w:rPr>
        <w:t>IP</w:t>
      </w:r>
      <w:r>
        <w:rPr>
          <w:rFonts w:hint="eastAsia"/>
          <w:b/>
        </w:rPr>
        <w:t>多播需要两种协议</w:t>
      </w:r>
    </w:p>
    <w:p w:rsidR="00C40323" w:rsidRDefault="00C40323" w:rsidP="00C40323">
      <w:pPr>
        <w:numPr>
          <w:ilvl w:val="0"/>
          <w:numId w:val="87"/>
        </w:numPr>
        <w:spacing w:afterLines="50" w:after="156"/>
        <w:ind w:left="840" w:firstLine="420"/>
        <w:textAlignment w:val="baseline"/>
        <w:rPr>
          <w:rFonts w:hint="eastAsia"/>
        </w:rPr>
      </w:pPr>
      <w:proofErr w:type="gramStart"/>
      <w:r>
        <w:rPr>
          <w:rFonts w:hint="eastAsia"/>
        </w:rPr>
        <w:t>网际组管理</w:t>
      </w:r>
      <w:proofErr w:type="gramEnd"/>
      <w:r>
        <w:rPr>
          <w:rFonts w:hint="eastAsia"/>
        </w:rPr>
        <w:t>协议</w:t>
      </w:r>
      <w:r>
        <w:rPr>
          <w:rFonts w:hint="eastAsia"/>
        </w:rPr>
        <w:t xml:space="preserve"> IGMP </w:t>
      </w:r>
    </w:p>
    <w:p w:rsidR="00C40323" w:rsidRDefault="00C40323">
      <w:pPr>
        <w:spacing w:afterLines="50" w:after="156"/>
        <w:ind w:left="840"/>
        <w:textAlignment w:val="baseline"/>
        <w:rPr>
          <w:rFonts w:hint="eastAsia"/>
        </w:rPr>
      </w:pPr>
      <w:r>
        <w:rPr>
          <w:rFonts w:hint="eastAsia"/>
        </w:rPr>
        <w:t xml:space="preserve">   </w:t>
      </w:r>
      <w:r>
        <w:rPr>
          <w:rFonts w:hint="eastAsia"/>
        </w:rPr>
        <w:tab/>
      </w:r>
      <w:r>
        <w:rPr>
          <w:rFonts w:hint="eastAsia"/>
        </w:rPr>
        <w:tab/>
      </w:r>
      <w:r>
        <w:rPr>
          <w:rFonts w:hint="eastAsia"/>
        </w:rPr>
        <w:t>为了使路由器</w:t>
      </w:r>
      <w:r>
        <w:rPr>
          <w:rFonts w:hint="eastAsia"/>
          <w:color w:val="FF00FF"/>
        </w:rPr>
        <w:t>知道多播组成员的信息</w:t>
      </w:r>
      <w:r>
        <w:rPr>
          <w:rFonts w:hint="eastAsia"/>
        </w:rPr>
        <w:t>，需要利用</w:t>
      </w:r>
      <w:proofErr w:type="gramStart"/>
      <w:r>
        <w:rPr>
          <w:rFonts w:hint="eastAsia"/>
          <w:color w:val="FF0000"/>
        </w:rPr>
        <w:t>网际组管理</w:t>
      </w:r>
      <w:proofErr w:type="gramEnd"/>
      <w:r>
        <w:rPr>
          <w:rFonts w:hint="eastAsia"/>
          <w:color w:val="FF0000"/>
        </w:rPr>
        <w:t>协议</w:t>
      </w:r>
      <w:r>
        <w:rPr>
          <w:rFonts w:hint="eastAsia"/>
          <w:color w:val="FF0000"/>
        </w:rPr>
        <w:t xml:space="preserve"> IGMP </w:t>
      </w:r>
      <w:r>
        <w:rPr>
          <w:rFonts w:hint="eastAsia"/>
        </w:rPr>
        <w:t xml:space="preserve">(Internet Group </w:t>
      </w:r>
    </w:p>
    <w:p w:rsidR="00C40323" w:rsidRDefault="00C40323">
      <w:pPr>
        <w:spacing w:afterLines="50" w:after="156"/>
        <w:ind w:left="840" w:firstLine="420"/>
        <w:textAlignment w:val="baseline"/>
        <w:rPr>
          <w:rFonts w:hint="eastAsia"/>
        </w:rPr>
      </w:pPr>
      <w:r>
        <w:rPr>
          <w:rFonts w:hint="eastAsia"/>
        </w:rPr>
        <w:t xml:space="preserve">  Management Protocol)</w:t>
      </w:r>
      <w:r>
        <w:rPr>
          <w:rFonts w:hint="eastAsia"/>
        </w:rPr>
        <w:t>。</w:t>
      </w:r>
    </w:p>
    <w:p w:rsidR="00C40323" w:rsidRDefault="00041227">
      <w:pPr>
        <w:spacing w:afterLines="50" w:after="156"/>
        <w:jc w:val="center"/>
        <w:textAlignment w:val="baseline"/>
      </w:pPr>
      <w:r>
        <w:rPr>
          <w:noProof/>
        </w:rPr>
        <w:drawing>
          <wp:inline distT="0" distB="0" distL="0" distR="0">
            <wp:extent cx="4159250" cy="2279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9250" cy="227965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图示</w:t>
      </w:r>
      <w:r>
        <w:rPr>
          <w:rFonts w:hint="eastAsia"/>
        </w:rPr>
        <w:t xml:space="preserve">  IGMP </w:t>
      </w:r>
      <w:r>
        <w:rPr>
          <w:rFonts w:hint="eastAsia"/>
        </w:rPr>
        <w:t>使多播路由器知道多播组成员信息</w:t>
      </w:r>
    </w:p>
    <w:p w:rsidR="00C40323" w:rsidRDefault="00C40323">
      <w:pPr>
        <w:spacing w:afterLines="50" w:after="156"/>
        <w:ind w:left="840" w:firstLine="420"/>
        <w:textAlignment w:val="baseline"/>
        <w:rPr>
          <w:rFonts w:hint="eastAsia"/>
        </w:rPr>
      </w:pPr>
      <w:r>
        <w:rPr>
          <w:rFonts w:hint="eastAsia"/>
        </w:rPr>
        <w:t>2</w:t>
      </w:r>
      <w:r>
        <w:rPr>
          <w:rFonts w:hint="eastAsia"/>
        </w:rPr>
        <w:t>）多播路由选择协议</w:t>
      </w:r>
    </w:p>
    <w:p w:rsidR="00C40323" w:rsidRDefault="00C40323">
      <w:pPr>
        <w:spacing w:afterLines="50" w:after="156"/>
        <w:ind w:left="1260" w:firstLine="420"/>
        <w:textAlignment w:val="baseline"/>
        <w:rPr>
          <w:rFonts w:hint="eastAsia"/>
        </w:rPr>
      </w:pPr>
      <w:r>
        <w:rPr>
          <w:rFonts w:hint="eastAsia"/>
        </w:rPr>
        <w:lastRenderedPageBreak/>
        <w:t>连接在局域网上的多播路由器还必须和因特网上的其他多播路由器协同工作，以便</w:t>
      </w:r>
      <w:r>
        <w:rPr>
          <w:rFonts w:hint="eastAsia"/>
          <w:color w:val="FF00FF"/>
        </w:rPr>
        <w:t>把多播数据报用最小代价传送给所有的组成员</w:t>
      </w:r>
      <w:r>
        <w:rPr>
          <w:rFonts w:hint="eastAsia"/>
        </w:rPr>
        <w:t>。这就需要使用</w:t>
      </w:r>
      <w:r>
        <w:rPr>
          <w:rFonts w:hint="eastAsia"/>
          <w:color w:val="FF0000"/>
        </w:rPr>
        <w:t>多播路由选择协议</w:t>
      </w:r>
      <w:r>
        <w:rPr>
          <w:rFonts w:hint="eastAsia"/>
        </w:rPr>
        <w:t>。</w:t>
      </w:r>
      <w:r>
        <w:rPr>
          <w:rFonts w:hint="eastAsia"/>
        </w:rPr>
        <w:t xml:space="preserve"> </w:t>
      </w:r>
    </w:p>
    <w:p w:rsidR="00C40323" w:rsidRDefault="00C40323">
      <w:pPr>
        <w:spacing w:afterLines="50" w:after="156"/>
        <w:ind w:firstLine="420"/>
        <w:textAlignment w:val="baseline"/>
        <w:rPr>
          <w:rFonts w:hint="eastAsia"/>
          <w:b/>
          <w:color w:val="0000FF"/>
          <w:sz w:val="28"/>
        </w:rPr>
      </w:pPr>
    </w:p>
    <w:p w:rsidR="00C40323" w:rsidRDefault="00C40323">
      <w:pPr>
        <w:spacing w:afterLines="50" w:after="156"/>
        <w:ind w:firstLine="420"/>
        <w:textAlignment w:val="baseline"/>
        <w:rPr>
          <w:rFonts w:hint="eastAsia"/>
        </w:rPr>
      </w:pPr>
      <w:r>
        <w:rPr>
          <w:rFonts w:hint="eastAsia"/>
          <w:b/>
          <w:color w:val="0000FF"/>
          <w:sz w:val="28"/>
        </w:rPr>
        <w:t>二十四、</w:t>
      </w:r>
      <w:r>
        <w:rPr>
          <w:rFonts w:hint="eastAsia"/>
          <w:b/>
          <w:color w:val="0000FF"/>
          <w:sz w:val="28"/>
        </w:rPr>
        <w:t xml:space="preserve"> </w:t>
      </w:r>
      <w:r>
        <w:rPr>
          <w:rFonts w:hint="eastAsia"/>
          <w:b/>
          <w:color w:val="0000FF"/>
          <w:sz w:val="28"/>
        </w:rPr>
        <w:t>专用地址（本地地址）和全球地址</w:t>
      </w:r>
    </w:p>
    <w:p w:rsidR="00C40323" w:rsidRDefault="00C40323">
      <w:pPr>
        <w:spacing w:afterLines="50" w:after="156"/>
        <w:ind w:left="840" w:firstLine="420"/>
        <w:textAlignment w:val="baseline"/>
        <w:rPr>
          <w:rFonts w:hint="eastAsia"/>
        </w:rPr>
      </w:pPr>
      <w:r>
        <w:rPr>
          <w:rFonts w:hint="eastAsia"/>
          <w:color w:val="FF0000"/>
        </w:rPr>
        <w:t>本地地址</w:t>
      </w:r>
      <w:r>
        <w:rPr>
          <w:rFonts w:hint="eastAsia"/>
        </w:rPr>
        <w:t>——仅在机构内部使用的</w:t>
      </w:r>
      <w:r>
        <w:rPr>
          <w:rFonts w:hint="eastAsia"/>
        </w:rPr>
        <w:t xml:space="preserve"> IP </w:t>
      </w:r>
      <w:r>
        <w:rPr>
          <w:rFonts w:hint="eastAsia"/>
        </w:rPr>
        <w:t>地址，可以由</w:t>
      </w:r>
      <w:r>
        <w:rPr>
          <w:rFonts w:hint="eastAsia"/>
          <w:color w:val="FF0000"/>
        </w:rPr>
        <w:t>本机构自行分配</w:t>
      </w:r>
      <w:r>
        <w:rPr>
          <w:rFonts w:hint="eastAsia"/>
        </w:rPr>
        <w:t>，而</w:t>
      </w:r>
      <w:r>
        <w:rPr>
          <w:rFonts w:hint="eastAsia"/>
          <w:color w:val="FF0000"/>
        </w:rPr>
        <w:t>不需要</w:t>
      </w:r>
      <w:r>
        <w:rPr>
          <w:rFonts w:hint="eastAsia"/>
        </w:rPr>
        <w:t>向因特网的管理机构</w:t>
      </w:r>
      <w:r>
        <w:rPr>
          <w:rFonts w:hint="eastAsia"/>
          <w:color w:val="FF0000"/>
        </w:rPr>
        <w:t>申请</w:t>
      </w:r>
      <w:r>
        <w:rPr>
          <w:rFonts w:hint="eastAsia"/>
        </w:rPr>
        <w:t>。</w:t>
      </w:r>
    </w:p>
    <w:p w:rsidR="00C40323" w:rsidRDefault="00C40323">
      <w:pPr>
        <w:spacing w:afterLines="50" w:after="156"/>
        <w:ind w:left="840" w:firstLine="420"/>
        <w:textAlignment w:val="baseline"/>
        <w:rPr>
          <w:rFonts w:hint="eastAsia"/>
        </w:rPr>
      </w:pPr>
      <w:r>
        <w:rPr>
          <w:rFonts w:hint="eastAsia"/>
          <w:color w:val="FF0000"/>
        </w:rPr>
        <w:t>全球地址</w:t>
      </w:r>
      <w:r>
        <w:rPr>
          <w:rFonts w:hint="eastAsia"/>
        </w:rPr>
        <w:t>——</w:t>
      </w:r>
      <w:r>
        <w:rPr>
          <w:rFonts w:hint="eastAsia"/>
          <w:color w:val="FF0000"/>
        </w:rPr>
        <w:t>全球唯一</w:t>
      </w:r>
      <w:r>
        <w:rPr>
          <w:rFonts w:hint="eastAsia"/>
        </w:rPr>
        <w:t>的</w:t>
      </w:r>
      <w:r>
        <w:rPr>
          <w:rFonts w:hint="eastAsia"/>
        </w:rPr>
        <w:t>IP</w:t>
      </w:r>
      <w:r>
        <w:rPr>
          <w:rFonts w:hint="eastAsia"/>
        </w:rPr>
        <w:t>地址，</w:t>
      </w:r>
      <w:r>
        <w:rPr>
          <w:rFonts w:hint="eastAsia"/>
          <w:color w:val="FF0000"/>
        </w:rPr>
        <w:t>必须</w:t>
      </w:r>
      <w:r>
        <w:rPr>
          <w:rFonts w:hint="eastAsia"/>
        </w:rPr>
        <w:t>向因特网的管理机构</w:t>
      </w:r>
      <w:r>
        <w:rPr>
          <w:rFonts w:hint="eastAsia"/>
          <w:color w:val="FF0000"/>
        </w:rPr>
        <w:t>申请</w:t>
      </w:r>
      <w:r>
        <w:rPr>
          <w:rFonts w:hint="eastAsia"/>
        </w:rPr>
        <w:t>。</w:t>
      </w:r>
      <w:r>
        <w:rPr>
          <w:rFonts w:hint="eastAsia"/>
        </w:rPr>
        <w:t xml:space="preserve"> </w:t>
      </w:r>
    </w:p>
    <w:p w:rsidR="00C40323" w:rsidRDefault="00C40323" w:rsidP="00C40323">
      <w:pPr>
        <w:numPr>
          <w:ilvl w:val="0"/>
          <w:numId w:val="88"/>
        </w:numPr>
        <w:spacing w:afterLines="50" w:after="156"/>
        <w:ind w:left="420" w:firstLine="420"/>
        <w:textAlignment w:val="baseline"/>
        <w:rPr>
          <w:rFonts w:hint="eastAsia"/>
          <w:b/>
        </w:rPr>
      </w:pPr>
      <w:r>
        <w:rPr>
          <w:rFonts w:hint="eastAsia"/>
          <w:b/>
        </w:rPr>
        <w:t>专用地址（</w:t>
      </w:r>
      <w:r>
        <w:rPr>
          <w:rFonts w:hint="eastAsia"/>
          <w:b/>
        </w:rPr>
        <w:t>Private Address</w:t>
      </w:r>
      <w:r>
        <w:rPr>
          <w:rFonts w:hint="eastAsia"/>
          <w:b/>
        </w:rPr>
        <w:t>）</w:t>
      </w:r>
    </w:p>
    <w:p w:rsidR="00C40323" w:rsidRDefault="00C40323">
      <w:pPr>
        <w:spacing w:afterLines="50" w:after="156"/>
        <w:ind w:left="840" w:firstLine="420"/>
        <w:textAlignment w:val="baseline"/>
        <w:rPr>
          <w:rFonts w:hint="eastAsia"/>
          <w:color w:val="FF0000"/>
        </w:rPr>
      </w:pPr>
      <w:r>
        <w:rPr>
          <w:rFonts w:hint="eastAsia"/>
          <w:color w:val="FF0000"/>
        </w:rPr>
        <w:t xml:space="preserve">10.0.0.0 </w:t>
      </w:r>
      <w:r>
        <w:rPr>
          <w:rFonts w:hint="eastAsia"/>
          <w:color w:val="FF0000"/>
        </w:rPr>
        <w:t>到</w:t>
      </w:r>
      <w:r>
        <w:rPr>
          <w:rFonts w:hint="eastAsia"/>
          <w:color w:val="FF0000"/>
        </w:rPr>
        <w:t xml:space="preserve"> 10.255.255.255</w:t>
      </w:r>
    </w:p>
    <w:p w:rsidR="00C40323" w:rsidRDefault="00C40323">
      <w:pPr>
        <w:spacing w:afterLines="50" w:after="156"/>
        <w:ind w:left="840" w:firstLine="420"/>
        <w:textAlignment w:val="baseline"/>
        <w:rPr>
          <w:rFonts w:hint="eastAsia"/>
          <w:color w:val="FF0000"/>
        </w:rPr>
      </w:pPr>
      <w:r>
        <w:rPr>
          <w:rFonts w:hint="eastAsia"/>
          <w:color w:val="FF0000"/>
        </w:rPr>
        <w:t xml:space="preserve">172.16.0.0 </w:t>
      </w:r>
      <w:r>
        <w:rPr>
          <w:rFonts w:hint="eastAsia"/>
          <w:color w:val="FF0000"/>
        </w:rPr>
        <w:t>到</w:t>
      </w:r>
      <w:r>
        <w:rPr>
          <w:rFonts w:hint="eastAsia"/>
          <w:color w:val="FF0000"/>
        </w:rPr>
        <w:t xml:space="preserve"> 172.31.255.255</w:t>
      </w:r>
    </w:p>
    <w:p w:rsidR="00C40323" w:rsidRDefault="00C40323">
      <w:pPr>
        <w:spacing w:afterLines="50" w:after="156"/>
        <w:ind w:left="840" w:firstLine="420"/>
        <w:textAlignment w:val="baseline"/>
        <w:rPr>
          <w:rFonts w:hint="eastAsia"/>
        </w:rPr>
      </w:pPr>
      <w:r>
        <w:rPr>
          <w:rFonts w:hint="eastAsia"/>
          <w:color w:val="FF0000"/>
        </w:rPr>
        <w:t xml:space="preserve">192.168.0.0 </w:t>
      </w:r>
      <w:r>
        <w:rPr>
          <w:rFonts w:hint="eastAsia"/>
          <w:color w:val="FF0000"/>
        </w:rPr>
        <w:t>到</w:t>
      </w:r>
      <w:r>
        <w:rPr>
          <w:rFonts w:hint="eastAsia"/>
          <w:color w:val="FF0000"/>
        </w:rPr>
        <w:t xml:space="preserve"> 192.168.255.255</w:t>
      </w:r>
    </w:p>
    <w:p w:rsidR="00C40323" w:rsidRDefault="00C40323">
      <w:pPr>
        <w:spacing w:afterLines="50" w:after="156"/>
        <w:ind w:left="840" w:firstLine="420"/>
        <w:textAlignment w:val="baseline"/>
        <w:rPr>
          <w:rFonts w:hint="eastAsia"/>
        </w:rPr>
      </w:pPr>
      <w:r>
        <w:rPr>
          <w:rFonts w:hint="eastAsia"/>
        </w:rPr>
        <w:t>这些地址只能用于一个机构的内部通信，而不能用于和因特网上的主机通信。</w:t>
      </w:r>
    </w:p>
    <w:p w:rsidR="00C40323" w:rsidRDefault="00C40323">
      <w:pPr>
        <w:spacing w:afterLines="50" w:after="156"/>
        <w:ind w:left="840" w:firstLine="420"/>
        <w:textAlignment w:val="baseline"/>
        <w:rPr>
          <w:rFonts w:hint="eastAsia"/>
        </w:rPr>
      </w:pPr>
      <w:r>
        <w:rPr>
          <w:rFonts w:hint="eastAsia"/>
        </w:rPr>
        <w:t>专用地址只能用作本地地址而不能用作全球地址。在因特网中的所有路由器对目的地址是专用地址的数据报一律不进行转发。</w:t>
      </w:r>
    </w:p>
    <w:p w:rsidR="00C40323" w:rsidRDefault="00C40323">
      <w:pPr>
        <w:spacing w:afterLines="50" w:after="156"/>
        <w:ind w:left="840" w:firstLine="420"/>
        <w:textAlignment w:val="baseline"/>
        <w:rPr>
          <w:rFonts w:hint="eastAsia"/>
        </w:rPr>
      </w:pPr>
      <w:r>
        <w:rPr>
          <w:rFonts w:hint="eastAsia"/>
        </w:rPr>
        <w:t>======================================================================</w:t>
      </w:r>
    </w:p>
    <w:p w:rsidR="00C40323" w:rsidRDefault="00C40323">
      <w:pPr>
        <w:spacing w:afterLines="50" w:after="156"/>
        <w:ind w:left="840" w:firstLine="420"/>
        <w:textAlignment w:val="baseline"/>
        <w:rPr>
          <w:rFonts w:hint="eastAsia"/>
        </w:rPr>
      </w:pPr>
    </w:p>
    <w:p w:rsidR="00C40323" w:rsidRDefault="00C40323">
      <w:pPr>
        <w:spacing w:afterLines="50" w:after="156"/>
        <w:textAlignment w:val="baseline"/>
        <w:rPr>
          <w:rFonts w:hint="eastAsia"/>
          <w:b/>
          <w:sz w:val="32"/>
        </w:rPr>
      </w:pPr>
      <w:r>
        <w:rPr>
          <w:rFonts w:hint="eastAsia"/>
          <w:b/>
          <w:sz w:val="32"/>
        </w:rPr>
        <w:t>第</w:t>
      </w:r>
      <w:r>
        <w:rPr>
          <w:rFonts w:hint="eastAsia"/>
          <w:b/>
          <w:sz w:val="32"/>
        </w:rPr>
        <w:t xml:space="preserve"> 5 </w:t>
      </w:r>
      <w:r>
        <w:rPr>
          <w:rFonts w:hint="eastAsia"/>
          <w:b/>
          <w:sz w:val="32"/>
        </w:rPr>
        <w:t>章</w:t>
      </w:r>
      <w:r>
        <w:rPr>
          <w:rFonts w:hint="eastAsia"/>
          <w:b/>
          <w:sz w:val="32"/>
        </w:rPr>
        <w:t xml:space="preserve">  </w:t>
      </w:r>
      <w:r>
        <w:rPr>
          <w:rFonts w:hint="eastAsia"/>
          <w:b/>
          <w:sz w:val="32"/>
        </w:rPr>
        <w:t>运输层</w:t>
      </w:r>
    </w:p>
    <w:p w:rsidR="00C40323" w:rsidRDefault="00C40323">
      <w:pPr>
        <w:spacing w:afterLines="50" w:after="156"/>
        <w:textAlignment w:val="baseline"/>
        <w:rPr>
          <w:rFonts w:hint="eastAsia"/>
          <w:b/>
          <w:sz w:val="28"/>
        </w:rPr>
      </w:pPr>
      <w:proofErr w:type="gramStart"/>
      <w:r>
        <w:rPr>
          <w:rFonts w:hint="eastAsia"/>
          <w:b/>
          <w:sz w:val="28"/>
        </w:rPr>
        <w:t>一</w:t>
      </w:r>
      <w:proofErr w:type="gramEnd"/>
      <w:r>
        <w:rPr>
          <w:rFonts w:hint="eastAsia"/>
          <w:b/>
          <w:sz w:val="28"/>
        </w:rPr>
        <w:t xml:space="preserve"> </w:t>
      </w:r>
      <w:r>
        <w:rPr>
          <w:rFonts w:hint="eastAsia"/>
          <w:b/>
          <w:sz w:val="28"/>
        </w:rPr>
        <w:t>、应用进程之间的通信</w:t>
      </w:r>
    </w:p>
    <w:p w:rsidR="00C40323" w:rsidRDefault="00C40323" w:rsidP="00C40323">
      <w:pPr>
        <w:numPr>
          <w:ilvl w:val="0"/>
          <w:numId w:val="89"/>
        </w:numPr>
        <w:tabs>
          <w:tab w:val="left" w:pos="420"/>
        </w:tabs>
        <w:spacing w:afterLines="50" w:after="156"/>
        <w:ind w:left="0" w:firstLine="420"/>
        <w:textAlignment w:val="baseline"/>
        <w:rPr>
          <w:rFonts w:hint="eastAsia"/>
        </w:rPr>
      </w:pPr>
      <w:r>
        <w:rPr>
          <w:rFonts w:hint="eastAsia"/>
        </w:rPr>
        <w:t>两个主机进行通信实际上就是两个主机中的</w:t>
      </w:r>
      <w:r>
        <w:rPr>
          <w:rFonts w:hint="eastAsia"/>
          <w:color w:val="FF0000"/>
        </w:rPr>
        <w:t>应用进程互相通信</w:t>
      </w:r>
      <w:r>
        <w:rPr>
          <w:rFonts w:hint="eastAsia"/>
        </w:rPr>
        <w:t>。</w:t>
      </w:r>
      <w:r>
        <w:rPr>
          <w:rFonts w:hint="eastAsia"/>
        </w:rPr>
        <w:t xml:space="preserve"> </w:t>
      </w:r>
    </w:p>
    <w:p w:rsidR="00C40323" w:rsidRDefault="00C40323" w:rsidP="00C40323">
      <w:pPr>
        <w:numPr>
          <w:ilvl w:val="0"/>
          <w:numId w:val="89"/>
        </w:numPr>
        <w:tabs>
          <w:tab w:val="left" w:pos="420"/>
        </w:tabs>
        <w:spacing w:afterLines="50" w:after="156"/>
        <w:ind w:left="0" w:firstLine="420"/>
        <w:textAlignment w:val="baseline"/>
        <w:rPr>
          <w:rFonts w:hint="eastAsia"/>
        </w:rPr>
      </w:pPr>
      <w:r>
        <w:rPr>
          <w:rFonts w:hint="eastAsia"/>
        </w:rPr>
        <w:t>应用进程之间的通信又称为</w:t>
      </w:r>
      <w:r>
        <w:rPr>
          <w:rFonts w:hint="eastAsia"/>
          <w:color w:val="FF0000"/>
        </w:rPr>
        <w:t>端到端的通信</w:t>
      </w:r>
      <w:r>
        <w:rPr>
          <w:rFonts w:hint="eastAsia"/>
        </w:rPr>
        <w:t>。</w:t>
      </w:r>
      <w:r>
        <w:rPr>
          <w:rFonts w:hint="eastAsia"/>
        </w:rPr>
        <w:t xml:space="preserve"> </w:t>
      </w:r>
    </w:p>
    <w:p w:rsidR="00C40323" w:rsidRDefault="00C40323" w:rsidP="00C40323">
      <w:pPr>
        <w:numPr>
          <w:ilvl w:val="0"/>
          <w:numId w:val="89"/>
        </w:numPr>
        <w:tabs>
          <w:tab w:val="left" w:pos="420"/>
        </w:tabs>
        <w:spacing w:afterLines="50" w:after="156"/>
        <w:ind w:left="0" w:firstLine="420"/>
        <w:textAlignment w:val="baseline"/>
        <w:rPr>
          <w:rFonts w:hint="eastAsia"/>
        </w:rPr>
      </w:pPr>
      <w:r>
        <w:rPr>
          <w:rFonts w:hint="eastAsia"/>
        </w:rPr>
        <w:t>运输层的一个很重要的功能就是</w:t>
      </w:r>
      <w:r>
        <w:rPr>
          <w:rFonts w:hint="eastAsia"/>
          <w:color w:val="FF0000"/>
        </w:rPr>
        <w:t>复用</w:t>
      </w:r>
      <w:r>
        <w:rPr>
          <w:rFonts w:hint="eastAsia"/>
        </w:rPr>
        <w:t>和</w:t>
      </w:r>
      <w:r>
        <w:rPr>
          <w:rFonts w:hint="eastAsia"/>
          <w:color w:val="FF0000"/>
        </w:rPr>
        <w:t>分用</w:t>
      </w:r>
      <w:r>
        <w:rPr>
          <w:rFonts w:hint="eastAsia"/>
        </w:rPr>
        <w:t>。应用层不同进程的报文通过不同的端口向下交到运输层，再往下就</w:t>
      </w:r>
      <w:proofErr w:type="gramStart"/>
      <w:r>
        <w:rPr>
          <w:rFonts w:hint="eastAsia"/>
        </w:rPr>
        <w:t>共用网络层提供</w:t>
      </w:r>
      <w:proofErr w:type="gramEnd"/>
      <w:r>
        <w:rPr>
          <w:rFonts w:hint="eastAsia"/>
        </w:rPr>
        <w:t>的服务。</w:t>
      </w:r>
    </w:p>
    <w:p w:rsidR="00C40323" w:rsidRDefault="00C40323" w:rsidP="00C40323">
      <w:pPr>
        <w:numPr>
          <w:ilvl w:val="0"/>
          <w:numId w:val="89"/>
        </w:numPr>
        <w:tabs>
          <w:tab w:val="left" w:pos="420"/>
        </w:tabs>
        <w:spacing w:afterLines="50" w:after="156"/>
        <w:ind w:left="0" w:firstLine="420"/>
        <w:textAlignment w:val="baseline"/>
        <w:rPr>
          <w:rFonts w:hint="eastAsia"/>
        </w:rPr>
      </w:pPr>
      <w:r>
        <w:rPr>
          <w:rFonts w:hint="eastAsia"/>
        </w:rPr>
        <w:t>“运输层提供应用进程间的逻辑通信”。“逻辑通信”的意思是：运输层之间的</w:t>
      </w:r>
      <w:r>
        <w:rPr>
          <w:rFonts w:hint="eastAsia"/>
          <w:color w:val="FF0000"/>
        </w:rPr>
        <w:t>通信好像是沿水平方向传送数据</w:t>
      </w:r>
      <w:r>
        <w:rPr>
          <w:rFonts w:hint="eastAsia"/>
        </w:rPr>
        <w:t>。但事实上这两个运输层之间并没有一条水平方向的物理连接。</w:t>
      </w:r>
    </w:p>
    <w:p w:rsidR="00C40323" w:rsidRDefault="00C40323" w:rsidP="00C40323">
      <w:pPr>
        <w:numPr>
          <w:ilvl w:val="0"/>
          <w:numId w:val="90"/>
        </w:numPr>
        <w:spacing w:afterLines="50" w:after="156"/>
        <w:textAlignment w:val="baseline"/>
        <w:rPr>
          <w:rFonts w:hint="eastAsia"/>
          <w:b/>
          <w:sz w:val="28"/>
        </w:rPr>
      </w:pPr>
      <w:r>
        <w:rPr>
          <w:rFonts w:hint="eastAsia"/>
          <w:b/>
          <w:sz w:val="28"/>
        </w:rPr>
        <w:t>运输层的主要功能</w:t>
      </w:r>
    </w:p>
    <w:p w:rsidR="00C40323" w:rsidRDefault="00C40323" w:rsidP="00C40323">
      <w:pPr>
        <w:numPr>
          <w:ilvl w:val="0"/>
          <w:numId w:val="91"/>
        </w:numPr>
        <w:tabs>
          <w:tab w:val="left" w:pos="840"/>
        </w:tabs>
        <w:spacing w:afterLines="50" w:after="156"/>
        <w:ind w:firstLine="0"/>
        <w:textAlignment w:val="baseline"/>
        <w:rPr>
          <w:rFonts w:hint="eastAsia"/>
        </w:rPr>
      </w:pPr>
      <w:r>
        <w:rPr>
          <w:rFonts w:hint="eastAsia"/>
        </w:rPr>
        <w:t>运输层为应用进程之间提供</w:t>
      </w:r>
      <w:r>
        <w:rPr>
          <w:rFonts w:hint="eastAsia"/>
          <w:color w:val="FF0000"/>
        </w:rPr>
        <w:t>端到端的逻辑通信</w:t>
      </w:r>
      <w:r>
        <w:rPr>
          <w:rFonts w:hint="eastAsia"/>
        </w:rPr>
        <w:t>（但网络层是为主机之间提供逻辑通信）。</w:t>
      </w:r>
    </w:p>
    <w:p w:rsidR="00C40323" w:rsidRDefault="00041227">
      <w:pPr>
        <w:spacing w:afterLines="50" w:after="156"/>
        <w:jc w:val="center"/>
        <w:textAlignment w:val="baseline"/>
      </w:pPr>
      <w:r>
        <w:rPr>
          <w:noProof/>
        </w:rPr>
        <w:lastRenderedPageBreak/>
        <w:drawing>
          <wp:inline distT="0" distB="0" distL="0" distR="0">
            <wp:extent cx="3314700" cy="2063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206375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图示</w:t>
      </w:r>
      <w:r>
        <w:rPr>
          <w:rFonts w:hint="eastAsia"/>
        </w:rPr>
        <w:t xml:space="preserve">  </w:t>
      </w:r>
      <w:r>
        <w:t>运输层协议和网络层协议的主要区别</w:t>
      </w:r>
      <w:r>
        <w:t xml:space="preserve"> </w:t>
      </w:r>
    </w:p>
    <w:p w:rsidR="00C40323" w:rsidRDefault="00C40323" w:rsidP="00C40323">
      <w:pPr>
        <w:numPr>
          <w:ilvl w:val="0"/>
          <w:numId w:val="91"/>
        </w:numPr>
        <w:tabs>
          <w:tab w:val="left" w:pos="840"/>
        </w:tabs>
        <w:spacing w:afterLines="50" w:after="156"/>
        <w:ind w:firstLine="0"/>
        <w:textAlignment w:val="baseline"/>
        <w:rPr>
          <w:rFonts w:hint="eastAsia"/>
        </w:rPr>
      </w:pPr>
      <w:r>
        <w:rPr>
          <w:rFonts w:hint="eastAsia"/>
        </w:rPr>
        <w:t>运输层还要对收到的报文进行</w:t>
      </w:r>
      <w:r>
        <w:rPr>
          <w:rFonts w:hint="eastAsia"/>
          <w:color w:val="FF0000"/>
        </w:rPr>
        <w:t>差错检测</w:t>
      </w:r>
      <w:r>
        <w:rPr>
          <w:rFonts w:hint="eastAsia"/>
        </w:rPr>
        <w:t>。</w:t>
      </w:r>
    </w:p>
    <w:p w:rsidR="00C40323" w:rsidRDefault="00C40323" w:rsidP="00C40323">
      <w:pPr>
        <w:numPr>
          <w:ilvl w:val="0"/>
          <w:numId w:val="91"/>
        </w:numPr>
        <w:tabs>
          <w:tab w:val="left" w:pos="840"/>
        </w:tabs>
        <w:spacing w:afterLines="50" w:after="156"/>
        <w:ind w:firstLine="0"/>
        <w:textAlignment w:val="baseline"/>
        <w:rPr>
          <w:rFonts w:hint="eastAsia"/>
        </w:rPr>
      </w:pPr>
      <w:r>
        <w:rPr>
          <w:rFonts w:hint="eastAsia"/>
        </w:rPr>
        <w:t>运输层需要有两种不同的运输协议，即面向连接的</w:t>
      </w:r>
      <w:r>
        <w:rPr>
          <w:rFonts w:hint="eastAsia"/>
        </w:rPr>
        <w:t xml:space="preserve"> TCP </w:t>
      </w:r>
      <w:r>
        <w:rPr>
          <w:rFonts w:hint="eastAsia"/>
        </w:rPr>
        <w:t>和无连接的</w:t>
      </w:r>
      <w:r>
        <w:rPr>
          <w:rFonts w:hint="eastAsia"/>
        </w:rPr>
        <w:t xml:space="preserve"> UDP</w:t>
      </w:r>
      <w:r>
        <w:rPr>
          <w:rFonts w:hint="eastAsia"/>
        </w:rPr>
        <w:t>。</w:t>
      </w:r>
      <w:r>
        <w:rPr>
          <w:rFonts w:hint="eastAsia"/>
        </w:rPr>
        <w:t xml:space="preserve">  </w:t>
      </w:r>
    </w:p>
    <w:p w:rsidR="00C40323" w:rsidRDefault="00C40323" w:rsidP="00C40323">
      <w:pPr>
        <w:numPr>
          <w:ilvl w:val="0"/>
          <w:numId w:val="92"/>
        </w:numPr>
        <w:tabs>
          <w:tab w:val="left" w:pos="420"/>
        </w:tabs>
        <w:spacing w:afterLines="50" w:after="156"/>
        <w:ind w:firstLine="420"/>
        <w:textAlignment w:val="baseline"/>
        <w:rPr>
          <w:rFonts w:hint="eastAsia"/>
          <w:color w:val="FF00FF"/>
          <w:sz w:val="18"/>
        </w:rPr>
      </w:pPr>
      <w:r>
        <w:rPr>
          <w:rFonts w:hint="eastAsia"/>
          <w:color w:val="FF00FF"/>
          <w:sz w:val="18"/>
        </w:rPr>
        <w:t>TCP</w:t>
      </w:r>
      <w:r>
        <w:rPr>
          <w:rFonts w:hint="eastAsia"/>
          <w:color w:val="FF00FF"/>
          <w:sz w:val="18"/>
        </w:rPr>
        <w:t>的特点：</w:t>
      </w:r>
    </w:p>
    <w:p w:rsidR="00C40323" w:rsidRDefault="00C40323" w:rsidP="00C40323">
      <w:pPr>
        <w:numPr>
          <w:ilvl w:val="0"/>
          <w:numId w:val="93"/>
        </w:numPr>
        <w:tabs>
          <w:tab w:val="left" w:pos="840"/>
        </w:tabs>
        <w:spacing w:afterLines="50" w:after="156"/>
        <w:ind w:left="840" w:firstLine="420"/>
        <w:textAlignment w:val="baseline"/>
        <w:rPr>
          <w:rFonts w:hint="eastAsia"/>
          <w:sz w:val="15"/>
        </w:rPr>
      </w:pPr>
      <w:r>
        <w:rPr>
          <w:rFonts w:hint="eastAsia"/>
          <w:sz w:val="15"/>
        </w:rPr>
        <w:t xml:space="preserve">TCP </w:t>
      </w:r>
      <w:r>
        <w:rPr>
          <w:rFonts w:hint="eastAsia"/>
          <w:sz w:val="15"/>
        </w:rPr>
        <w:t>是面向连接的运输层协议。</w:t>
      </w:r>
    </w:p>
    <w:p w:rsidR="00C40323" w:rsidRDefault="00C40323" w:rsidP="00C40323">
      <w:pPr>
        <w:numPr>
          <w:ilvl w:val="0"/>
          <w:numId w:val="93"/>
        </w:numPr>
        <w:tabs>
          <w:tab w:val="left" w:pos="840"/>
        </w:tabs>
        <w:spacing w:afterLines="50" w:after="156"/>
        <w:ind w:left="840" w:firstLine="420"/>
        <w:textAlignment w:val="baseline"/>
        <w:rPr>
          <w:rFonts w:hint="eastAsia"/>
          <w:sz w:val="15"/>
        </w:rPr>
      </w:pPr>
      <w:r>
        <w:rPr>
          <w:rFonts w:hint="eastAsia"/>
          <w:color w:val="FF00FF"/>
          <w:sz w:val="15"/>
        </w:rPr>
        <w:t>每一条</w:t>
      </w:r>
      <w:r>
        <w:rPr>
          <w:rFonts w:hint="eastAsia"/>
          <w:color w:val="FF00FF"/>
          <w:sz w:val="15"/>
        </w:rPr>
        <w:t xml:space="preserve"> TCP </w:t>
      </w:r>
      <w:r>
        <w:rPr>
          <w:rFonts w:hint="eastAsia"/>
          <w:color w:val="FF00FF"/>
          <w:sz w:val="15"/>
        </w:rPr>
        <w:t>连接只能有两个端点</w:t>
      </w:r>
      <w:r>
        <w:rPr>
          <w:rFonts w:hint="eastAsia"/>
          <w:sz w:val="15"/>
        </w:rPr>
        <w:t>(endpoint)</w:t>
      </w:r>
      <w:r>
        <w:rPr>
          <w:rFonts w:hint="eastAsia"/>
          <w:sz w:val="15"/>
        </w:rPr>
        <w:t>，每一条</w:t>
      </w:r>
      <w:r>
        <w:rPr>
          <w:rFonts w:hint="eastAsia"/>
          <w:sz w:val="15"/>
        </w:rPr>
        <w:t xml:space="preserve"> TCP </w:t>
      </w:r>
      <w:r>
        <w:rPr>
          <w:rFonts w:hint="eastAsia"/>
          <w:sz w:val="15"/>
        </w:rPr>
        <w:t>连接只能是点对点的（</w:t>
      </w:r>
      <w:r>
        <w:rPr>
          <w:rFonts w:hint="eastAsia"/>
          <w:color w:val="FF00FF"/>
          <w:sz w:val="15"/>
        </w:rPr>
        <w:t>一对一</w:t>
      </w:r>
      <w:r>
        <w:rPr>
          <w:rFonts w:hint="eastAsia"/>
          <w:sz w:val="15"/>
        </w:rPr>
        <w:t>）。</w:t>
      </w:r>
      <w:r>
        <w:rPr>
          <w:rFonts w:hint="eastAsia"/>
          <w:sz w:val="15"/>
        </w:rPr>
        <w:t xml:space="preserve"> </w:t>
      </w:r>
    </w:p>
    <w:p w:rsidR="00C40323" w:rsidRDefault="00C40323" w:rsidP="00C40323">
      <w:pPr>
        <w:numPr>
          <w:ilvl w:val="0"/>
          <w:numId w:val="93"/>
        </w:numPr>
        <w:tabs>
          <w:tab w:val="left" w:pos="840"/>
        </w:tabs>
        <w:spacing w:afterLines="50" w:after="156"/>
        <w:ind w:left="840" w:firstLine="420"/>
        <w:textAlignment w:val="baseline"/>
        <w:rPr>
          <w:rFonts w:hint="eastAsia"/>
          <w:sz w:val="15"/>
        </w:rPr>
      </w:pPr>
      <w:r>
        <w:rPr>
          <w:rFonts w:hint="eastAsia"/>
          <w:sz w:val="15"/>
        </w:rPr>
        <w:t xml:space="preserve">TCP </w:t>
      </w:r>
      <w:r>
        <w:rPr>
          <w:rFonts w:hint="eastAsia"/>
          <w:sz w:val="15"/>
        </w:rPr>
        <w:t>提供可靠交付的服务。</w:t>
      </w:r>
    </w:p>
    <w:p w:rsidR="00C40323" w:rsidRDefault="00C40323" w:rsidP="00C40323">
      <w:pPr>
        <w:numPr>
          <w:ilvl w:val="0"/>
          <w:numId w:val="93"/>
        </w:numPr>
        <w:tabs>
          <w:tab w:val="left" w:pos="840"/>
        </w:tabs>
        <w:spacing w:afterLines="50" w:after="156"/>
        <w:ind w:left="840" w:firstLine="420"/>
        <w:textAlignment w:val="baseline"/>
        <w:rPr>
          <w:rFonts w:hint="eastAsia"/>
          <w:sz w:val="15"/>
        </w:rPr>
      </w:pPr>
      <w:r>
        <w:rPr>
          <w:rFonts w:hint="eastAsia"/>
          <w:sz w:val="15"/>
        </w:rPr>
        <w:t xml:space="preserve"> TCP </w:t>
      </w:r>
      <w:r>
        <w:rPr>
          <w:rFonts w:hint="eastAsia"/>
          <w:sz w:val="15"/>
        </w:rPr>
        <w:t>提供全双工通信。</w:t>
      </w:r>
    </w:p>
    <w:p w:rsidR="00C40323" w:rsidRDefault="00C40323" w:rsidP="00C40323">
      <w:pPr>
        <w:numPr>
          <w:ilvl w:val="0"/>
          <w:numId w:val="93"/>
        </w:numPr>
        <w:tabs>
          <w:tab w:val="left" w:pos="840"/>
        </w:tabs>
        <w:spacing w:afterLines="50" w:after="156"/>
        <w:ind w:left="840" w:firstLine="420"/>
        <w:textAlignment w:val="baseline"/>
        <w:rPr>
          <w:rFonts w:hint="eastAsia"/>
          <w:sz w:val="15"/>
        </w:rPr>
      </w:pPr>
      <w:r>
        <w:rPr>
          <w:rFonts w:hint="eastAsia"/>
          <w:sz w:val="15"/>
        </w:rPr>
        <w:t>面向</w:t>
      </w:r>
      <w:r>
        <w:rPr>
          <w:rFonts w:hint="eastAsia"/>
          <w:color w:val="FF0000"/>
          <w:sz w:val="15"/>
        </w:rPr>
        <w:t>字节流</w:t>
      </w:r>
      <w:r>
        <w:rPr>
          <w:rFonts w:hint="eastAsia"/>
          <w:sz w:val="15"/>
        </w:rPr>
        <w:t>。</w:t>
      </w:r>
    </w:p>
    <w:p w:rsidR="00C40323" w:rsidRDefault="00C40323">
      <w:pPr>
        <w:spacing w:afterLines="50" w:after="156"/>
        <w:ind w:left="1260" w:firstLine="420"/>
        <w:textAlignment w:val="baseline"/>
        <w:rPr>
          <w:rFonts w:hint="eastAsia"/>
          <w:sz w:val="15"/>
        </w:rPr>
      </w:pPr>
      <w:r>
        <w:rPr>
          <w:rFonts w:hint="eastAsia"/>
          <w:sz w:val="15"/>
        </w:rPr>
        <w:t>注意：</w:t>
      </w:r>
    </w:p>
    <w:p w:rsidR="00C40323" w:rsidRDefault="00C40323" w:rsidP="00C40323">
      <w:pPr>
        <w:numPr>
          <w:ilvl w:val="0"/>
          <w:numId w:val="94"/>
        </w:numPr>
        <w:tabs>
          <w:tab w:val="left" w:pos="420"/>
        </w:tabs>
        <w:spacing w:afterLines="50" w:after="156"/>
        <w:ind w:left="1260" w:firstLine="420"/>
        <w:textAlignment w:val="baseline"/>
        <w:rPr>
          <w:rFonts w:hint="eastAsia"/>
          <w:sz w:val="15"/>
        </w:rPr>
      </w:pPr>
      <w:r>
        <w:rPr>
          <w:rFonts w:hint="eastAsia"/>
          <w:sz w:val="15"/>
        </w:rPr>
        <w:t xml:space="preserve">TCP </w:t>
      </w:r>
      <w:r>
        <w:rPr>
          <w:rFonts w:hint="eastAsia"/>
          <w:sz w:val="15"/>
        </w:rPr>
        <w:t>连接是一条</w:t>
      </w:r>
      <w:r>
        <w:rPr>
          <w:rFonts w:hint="eastAsia"/>
          <w:color w:val="FF0000"/>
          <w:sz w:val="15"/>
        </w:rPr>
        <w:t>虚连接</w:t>
      </w:r>
      <w:r>
        <w:rPr>
          <w:rFonts w:hint="eastAsia"/>
          <w:sz w:val="15"/>
        </w:rPr>
        <w:t>而不是一条真正的物理连接。</w:t>
      </w:r>
    </w:p>
    <w:p w:rsidR="00C40323" w:rsidRDefault="00C40323" w:rsidP="00C40323">
      <w:pPr>
        <w:numPr>
          <w:ilvl w:val="0"/>
          <w:numId w:val="94"/>
        </w:numPr>
        <w:tabs>
          <w:tab w:val="left" w:pos="420"/>
        </w:tabs>
        <w:spacing w:afterLines="50" w:after="156"/>
        <w:ind w:left="1260" w:firstLine="420"/>
        <w:textAlignment w:val="baseline"/>
        <w:rPr>
          <w:rFonts w:hint="eastAsia"/>
          <w:sz w:val="15"/>
        </w:rPr>
      </w:pPr>
      <w:r>
        <w:rPr>
          <w:rFonts w:hint="eastAsia"/>
          <w:sz w:val="15"/>
        </w:rPr>
        <w:t xml:space="preserve">TCP </w:t>
      </w:r>
      <w:r>
        <w:rPr>
          <w:rFonts w:hint="eastAsia"/>
          <w:sz w:val="15"/>
        </w:rPr>
        <w:t>对应</w:t>
      </w:r>
      <w:proofErr w:type="gramStart"/>
      <w:r>
        <w:rPr>
          <w:rFonts w:hint="eastAsia"/>
          <w:sz w:val="15"/>
        </w:rPr>
        <w:t>用进程</w:t>
      </w:r>
      <w:proofErr w:type="gramEnd"/>
      <w:r>
        <w:rPr>
          <w:rFonts w:hint="eastAsia"/>
          <w:sz w:val="15"/>
        </w:rPr>
        <w:t>一次把多长的报文发送到</w:t>
      </w:r>
      <w:r>
        <w:rPr>
          <w:rFonts w:hint="eastAsia"/>
          <w:sz w:val="15"/>
        </w:rPr>
        <w:t xml:space="preserve">TCP </w:t>
      </w:r>
      <w:r>
        <w:rPr>
          <w:rFonts w:hint="eastAsia"/>
          <w:sz w:val="15"/>
        </w:rPr>
        <w:t>的缓存中是不关心的。</w:t>
      </w:r>
    </w:p>
    <w:p w:rsidR="00C40323" w:rsidRDefault="00C40323" w:rsidP="00C40323">
      <w:pPr>
        <w:numPr>
          <w:ilvl w:val="0"/>
          <w:numId w:val="94"/>
        </w:numPr>
        <w:tabs>
          <w:tab w:val="left" w:pos="420"/>
        </w:tabs>
        <w:spacing w:afterLines="50" w:after="156"/>
        <w:ind w:left="1260" w:firstLine="420"/>
        <w:textAlignment w:val="baseline"/>
        <w:rPr>
          <w:rFonts w:hint="eastAsia"/>
          <w:sz w:val="15"/>
        </w:rPr>
      </w:pPr>
      <w:r>
        <w:rPr>
          <w:rFonts w:hint="eastAsia"/>
          <w:sz w:val="15"/>
        </w:rPr>
        <w:t xml:space="preserve">TCP </w:t>
      </w:r>
      <w:r>
        <w:rPr>
          <w:rFonts w:hint="eastAsia"/>
          <w:sz w:val="15"/>
        </w:rPr>
        <w:t>根据对方给出的窗口值和当前网络拥塞的程度来决定一个报文段应包含多少个字节（</w:t>
      </w:r>
      <w:r>
        <w:rPr>
          <w:rFonts w:hint="eastAsia"/>
          <w:sz w:val="15"/>
        </w:rPr>
        <w:t xml:space="preserve">UDP </w:t>
      </w:r>
      <w:r>
        <w:rPr>
          <w:rFonts w:hint="eastAsia"/>
          <w:sz w:val="15"/>
        </w:rPr>
        <w:t>发送的报文长度是应用进程给出的）。</w:t>
      </w:r>
    </w:p>
    <w:p w:rsidR="00C40323" w:rsidRDefault="00C40323" w:rsidP="00C40323">
      <w:pPr>
        <w:numPr>
          <w:ilvl w:val="0"/>
          <w:numId w:val="94"/>
        </w:numPr>
        <w:tabs>
          <w:tab w:val="left" w:pos="420"/>
        </w:tabs>
        <w:spacing w:afterLines="50" w:after="156"/>
        <w:ind w:left="1260" w:firstLine="420"/>
        <w:textAlignment w:val="baseline"/>
        <w:rPr>
          <w:rFonts w:hint="eastAsia"/>
        </w:rPr>
      </w:pPr>
      <w:r>
        <w:rPr>
          <w:rFonts w:hint="eastAsia"/>
          <w:sz w:val="15"/>
        </w:rPr>
        <w:t xml:space="preserve">TCP </w:t>
      </w:r>
      <w:r>
        <w:rPr>
          <w:rFonts w:hint="eastAsia"/>
          <w:sz w:val="15"/>
        </w:rPr>
        <w:t>可把太长的数据块划分短一些再传送。</w:t>
      </w:r>
      <w:r>
        <w:rPr>
          <w:rFonts w:hint="eastAsia"/>
          <w:sz w:val="15"/>
        </w:rPr>
        <w:t xml:space="preserve">TCP </w:t>
      </w:r>
      <w:r>
        <w:rPr>
          <w:rFonts w:hint="eastAsia"/>
          <w:sz w:val="15"/>
        </w:rPr>
        <w:t>也可等待积累有足够多的字节后再构成报文段发送出去。</w:t>
      </w:r>
      <w:r>
        <w:rPr>
          <w:rFonts w:hint="eastAsia"/>
          <w:sz w:val="15"/>
        </w:rPr>
        <w:t xml:space="preserve"> </w:t>
      </w:r>
    </w:p>
    <w:p w:rsidR="00C40323" w:rsidRDefault="00C40323" w:rsidP="00C40323">
      <w:pPr>
        <w:numPr>
          <w:ilvl w:val="0"/>
          <w:numId w:val="92"/>
        </w:numPr>
        <w:tabs>
          <w:tab w:val="left" w:pos="420"/>
        </w:tabs>
        <w:spacing w:afterLines="50" w:after="156"/>
        <w:ind w:firstLine="420"/>
        <w:textAlignment w:val="baseline"/>
        <w:rPr>
          <w:rFonts w:hint="eastAsia"/>
        </w:rPr>
      </w:pPr>
      <w:r>
        <w:rPr>
          <w:rFonts w:hint="eastAsia"/>
          <w:color w:val="FF00FF"/>
          <w:sz w:val="18"/>
        </w:rPr>
        <w:t xml:space="preserve">UDP </w:t>
      </w:r>
      <w:r>
        <w:rPr>
          <w:rFonts w:hint="eastAsia"/>
          <w:color w:val="FF00FF"/>
          <w:sz w:val="18"/>
        </w:rPr>
        <w:t>是面向报文的</w:t>
      </w:r>
      <w:r>
        <w:rPr>
          <w:rFonts w:hint="eastAsia"/>
          <w:sz w:val="18"/>
        </w:rPr>
        <w:t>:</w:t>
      </w:r>
    </w:p>
    <w:p w:rsidR="00C40323" w:rsidRDefault="00C40323" w:rsidP="00C40323">
      <w:pPr>
        <w:numPr>
          <w:ilvl w:val="0"/>
          <w:numId w:val="95"/>
        </w:numPr>
        <w:tabs>
          <w:tab w:val="left" w:pos="840"/>
        </w:tabs>
        <w:spacing w:afterLines="50" w:after="156"/>
        <w:ind w:left="840" w:firstLine="420"/>
        <w:textAlignment w:val="baseline"/>
        <w:rPr>
          <w:rFonts w:hint="eastAsia"/>
          <w:sz w:val="15"/>
        </w:rPr>
      </w:pPr>
      <w:r>
        <w:rPr>
          <w:rFonts w:hint="eastAsia"/>
          <w:sz w:val="15"/>
        </w:rPr>
        <w:t>发送方</w:t>
      </w:r>
      <w:r>
        <w:rPr>
          <w:rFonts w:hint="eastAsia"/>
          <w:sz w:val="15"/>
        </w:rPr>
        <w:t xml:space="preserve"> UDP </w:t>
      </w:r>
      <w:r>
        <w:rPr>
          <w:rFonts w:hint="eastAsia"/>
          <w:sz w:val="15"/>
        </w:rPr>
        <w:t>对应用程序交下来的报文，在添加首部后就向下交付</w:t>
      </w:r>
      <w:r>
        <w:rPr>
          <w:rFonts w:hint="eastAsia"/>
          <w:sz w:val="15"/>
        </w:rPr>
        <w:t xml:space="preserve"> IP </w:t>
      </w:r>
      <w:r>
        <w:rPr>
          <w:rFonts w:hint="eastAsia"/>
          <w:sz w:val="15"/>
        </w:rPr>
        <w:t>层。</w:t>
      </w:r>
      <w:r>
        <w:rPr>
          <w:rFonts w:hint="eastAsia"/>
          <w:sz w:val="15"/>
        </w:rPr>
        <w:t xml:space="preserve">UDP </w:t>
      </w:r>
      <w:r>
        <w:rPr>
          <w:rFonts w:hint="eastAsia"/>
          <w:sz w:val="15"/>
        </w:rPr>
        <w:t>对应用层交</w:t>
      </w:r>
      <w:bookmarkStart w:id="0" w:name="_GoBack"/>
      <w:bookmarkEnd w:id="0"/>
      <w:r>
        <w:rPr>
          <w:rFonts w:hint="eastAsia"/>
          <w:sz w:val="15"/>
        </w:rPr>
        <w:t>下来的报文，既不合并，</w:t>
      </w:r>
      <w:r>
        <w:rPr>
          <w:rFonts w:hint="eastAsia"/>
          <w:sz w:val="15"/>
        </w:rPr>
        <w:tab/>
      </w:r>
      <w:r>
        <w:rPr>
          <w:rFonts w:hint="eastAsia"/>
          <w:sz w:val="15"/>
        </w:rPr>
        <w:t>也不拆分，而是保留这些报文的边界。</w:t>
      </w:r>
    </w:p>
    <w:p w:rsidR="00C40323" w:rsidRDefault="00C40323" w:rsidP="00C40323">
      <w:pPr>
        <w:numPr>
          <w:ilvl w:val="0"/>
          <w:numId w:val="95"/>
        </w:numPr>
        <w:tabs>
          <w:tab w:val="left" w:pos="840"/>
        </w:tabs>
        <w:spacing w:afterLines="50" w:after="156"/>
        <w:ind w:left="840" w:firstLine="420"/>
        <w:textAlignment w:val="baseline"/>
        <w:rPr>
          <w:rFonts w:hint="eastAsia"/>
          <w:sz w:val="15"/>
        </w:rPr>
      </w:pPr>
      <w:r>
        <w:rPr>
          <w:rFonts w:hint="eastAsia"/>
          <w:color w:val="FF00FF"/>
          <w:sz w:val="15"/>
        </w:rPr>
        <w:t>应用层交给</w:t>
      </w:r>
      <w:r>
        <w:rPr>
          <w:rFonts w:hint="eastAsia"/>
          <w:color w:val="FF00FF"/>
          <w:sz w:val="15"/>
        </w:rPr>
        <w:t xml:space="preserve"> UDP </w:t>
      </w:r>
      <w:r>
        <w:rPr>
          <w:rFonts w:hint="eastAsia"/>
          <w:color w:val="FF00FF"/>
          <w:sz w:val="15"/>
        </w:rPr>
        <w:t>多长的报文，</w:t>
      </w:r>
      <w:r>
        <w:rPr>
          <w:rFonts w:hint="eastAsia"/>
          <w:color w:val="FF00FF"/>
          <w:sz w:val="15"/>
        </w:rPr>
        <w:t xml:space="preserve">UDP </w:t>
      </w:r>
      <w:r>
        <w:rPr>
          <w:rFonts w:hint="eastAsia"/>
          <w:color w:val="FF00FF"/>
          <w:sz w:val="15"/>
        </w:rPr>
        <w:t>就照样发送，即一次发送一个报文。</w:t>
      </w:r>
    </w:p>
    <w:p w:rsidR="00C40323" w:rsidRDefault="00C40323" w:rsidP="00C40323">
      <w:pPr>
        <w:numPr>
          <w:ilvl w:val="0"/>
          <w:numId w:val="95"/>
        </w:numPr>
        <w:tabs>
          <w:tab w:val="left" w:pos="840"/>
        </w:tabs>
        <w:spacing w:afterLines="50" w:after="156"/>
        <w:ind w:left="840" w:firstLine="420"/>
        <w:textAlignment w:val="baseline"/>
        <w:rPr>
          <w:rFonts w:hint="eastAsia"/>
          <w:sz w:val="15"/>
        </w:rPr>
      </w:pPr>
      <w:r>
        <w:rPr>
          <w:rFonts w:hint="eastAsia"/>
          <w:sz w:val="15"/>
        </w:rPr>
        <w:t>接收方</w:t>
      </w:r>
      <w:r>
        <w:rPr>
          <w:rFonts w:hint="eastAsia"/>
          <w:sz w:val="15"/>
        </w:rPr>
        <w:t xml:space="preserve"> UDP </w:t>
      </w:r>
      <w:r>
        <w:rPr>
          <w:rFonts w:hint="eastAsia"/>
          <w:sz w:val="15"/>
        </w:rPr>
        <w:t>对</w:t>
      </w:r>
      <w:r>
        <w:rPr>
          <w:rFonts w:hint="eastAsia"/>
          <w:sz w:val="15"/>
        </w:rPr>
        <w:t xml:space="preserve"> IP </w:t>
      </w:r>
      <w:proofErr w:type="gramStart"/>
      <w:r>
        <w:rPr>
          <w:rFonts w:hint="eastAsia"/>
          <w:sz w:val="15"/>
        </w:rPr>
        <w:t>层交上来</w:t>
      </w:r>
      <w:proofErr w:type="gramEnd"/>
      <w:r>
        <w:rPr>
          <w:rFonts w:hint="eastAsia"/>
          <w:sz w:val="15"/>
        </w:rPr>
        <w:t>的</w:t>
      </w:r>
      <w:r>
        <w:rPr>
          <w:rFonts w:hint="eastAsia"/>
          <w:sz w:val="15"/>
        </w:rPr>
        <w:t xml:space="preserve"> UDP </w:t>
      </w:r>
      <w:r>
        <w:rPr>
          <w:rFonts w:hint="eastAsia"/>
          <w:sz w:val="15"/>
        </w:rPr>
        <w:t>用户数据报，在去除首部后就原封不动地交付上层的应用进程，一次交付一个</w:t>
      </w:r>
      <w:proofErr w:type="gramStart"/>
      <w:r>
        <w:rPr>
          <w:rFonts w:hint="eastAsia"/>
          <w:sz w:val="15"/>
        </w:rPr>
        <w:t>完整</w:t>
      </w:r>
      <w:proofErr w:type="gramEnd"/>
      <w:r>
        <w:rPr>
          <w:rFonts w:hint="eastAsia"/>
          <w:sz w:val="15"/>
        </w:rPr>
        <w:tab/>
      </w:r>
      <w:r>
        <w:rPr>
          <w:rFonts w:hint="eastAsia"/>
          <w:sz w:val="15"/>
        </w:rPr>
        <w:t>的报文。</w:t>
      </w:r>
    </w:p>
    <w:p w:rsidR="00C40323" w:rsidRDefault="00C40323" w:rsidP="00C40323">
      <w:pPr>
        <w:numPr>
          <w:ilvl w:val="0"/>
          <w:numId w:val="95"/>
        </w:numPr>
        <w:tabs>
          <w:tab w:val="left" w:pos="840"/>
        </w:tabs>
        <w:spacing w:afterLines="50" w:after="156"/>
        <w:ind w:left="840" w:firstLine="420"/>
        <w:textAlignment w:val="baseline"/>
        <w:rPr>
          <w:rFonts w:hint="eastAsia"/>
        </w:rPr>
      </w:pPr>
      <w:r>
        <w:rPr>
          <w:rFonts w:hint="eastAsia"/>
          <w:sz w:val="15"/>
        </w:rPr>
        <w:t>应用程序必须选择合适大小的报文。</w:t>
      </w:r>
    </w:p>
    <w:p w:rsidR="00C40323" w:rsidRDefault="00C40323">
      <w:pPr>
        <w:spacing w:afterLines="50" w:after="156"/>
        <w:ind w:left="420" w:firstLine="420"/>
        <w:textAlignment w:val="baseline"/>
        <w:rPr>
          <w:rFonts w:hint="eastAsia"/>
        </w:rPr>
      </w:pPr>
    </w:p>
    <w:p w:rsidR="00C40323" w:rsidRDefault="00C40323" w:rsidP="00C40323">
      <w:pPr>
        <w:numPr>
          <w:ilvl w:val="0"/>
          <w:numId w:val="96"/>
        </w:numPr>
        <w:spacing w:afterLines="50" w:after="156"/>
        <w:textAlignment w:val="baseline"/>
        <w:rPr>
          <w:rFonts w:hint="eastAsia"/>
          <w:b/>
          <w:sz w:val="28"/>
        </w:rPr>
      </w:pPr>
      <w:r>
        <w:rPr>
          <w:rFonts w:hint="eastAsia"/>
          <w:b/>
          <w:sz w:val="28"/>
        </w:rPr>
        <w:t>TCP</w:t>
      </w:r>
      <w:r>
        <w:rPr>
          <w:rFonts w:hint="eastAsia"/>
          <w:b/>
          <w:sz w:val="28"/>
        </w:rPr>
        <w:t>的端口</w:t>
      </w:r>
      <w:r>
        <w:rPr>
          <w:rFonts w:hint="eastAsia"/>
          <w:b/>
          <w:sz w:val="28"/>
        </w:rPr>
        <w:t xml:space="preserve"> </w:t>
      </w:r>
    </w:p>
    <w:p w:rsidR="00C40323" w:rsidRDefault="00C40323" w:rsidP="00C40323">
      <w:pPr>
        <w:numPr>
          <w:ilvl w:val="0"/>
          <w:numId w:val="91"/>
        </w:numPr>
        <w:tabs>
          <w:tab w:val="left" w:pos="840"/>
        </w:tabs>
        <w:spacing w:afterLines="50" w:after="156"/>
        <w:ind w:firstLine="0"/>
        <w:textAlignment w:val="baseline"/>
        <w:rPr>
          <w:rFonts w:hint="eastAsia"/>
        </w:rPr>
      </w:pPr>
      <w:r>
        <w:rPr>
          <w:rFonts w:hint="eastAsia"/>
        </w:rPr>
        <w:lastRenderedPageBreak/>
        <w:t>端口用一个</w:t>
      </w:r>
      <w:r>
        <w:rPr>
          <w:rFonts w:hint="eastAsia"/>
        </w:rPr>
        <w:t xml:space="preserve"> </w:t>
      </w:r>
      <w:r>
        <w:rPr>
          <w:rFonts w:hint="eastAsia"/>
          <w:color w:val="FF0000"/>
        </w:rPr>
        <w:t xml:space="preserve">16 </w:t>
      </w:r>
      <w:r>
        <w:rPr>
          <w:rFonts w:hint="eastAsia"/>
        </w:rPr>
        <w:t>位端口号进行标志。</w:t>
      </w:r>
    </w:p>
    <w:p w:rsidR="00C40323" w:rsidRDefault="00C40323" w:rsidP="00C40323">
      <w:pPr>
        <w:numPr>
          <w:ilvl w:val="0"/>
          <w:numId w:val="91"/>
        </w:numPr>
        <w:tabs>
          <w:tab w:val="left" w:pos="840"/>
        </w:tabs>
        <w:spacing w:afterLines="50" w:after="156"/>
        <w:ind w:firstLine="0"/>
        <w:textAlignment w:val="baseline"/>
        <w:rPr>
          <w:rFonts w:hint="eastAsia"/>
          <w:b/>
          <w:sz w:val="28"/>
        </w:rPr>
      </w:pPr>
      <w:proofErr w:type="gramStart"/>
      <w:r>
        <w:rPr>
          <w:rFonts w:hint="eastAsia"/>
        </w:rPr>
        <w:t>端口号只具有</w:t>
      </w:r>
      <w:proofErr w:type="gramEnd"/>
      <w:r>
        <w:rPr>
          <w:rFonts w:hint="eastAsia"/>
          <w:color w:val="FF0000"/>
        </w:rPr>
        <w:t>本地</w:t>
      </w:r>
      <w:r>
        <w:rPr>
          <w:rFonts w:hint="eastAsia"/>
        </w:rPr>
        <w:t>意义，即端口</w:t>
      </w:r>
      <w:proofErr w:type="gramStart"/>
      <w:r>
        <w:rPr>
          <w:rFonts w:hint="eastAsia"/>
        </w:rPr>
        <w:t>号只</w:t>
      </w:r>
      <w:proofErr w:type="gramEnd"/>
      <w:r>
        <w:rPr>
          <w:rFonts w:hint="eastAsia"/>
        </w:rPr>
        <w:t>是为了标志本计算机应用层中的各进程。在因特网中不同计算机的相同端口号是没有联系的。</w:t>
      </w:r>
    </w:p>
    <w:p w:rsidR="00C40323" w:rsidRDefault="00C40323" w:rsidP="00C40323">
      <w:pPr>
        <w:numPr>
          <w:ilvl w:val="0"/>
          <w:numId w:val="97"/>
        </w:numPr>
        <w:spacing w:afterLines="50" w:after="156"/>
        <w:textAlignment w:val="baseline"/>
        <w:rPr>
          <w:rFonts w:hint="eastAsia"/>
          <w:b/>
          <w:sz w:val="28"/>
        </w:rPr>
      </w:pPr>
      <w:r>
        <w:rPr>
          <w:rFonts w:hint="eastAsia"/>
          <w:b/>
          <w:sz w:val="28"/>
        </w:rPr>
        <w:t>TCP</w:t>
      </w:r>
      <w:r>
        <w:rPr>
          <w:rFonts w:hint="eastAsia"/>
          <w:b/>
          <w:sz w:val="28"/>
        </w:rPr>
        <w:t>的连接</w:t>
      </w:r>
    </w:p>
    <w:p w:rsidR="00C40323" w:rsidRDefault="00C40323" w:rsidP="00C40323">
      <w:pPr>
        <w:numPr>
          <w:ilvl w:val="0"/>
          <w:numId w:val="98"/>
        </w:numPr>
        <w:tabs>
          <w:tab w:val="left" w:pos="420"/>
        </w:tabs>
        <w:spacing w:afterLines="50" w:after="156"/>
        <w:ind w:left="0" w:firstLine="420"/>
        <w:textAlignment w:val="baseline"/>
        <w:rPr>
          <w:rFonts w:hint="eastAsia"/>
        </w:rPr>
      </w:pPr>
      <w:r>
        <w:rPr>
          <w:rFonts w:hint="eastAsia"/>
        </w:rPr>
        <w:t xml:space="preserve">TCP </w:t>
      </w:r>
      <w:r>
        <w:rPr>
          <w:rFonts w:hint="eastAsia"/>
        </w:rPr>
        <w:t>把连接作为最基本的抽象。</w:t>
      </w:r>
    </w:p>
    <w:p w:rsidR="00C40323" w:rsidRDefault="00C40323" w:rsidP="00C40323">
      <w:pPr>
        <w:numPr>
          <w:ilvl w:val="0"/>
          <w:numId w:val="98"/>
        </w:numPr>
        <w:tabs>
          <w:tab w:val="left" w:pos="420"/>
        </w:tabs>
        <w:spacing w:afterLines="50" w:after="156"/>
        <w:ind w:left="0" w:firstLine="420"/>
        <w:textAlignment w:val="baseline"/>
        <w:rPr>
          <w:rFonts w:hint="eastAsia"/>
        </w:rPr>
      </w:pPr>
      <w:r>
        <w:rPr>
          <w:rFonts w:hint="eastAsia"/>
        </w:rPr>
        <w:t>每一条</w:t>
      </w:r>
      <w:r>
        <w:rPr>
          <w:rFonts w:hint="eastAsia"/>
        </w:rPr>
        <w:t xml:space="preserve"> TCP </w:t>
      </w:r>
      <w:r>
        <w:rPr>
          <w:rFonts w:hint="eastAsia"/>
        </w:rPr>
        <w:t>连接有</w:t>
      </w:r>
      <w:r>
        <w:rPr>
          <w:rFonts w:hint="eastAsia"/>
          <w:color w:val="FF0000"/>
        </w:rPr>
        <w:t>两个端点</w:t>
      </w:r>
      <w:r>
        <w:rPr>
          <w:rFonts w:hint="eastAsia"/>
        </w:rPr>
        <w:t>。</w:t>
      </w:r>
    </w:p>
    <w:p w:rsidR="00C40323" w:rsidRDefault="00C40323" w:rsidP="00C40323">
      <w:pPr>
        <w:numPr>
          <w:ilvl w:val="0"/>
          <w:numId w:val="98"/>
        </w:numPr>
        <w:tabs>
          <w:tab w:val="left" w:pos="420"/>
        </w:tabs>
        <w:spacing w:afterLines="50" w:after="156"/>
        <w:ind w:left="0" w:firstLine="420"/>
        <w:textAlignment w:val="baseline"/>
        <w:rPr>
          <w:rFonts w:hint="eastAsia"/>
        </w:rPr>
      </w:pPr>
      <w:r>
        <w:rPr>
          <w:rFonts w:hint="eastAsia"/>
        </w:rPr>
        <w:t xml:space="preserve">TCP </w:t>
      </w:r>
      <w:r>
        <w:rPr>
          <w:rFonts w:hint="eastAsia"/>
        </w:rPr>
        <w:t>连接的端点不是主机，不是主机的</w:t>
      </w:r>
      <w:r>
        <w:rPr>
          <w:rFonts w:hint="eastAsia"/>
        </w:rPr>
        <w:t xml:space="preserve">IP </w:t>
      </w:r>
      <w:r>
        <w:rPr>
          <w:rFonts w:hint="eastAsia"/>
        </w:rPr>
        <w:t>地址，不是应用进程，也不是运输层的协议端口。</w:t>
      </w:r>
      <w:r>
        <w:rPr>
          <w:rFonts w:hint="eastAsia"/>
        </w:rPr>
        <w:t xml:space="preserve">TCP </w:t>
      </w:r>
      <w:r>
        <w:rPr>
          <w:rFonts w:hint="eastAsia"/>
        </w:rPr>
        <w:tab/>
      </w:r>
      <w:r>
        <w:rPr>
          <w:rFonts w:hint="eastAsia"/>
        </w:rPr>
        <w:t>连接的端点叫做</w:t>
      </w:r>
      <w:r>
        <w:rPr>
          <w:rFonts w:hint="eastAsia"/>
          <w:color w:val="FF0000"/>
        </w:rPr>
        <w:t>套接字</w:t>
      </w:r>
      <w:r>
        <w:rPr>
          <w:rFonts w:hint="eastAsia"/>
          <w:color w:val="FF0000"/>
        </w:rPr>
        <w:t>(socket)</w:t>
      </w:r>
      <w:r>
        <w:rPr>
          <w:rFonts w:hint="eastAsia"/>
        </w:rPr>
        <w:t>或插口。</w:t>
      </w:r>
    </w:p>
    <w:p w:rsidR="00C40323" w:rsidRDefault="00C40323" w:rsidP="00C40323">
      <w:pPr>
        <w:numPr>
          <w:ilvl w:val="0"/>
          <w:numId w:val="98"/>
        </w:numPr>
        <w:tabs>
          <w:tab w:val="left" w:pos="420"/>
        </w:tabs>
        <w:spacing w:afterLines="50" w:after="156"/>
        <w:ind w:left="0" w:firstLine="420"/>
        <w:textAlignment w:val="baseline"/>
        <w:rPr>
          <w:rFonts w:hint="eastAsia"/>
        </w:rPr>
      </w:pPr>
      <w:r>
        <w:rPr>
          <w:rFonts w:hint="eastAsia"/>
        </w:rPr>
        <w:t>端口号拼接到</w:t>
      </w:r>
      <w:r>
        <w:rPr>
          <w:rFonts w:hint="eastAsia"/>
        </w:rPr>
        <w:t xml:space="preserve">(contatenated with) IP </w:t>
      </w:r>
      <w:r>
        <w:rPr>
          <w:rFonts w:hint="eastAsia"/>
        </w:rPr>
        <w:t>地址即构成了套接字。</w:t>
      </w:r>
    </w:p>
    <w:p w:rsidR="00C40323" w:rsidRDefault="00C40323">
      <w:pPr>
        <w:spacing w:afterLines="50" w:after="156"/>
        <w:textAlignment w:val="baseline"/>
        <w:rPr>
          <w:rFonts w:hint="eastAsia"/>
        </w:rPr>
      </w:pPr>
      <w:r>
        <w:rPr>
          <w:rFonts w:hint="eastAsia"/>
        </w:rPr>
        <w:t xml:space="preserve"> </w:t>
      </w:r>
      <w:r>
        <w:rPr>
          <w:rFonts w:hint="eastAsia"/>
        </w:rPr>
        <w:tab/>
      </w:r>
      <w:r>
        <w:rPr>
          <w:rFonts w:hint="eastAsia"/>
        </w:rPr>
        <w:tab/>
        <w:t xml:space="preserve"> </w:t>
      </w:r>
      <w:r>
        <w:rPr>
          <w:rFonts w:hint="eastAsia"/>
        </w:rPr>
        <w:t>套接字</w:t>
      </w:r>
      <w:r>
        <w:rPr>
          <w:rFonts w:hint="eastAsia"/>
        </w:rPr>
        <w:t xml:space="preserve"> socket = (IP</w:t>
      </w:r>
      <w:r>
        <w:rPr>
          <w:rFonts w:hint="eastAsia"/>
        </w:rPr>
        <w:t>地址</w:t>
      </w:r>
      <w:r>
        <w:rPr>
          <w:rFonts w:hint="eastAsia"/>
        </w:rPr>
        <w:t xml:space="preserve">: </w:t>
      </w:r>
      <w:r>
        <w:rPr>
          <w:rFonts w:hint="eastAsia"/>
        </w:rPr>
        <w:t>端口号</w:t>
      </w:r>
      <w:r>
        <w:rPr>
          <w:rFonts w:hint="eastAsia"/>
        </w:rPr>
        <w:t xml:space="preserve">)  </w:t>
      </w:r>
    </w:p>
    <w:p w:rsidR="00C40323" w:rsidRDefault="00C40323">
      <w:pPr>
        <w:spacing w:afterLines="50" w:after="156"/>
        <w:ind w:left="420" w:firstLine="420"/>
        <w:textAlignment w:val="baseline"/>
        <w:rPr>
          <w:rFonts w:hint="eastAsia"/>
        </w:rPr>
      </w:pPr>
      <w:r>
        <w:rPr>
          <w:rFonts w:hint="eastAsia"/>
        </w:rPr>
        <w:t xml:space="preserve"> </w:t>
      </w:r>
      <w:r>
        <w:rPr>
          <w:rFonts w:hint="eastAsia"/>
        </w:rPr>
        <w:t>每一条</w:t>
      </w:r>
      <w:r>
        <w:rPr>
          <w:rFonts w:hint="eastAsia"/>
        </w:rPr>
        <w:t xml:space="preserve"> TCP </w:t>
      </w:r>
      <w:r>
        <w:rPr>
          <w:rFonts w:hint="eastAsia"/>
        </w:rPr>
        <w:t>连接唯一地被通信两端的两个端点（即两个套接字）所确定。即：</w:t>
      </w:r>
    </w:p>
    <w:p w:rsidR="00C40323" w:rsidRDefault="00C40323">
      <w:pPr>
        <w:spacing w:afterLines="50" w:after="156"/>
        <w:textAlignment w:val="baseline"/>
        <w:rPr>
          <w:rFonts w:hint="eastAsia"/>
        </w:rPr>
      </w:pPr>
      <w:r>
        <w:rPr>
          <w:rFonts w:hint="eastAsia"/>
        </w:rPr>
        <w:t xml:space="preserve"> </w:t>
      </w:r>
      <w:r>
        <w:rPr>
          <w:rFonts w:hint="eastAsia"/>
        </w:rPr>
        <w:tab/>
      </w:r>
      <w:r>
        <w:rPr>
          <w:rFonts w:hint="eastAsia"/>
        </w:rPr>
        <w:tab/>
        <w:t xml:space="preserve"> TCP </w:t>
      </w:r>
      <w:r>
        <w:rPr>
          <w:rFonts w:hint="eastAsia"/>
        </w:rPr>
        <w:t>连接</w:t>
      </w:r>
      <w:r>
        <w:rPr>
          <w:rFonts w:hint="eastAsia"/>
        </w:rPr>
        <w:t xml:space="preserve"> :</w:t>
      </w:r>
      <w:proofErr w:type="gramStart"/>
      <w:r>
        <w:rPr>
          <w:rFonts w:hint="eastAsia"/>
        </w:rPr>
        <w:t>:=</w:t>
      </w:r>
      <w:proofErr w:type="gramEnd"/>
      <w:r>
        <w:rPr>
          <w:rFonts w:hint="eastAsia"/>
        </w:rPr>
        <w:t xml:space="preserve"> {socket1, socket2} = {(IP1: port1), (IP2: port2)}   </w:t>
      </w:r>
    </w:p>
    <w:p w:rsidR="00C40323" w:rsidRDefault="00C40323">
      <w:pPr>
        <w:spacing w:afterLines="50" w:after="156"/>
        <w:textAlignment w:val="baseline"/>
        <w:rPr>
          <w:rFonts w:hint="eastAsia"/>
        </w:rPr>
      </w:pPr>
    </w:p>
    <w:p w:rsidR="00C40323" w:rsidRDefault="00C40323">
      <w:pPr>
        <w:spacing w:afterLines="50" w:after="156"/>
        <w:textAlignment w:val="baseline"/>
        <w:rPr>
          <w:rFonts w:hint="eastAsia"/>
        </w:rPr>
      </w:pPr>
    </w:p>
    <w:p w:rsidR="00C40323" w:rsidRDefault="00C40323" w:rsidP="00C40323">
      <w:pPr>
        <w:numPr>
          <w:ilvl w:val="0"/>
          <w:numId w:val="99"/>
        </w:numPr>
        <w:spacing w:afterLines="50" w:after="156"/>
        <w:textAlignment w:val="baseline"/>
        <w:rPr>
          <w:rFonts w:hint="eastAsia"/>
          <w:b/>
          <w:sz w:val="28"/>
        </w:rPr>
      </w:pPr>
      <w:r>
        <w:rPr>
          <w:rFonts w:hint="eastAsia"/>
          <w:b/>
          <w:sz w:val="28"/>
        </w:rPr>
        <w:t>可靠传输的工作原理</w:t>
      </w:r>
    </w:p>
    <w:p w:rsidR="00C40323" w:rsidRDefault="00C40323" w:rsidP="00C40323">
      <w:pPr>
        <w:numPr>
          <w:ilvl w:val="0"/>
          <w:numId w:val="100"/>
        </w:numPr>
        <w:spacing w:afterLines="50" w:after="156"/>
        <w:ind w:firstLine="420"/>
        <w:textAlignment w:val="baseline"/>
        <w:rPr>
          <w:rFonts w:hint="eastAsia"/>
          <w:b/>
        </w:rPr>
      </w:pPr>
      <w:r>
        <w:rPr>
          <w:rFonts w:hint="eastAsia"/>
          <w:b/>
        </w:rPr>
        <w:t>停止等待协议</w:t>
      </w:r>
    </w:p>
    <w:p w:rsidR="00C40323" w:rsidRDefault="00041227">
      <w:pPr>
        <w:spacing w:afterLines="50" w:after="156"/>
        <w:jc w:val="center"/>
        <w:textAlignment w:val="baseline"/>
      </w:pPr>
      <w:r>
        <w:rPr>
          <w:noProof/>
        </w:rPr>
        <w:drawing>
          <wp:inline distT="0" distB="0" distL="0" distR="0">
            <wp:extent cx="4483100" cy="2495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3100" cy="2495550"/>
                    </a:xfrm>
                    <a:prstGeom prst="rect">
                      <a:avLst/>
                    </a:prstGeom>
                    <a:noFill/>
                    <a:ln>
                      <a:noFill/>
                    </a:ln>
                  </pic:spPr>
                </pic:pic>
              </a:graphicData>
            </a:graphic>
          </wp:inline>
        </w:drawing>
      </w:r>
    </w:p>
    <w:p w:rsidR="00C40323" w:rsidRDefault="00C40323">
      <w:pPr>
        <w:spacing w:afterLines="50" w:after="156"/>
        <w:ind w:left="420" w:firstLine="420"/>
        <w:jc w:val="left"/>
        <w:textAlignment w:val="baseline"/>
        <w:rPr>
          <w:rFonts w:hint="eastAsia"/>
        </w:rPr>
      </w:pPr>
      <w:r>
        <w:rPr>
          <w:rFonts w:hint="eastAsia"/>
        </w:rPr>
        <w:t>请注意：</w:t>
      </w:r>
    </w:p>
    <w:p w:rsidR="00C40323" w:rsidRDefault="00C40323" w:rsidP="00C40323">
      <w:pPr>
        <w:numPr>
          <w:ilvl w:val="0"/>
          <w:numId w:val="101"/>
        </w:numPr>
        <w:tabs>
          <w:tab w:val="left" w:pos="425"/>
        </w:tabs>
        <w:spacing w:afterLines="50" w:after="156"/>
        <w:ind w:left="420" w:firstLine="420"/>
        <w:jc w:val="left"/>
        <w:textAlignment w:val="baseline"/>
        <w:rPr>
          <w:rFonts w:hint="eastAsia"/>
        </w:rPr>
      </w:pPr>
      <w:r>
        <w:rPr>
          <w:rFonts w:hint="eastAsia"/>
        </w:rPr>
        <w:t>在发送完一个分组后，必须</w:t>
      </w:r>
      <w:r>
        <w:rPr>
          <w:rFonts w:hint="eastAsia"/>
          <w:color w:val="FF0000"/>
        </w:rPr>
        <w:t>暂时保留</w:t>
      </w:r>
      <w:r>
        <w:rPr>
          <w:rFonts w:hint="eastAsia"/>
        </w:rPr>
        <w:t>已发送的分组的</w:t>
      </w:r>
      <w:r>
        <w:rPr>
          <w:rFonts w:hint="eastAsia"/>
          <w:color w:val="FF0000"/>
        </w:rPr>
        <w:t>副本</w:t>
      </w:r>
      <w:r>
        <w:rPr>
          <w:rFonts w:hint="eastAsia"/>
        </w:rPr>
        <w:t>。</w:t>
      </w:r>
    </w:p>
    <w:p w:rsidR="00C40323" w:rsidRDefault="00C40323" w:rsidP="00C40323">
      <w:pPr>
        <w:numPr>
          <w:ilvl w:val="0"/>
          <w:numId w:val="101"/>
        </w:numPr>
        <w:tabs>
          <w:tab w:val="left" w:pos="425"/>
        </w:tabs>
        <w:spacing w:afterLines="50" w:after="156"/>
        <w:ind w:left="420" w:firstLine="420"/>
        <w:jc w:val="left"/>
        <w:textAlignment w:val="baseline"/>
        <w:rPr>
          <w:rFonts w:hint="eastAsia"/>
        </w:rPr>
      </w:pPr>
      <w:r>
        <w:rPr>
          <w:rFonts w:hint="eastAsia"/>
        </w:rPr>
        <w:t>分组和确认分组都必须进行编号。</w:t>
      </w:r>
    </w:p>
    <w:p w:rsidR="00C40323" w:rsidRDefault="00C40323" w:rsidP="00C40323">
      <w:pPr>
        <w:numPr>
          <w:ilvl w:val="0"/>
          <w:numId w:val="101"/>
        </w:numPr>
        <w:tabs>
          <w:tab w:val="left" w:pos="425"/>
        </w:tabs>
        <w:spacing w:afterLines="50" w:after="156"/>
        <w:ind w:left="420" w:firstLine="420"/>
        <w:jc w:val="left"/>
        <w:textAlignment w:val="baseline"/>
        <w:rPr>
          <w:rFonts w:hint="eastAsia"/>
        </w:rPr>
      </w:pPr>
      <w:r>
        <w:rPr>
          <w:rFonts w:hint="eastAsia"/>
        </w:rPr>
        <w:t>超时计时器的重传时间应当比数据在分组传输的平均往返时间更长一些。</w:t>
      </w:r>
      <w:r>
        <w:rPr>
          <w:rFonts w:hint="eastAsia"/>
        </w:rPr>
        <w:t xml:space="preserve"> </w:t>
      </w:r>
    </w:p>
    <w:p w:rsidR="00C40323" w:rsidRDefault="00C40323">
      <w:pPr>
        <w:spacing w:afterLines="50" w:after="156"/>
        <w:ind w:left="420" w:firstLine="420"/>
        <w:jc w:val="left"/>
        <w:textAlignment w:val="baseline"/>
        <w:rPr>
          <w:rFonts w:hint="eastAsia"/>
        </w:rPr>
      </w:pPr>
      <w:r>
        <w:rPr>
          <w:rFonts w:hint="eastAsia"/>
        </w:rPr>
        <w:t>可靠通信的实现</w:t>
      </w:r>
      <w:r>
        <w:rPr>
          <w:rFonts w:hint="eastAsia"/>
        </w:rPr>
        <w:t>:</w:t>
      </w:r>
    </w:p>
    <w:p w:rsidR="00C40323" w:rsidRDefault="00C40323" w:rsidP="00C40323">
      <w:pPr>
        <w:numPr>
          <w:ilvl w:val="0"/>
          <w:numId w:val="102"/>
        </w:numPr>
        <w:tabs>
          <w:tab w:val="left" w:pos="420"/>
        </w:tabs>
        <w:spacing w:afterLines="50" w:after="156"/>
        <w:ind w:firstLine="420"/>
        <w:jc w:val="left"/>
        <w:textAlignment w:val="baseline"/>
        <w:rPr>
          <w:rFonts w:hint="eastAsia"/>
        </w:rPr>
      </w:pPr>
      <w:r>
        <w:rPr>
          <w:rFonts w:hint="eastAsia"/>
        </w:rPr>
        <w:lastRenderedPageBreak/>
        <w:t>使用上述的</w:t>
      </w:r>
      <w:r>
        <w:rPr>
          <w:rFonts w:hint="eastAsia"/>
          <w:color w:val="FF0000"/>
          <w:highlight w:val="yellow"/>
        </w:rPr>
        <w:t>确认和重传机制</w:t>
      </w:r>
      <w:r>
        <w:rPr>
          <w:rFonts w:hint="eastAsia"/>
        </w:rPr>
        <w:t>，我们就可以</w:t>
      </w:r>
      <w:r>
        <w:rPr>
          <w:rFonts w:hint="eastAsia"/>
          <w:color w:val="FF0000"/>
          <w:highlight w:val="yellow"/>
        </w:rPr>
        <w:t>在不可靠的传输网络上实现可靠的通信</w:t>
      </w:r>
      <w:r>
        <w:rPr>
          <w:rFonts w:hint="eastAsia"/>
        </w:rPr>
        <w:t>。</w:t>
      </w:r>
    </w:p>
    <w:p w:rsidR="00C40323" w:rsidRDefault="00C40323" w:rsidP="00C40323">
      <w:pPr>
        <w:numPr>
          <w:ilvl w:val="0"/>
          <w:numId w:val="102"/>
        </w:numPr>
        <w:tabs>
          <w:tab w:val="left" w:pos="420"/>
        </w:tabs>
        <w:spacing w:afterLines="50" w:after="156"/>
        <w:ind w:firstLine="420"/>
        <w:jc w:val="left"/>
        <w:textAlignment w:val="baseline"/>
        <w:rPr>
          <w:rFonts w:hint="eastAsia"/>
        </w:rPr>
      </w:pPr>
      <w:r>
        <w:rPr>
          <w:rFonts w:hint="eastAsia"/>
        </w:rPr>
        <w:t>这种可靠传输协议常称为自动重传请求</w:t>
      </w:r>
      <w:r>
        <w:rPr>
          <w:rFonts w:hint="eastAsia"/>
        </w:rPr>
        <w:t>ARQ (Automatic Repeat reQuest)</w:t>
      </w:r>
      <w:r>
        <w:rPr>
          <w:rFonts w:hint="eastAsia"/>
        </w:rPr>
        <w:t>。</w:t>
      </w:r>
    </w:p>
    <w:p w:rsidR="00C40323" w:rsidRDefault="00C40323" w:rsidP="00C40323">
      <w:pPr>
        <w:numPr>
          <w:ilvl w:val="0"/>
          <w:numId w:val="102"/>
        </w:numPr>
        <w:tabs>
          <w:tab w:val="left" w:pos="420"/>
        </w:tabs>
        <w:spacing w:afterLines="50" w:after="156"/>
        <w:ind w:firstLine="420"/>
        <w:jc w:val="left"/>
        <w:textAlignment w:val="baseline"/>
        <w:rPr>
          <w:rFonts w:hint="eastAsia"/>
        </w:rPr>
      </w:pPr>
      <w:r>
        <w:rPr>
          <w:rFonts w:hint="eastAsia"/>
        </w:rPr>
        <w:t xml:space="preserve">ARQ </w:t>
      </w:r>
      <w:r>
        <w:rPr>
          <w:rFonts w:hint="eastAsia"/>
        </w:rPr>
        <w:t>表明重传的请求是自动进行的。接收方不需要请求发送方重传某个出错的分组</w:t>
      </w:r>
      <w:r>
        <w:rPr>
          <w:rFonts w:hint="eastAsia"/>
        </w:rPr>
        <w:t xml:space="preserve"> </w:t>
      </w:r>
      <w:r>
        <w:rPr>
          <w:rFonts w:hint="eastAsia"/>
        </w:rPr>
        <w:t>。</w:t>
      </w:r>
    </w:p>
    <w:p w:rsidR="00C40323" w:rsidRDefault="00C40323" w:rsidP="00C40323">
      <w:pPr>
        <w:numPr>
          <w:ilvl w:val="0"/>
          <w:numId w:val="103"/>
        </w:numPr>
        <w:spacing w:afterLines="50" w:after="156"/>
        <w:ind w:left="420"/>
        <w:jc w:val="left"/>
        <w:textAlignment w:val="baseline"/>
        <w:rPr>
          <w:rFonts w:hint="eastAsia"/>
          <w:b/>
        </w:rPr>
      </w:pPr>
      <w:r>
        <w:rPr>
          <w:rFonts w:hint="eastAsia"/>
          <w:b/>
        </w:rPr>
        <w:t>流水线传输</w:t>
      </w:r>
      <w:r>
        <w:rPr>
          <w:rFonts w:hint="eastAsia"/>
          <w:b/>
        </w:rPr>
        <w:t xml:space="preserve"> </w:t>
      </w:r>
    </w:p>
    <w:p w:rsidR="00C40323" w:rsidRDefault="00C40323" w:rsidP="00C40323">
      <w:pPr>
        <w:numPr>
          <w:ilvl w:val="0"/>
          <w:numId w:val="104"/>
        </w:numPr>
        <w:tabs>
          <w:tab w:val="left" w:pos="420"/>
        </w:tabs>
        <w:spacing w:afterLines="50" w:after="156"/>
        <w:ind w:firstLine="420"/>
        <w:jc w:val="left"/>
        <w:textAlignment w:val="baseline"/>
        <w:rPr>
          <w:rFonts w:hint="eastAsia"/>
        </w:rPr>
      </w:pPr>
      <w:r>
        <w:rPr>
          <w:rFonts w:hint="eastAsia"/>
        </w:rPr>
        <w:t>发送方可连续发送多个分组，不必每发完一个分组就停顿下来等待对方的确认。</w:t>
      </w:r>
    </w:p>
    <w:p w:rsidR="00C40323" w:rsidRDefault="00C40323" w:rsidP="00C40323">
      <w:pPr>
        <w:numPr>
          <w:ilvl w:val="0"/>
          <w:numId w:val="104"/>
        </w:numPr>
        <w:tabs>
          <w:tab w:val="left" w:pos="420"/>
        </w:tabs>
        <w:spacing w:afterLines="50" w:after="156"/>
        <w:ind w:firstLine="420"/>
        <w:jc w:val="left"/>
        <w:textAlignment w:val="baseline"/>
        <w:rPr>
          <w:rFonts w:hint="eastAsia"/>
          <w:b/>
        </w:rPr>
      </w:pPr>
      <w:r>
        <w:rPr>
          <w:rFonts w:hint="eastAsia"/>
        </w:rPr>
        <w:t>由于信道上一直有数据不间断地传送，这种传输方式可获得很高的信道利用率。</w:t>
      </w:r>
      <w:r>
        <w:rPr>
          <w:rFonts w:hint="eastAsia"/>
          <w:b/>
        </w:rPr>
        <w:t xml:space="preserve"> </w:t>
      </w:r>
    </w:p>
    <w:p w:rsidR="00C40323" w:rsidRDefault="00041227">
      <w:pPr>
        <w:spacing w:afterLines="50" w:after="156"/>
        <w:jc w:val="center"/>
        <w:textAlignment w:val="baseline"/>
      </w:pPr>
      <w:r>
        <w:rPr>
          <w:noProof/>
        </w:rPr>
        <w:drawing>
          <wp:inline distT="0" distB="0" distL="0" distR="0">
            <wp:extent cx="3467100" cy="1339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1339850"/>
                    </a:xfrm>
                    <a:prstGeom prst="rect">
                      <a:avLst/>
                    </a:prstGeom>
                    <a:noFill/>
                    <a:ln>
                      <a:noFill/>
                    </a:ln>
                  </pic:spPr>
                </pic:pic>
              </a:graphicData>
            </a:graphic>
          </wp:inline>
        </w:drawing>
      </w:r>
    </w:p>
    <w:p w:rsidR="00C40323" w:rsidRDefault="00C40323" w:rsidP="00C40323">
      <w:pPr>
        <w:numPr>
          <w:ilvl w:val="0"/>
          <w:numId w:val="105"/>
        </w:numPr>
        <w:spacing w:afterLines="50" w:after="156"/>
        <w:jc w:val="left"/>
        <w:textAlignment w:val="baseline"/>
        <w:rPr>
          <w:rFonts w:hint="eastAsia"/>
          <w:b/>
          <w:sz w:val="28"/>
        </w:rPr>
      </w:pPr>
      <w:r>
        <w:rPr>
          <w:rFonts w:hint="eastAsia"/>
          <w:b/>
          <w:sz w:val="28"/>
        </w:rPr>
        <w:t xml:space="preserve">TCP </w:t>
      </w:r>
      <w:r>
        <w:rPr>
          <w:rFonts w:hint="eastAsia"/>
          <w:b/>
          <w:sz w:val="28"/>
        </w:rPr>
        <w:t>的流量控制——利用</w:t>
      </w:r>
      <w:r>
        <w:rPr>
          <w:rFonts w:hint="eastAsia"/>
          <w:b/>
          <w:color w:val="FF0000"/>
          <w:sz w:val="28"/>
        </w:rPr>
        <w:t>滑动窗口</w:t>
      </w:r>
      <w:r>
        <w:rPr>
          <w:rFonts w:hint="eastAsia"/>
          <w:b/>
          <w:sz w:val="28"/>
        </w:rPr>
        <w:t>实现</w:t>
      </w:r>
    </w:p>
    <w:p w:rsidR="00C40323" w:rsidRDefault="00C40323">
      <w:pPr>
        <w:spacing w:afterLines="50" w:after="156"/>
        <w:ind w:firstLine="420"/>
        <w:jc w:val="left"/>
        <w:textAlignment w:val="baseline"/>
        <w:rPr>
          <w:rFonts w:hint="eastAsia"/>
        </w:rPr>
      </w:pPr>
      <w:r>
        <w:rPr>
          <w:rFonts w:hint="eastAsia"/>
        </w:rPr>
        <w:t xml:space="preserve"> </w:t>
      </w:r>
      <w:r>
        <w:rPr>
          <w:rFonts w:hint="eastAsia"/>
        </w:rPr>
        <w:t>流量控制</w:t>
      </w:r>
      <w:r>
        <w:rPr>
          <w:rFonts w:hint="eastAsia"/>
        </w:rPr>
        <w:t>(flow control)</w:t>
      </w:r>
      <w:r>
        <w:rPr>
          <w:rFonts w:hint="eastAsia"/>
        </w:rPr>
        <w:t>就是让发送方的发送速率不要太快，既要让接收方来得及接收，也不要使网络发生拥塞。</w:t>
      </w:r>
    </w:p>
    <w:p w:rsidR="00C40323" w:rsidRDefault="00C40323">
      <w:pPr>
        <w:spacing w:afterLines="50" w:after="156"/>
        <w:ind w:firstLine="420"/>
        <w:jc w:val="left"/>
        <w:textAlignment w:val="baseline"/>
        <w:rPr>
          <w:rFonts w:hint="eastAsia"/>
        </w:rPr>
      </w:pPr>
      <w:r>
        <w:rPr>
          <w:rFonts w:hint="eastAsia"/>
        </w:rPr>
        <w:t>利用滑动窗口机制可以很方便地在</w:t>
      </w:r>
      <w:r>
        <w:rPr>
          <w:rFonts w:hint="eastAsia"/>
        </w:rPr>
        <w:t xml:space="preserve"> TCP </w:t>
      </w:r>
      <w:r>
        <w:rPr>
          <w:rFonts w:hint="eastAsia"/>
        </w:rPr>
        <w:t>连接上实现流量控制。</w:t>
      </w:r>
      <w:r>
        <w:rPr>
          <w:rFonts w:hint="eastAsia"/>
        </w:rPr>
        <w:t xml:space="preserve"> </w:t>
      </w:r>
    </w:p>
    <w:p w:rsidR="00C40323" w:rsidRDefault="00C40323">
      <w:pPr>
        <w:spacing w:afterLines="50" w:after="156"/>
        <w:ind w:left="-4"/>
        <w:jc w:val="left"/>
        <w:textAlignment w:val="baseline"/>
        <w:rPr>
          <w:rFonts w:hint="eastAsia"/>
        </w:rPr>
      </w:pPr>
      <w:r>
        <w:rPr>
          <w:rFonts w:hint="eastAsia"/>
          <w:b/>
          <w:sz w:val="28"/>
        </w:rPr>
        <w:t>七、</w:t>
      </w:r>
      <w:r>
        <w:rPr>
          <w:rFonts w:hint="eastAsia"/>
          <w:b/>
          <w:sz w:val="28"/>
        </w:rPr>
        <w:t xml:space="preserve"> TCP </w:t>
      </w:r>
      <w:r>
        <w:rPr>
          <w:rFonts w:hint="eastAsia"/>
          <w:b/>
          <w:sz w:val="28"/>
        </w:rPr>
        <w:t>的运输连接管理</w:t>
      </w:r>
      <w:r>
        <w:rPr>
          <w:rFonts w:hint="eastAsia"/>
          <w:b/>
          <w:sz w:val="28"/>
        </w:rPr>
        <w:br/>
      </w:r>
      <w:r>
        <w:rPr>
          <w:rFonts w:hint="eastAsia"/>
        </w:rPr>
        <w:tab/>
      </w:r>
      <w:r>
        <w:rPr>
          <w:rFonts w:hint="eastAsia"/>
          <w:b/>
        </w:rPr>
        <w:t>1</w:t>
      </w:r>
      <w:r>
        <w:rPr>
          <w:rFonts w:hint="eastAsia"/>
          <w:b/>
        </w:rPr>
        <w:t>、运输连接的三个阶段</w:t>
      </w:r>
      <w:r>
        <w:rPr>
          <w:rFonts w:hint="eastAsia"/>
          <w:b/>
        </w:rPr>
        <w:t xml:space="preserve"> </w:t>
      </w:r>
      <w:r>
        <w:rPr>
          <w:rFonts w:hint="eastAsia"/>
        </w:rPr>
        <w:br/>
      </w:r>
      <w:r>
        <w:rPr>
          <w:rFonts w:hint="eastAsia"/>
        </w:rPr>
        <w:tab/>
      </w:r>
      <w:r>
        <w:rPr>
          <w:rFonts w:hint="eastAsia"/>
        </w:rPr>
        <w:tab/>
      </w:r>
      <w:r>
        <w:rPr>
          <w:rFonts w:hint="eastAsia"/>
        </w:rPr>
        <w:t>运输连接就有三个阶段，即：</w:t>
      </w:r>
      <w:r>
        <w:rPr>
          <w:rFonts w:hint="eastAsia"/>
          <w:color w:val="FF0000"/>
        </w:rPr>
        <w:t>连接建立</w:t>
      </w:r>
      <w:r>
        <w:rPr>
          <w:rFonts w:hint="eastAsia"/>
        </w:rPr>
        <w:t>、</w:t>
      </w:r>
      <w:r>
        <w:rPr>
          <w:rFonts w:hint="eastAsia"/>
          <w:color w:val="FF0000"/>
        </w:rPr>
        <w:t>数据传送</w:t>
      </w:r>
      <w:r>
        <w:rPr>
          <w:rFonts w:hint="eastAsia"/>
        </w:rPr>
        <w:t>和</w:t>
      </w:r>
      <w:r>
        <w:rPr>
          <w:rFonts w:hint="eastAsia"/>
          <w:color w:val="FF0000"/>
        </w:rPr>
        <w:t>连接释放</w:t>
      </w:r>
      <w:r>
        <w:rPr>
          <w:rFonts w:hint="eastAsia"/>
        </w:rPr>
        <w:t>。运输连接的管理就是使运输连接</w:t>
      </w:r>
      <w:r>
        <w:rPr>
          <w:rFonts w:hint="eastAsia"/>
        </w:rPr>
        <w:tab/>
      </w:r>
      <w:r>
        <w:rPr>
          <w:rFonts w:hint="eastAsia"/>
        </w:rPr>
        <w:t>的建立和释放都能正常地进行。</w:t>
      </w:r>
    </w:p>
    <w:p w:rsidR="00C40323" w:rsidRDefault="00C40323">
      <w:pPr>
        <w:spacing w:afterLines="50" w:after="156"/>
        <w:ind w:left="-6" w:firstLine="420"/>
        <w:jc w:val="left"/>
        <w:textAlignment w:val="baseline"/>
        <w:rPr>
          <w:rFonts w:hint="eastAsia"/>
        </w:rPr>
      </w:pPr>
      <w:r>
        <w:rPr>
          <w:rFonts w:hint="eastAsia"/>
        </w:rPr>
        <w:t>连接建立过程中要解决以下三个问题：</w:t>
      </w:r>
    </w:p>
    <w:p w:rsidR="00C40323" w:rsidRDefault="00C40323" w:rsidP="00C40323">
      <w:pPr>
        <w:numPr>
          <w:ilvl w:val="0"/>
          <w:numId w:val="106"/>
        </w:numPr>
        <w:tabs>
          <w:tab w:val="left" w:pos="420"/>
        </w:tabs>
        <w:spacing w:afterLines="50" w:after="156"/>
        <w:ind w:left="-6" w:firstLine="420"/>
        <w:jc w:val="left"/>
        <w:textAlignment w:val="baseline"/>
        <w:rPr>
          <w:rFonts w:hint="eastAsia"/>
        </w:rPr>
      </w:pPr>
      <w:r>
        <w:rPr>
          <w:rFonts w:hint="eastAsia"/>
        </w:rPr>
        <w:t>要使每一方能够确知对方的存在。</w:t>
      </w:r>
    </w:p>
    <w:p w:rsidR="00C40323" w:rsidRDefault="00C40323" w:rsidP="00C40323">
      <w:pPr>
        <w:numPr>
          <w:ilvl w:val="0"/>
          <w:numId w:val="106"/>
        </w:numPr>
        <w:tabs>
          <w:tab w:val="left" w:pos="420"/>
        </w:tabs>
        <w:spacing w:afterLines="50" w:after="156"/>
        <w:ind w:left="-6" w:firstLine="420"/>
        <w:jc w:val="left"/>
        <w:textAlignment w:val="baseline"/>
        <w:rPr>
          <w:rFonts w:hint="eastAsia"/>
        </w:rPr>
      </w:pPr>
      <w:r>
        <w:rPr>
          <w:rFonts w:hint="eastAsia"/>
        </w:rPr>
        <w:t>要允许双方协商一些参数（如最大报文段长度，最大窗口大小，服务质量等）。</w:t>
      </w:r>
    </w:p>
    <w:p w:rsidR="00C40323" w:rsidRDefault="00C40323" w:rsidP="00C40323">
      <w:pPr>
        <w:numPr>
          <w:ilvl w:val="0"/>
          <w:numId w:val="106"/>
        </w:numPr>
        <w:tabs>
          <w:tab w:val="left" w:pos="420"/>
        </w:tabs>
        <w:spacing w:afterLines="50" w:after="156"/>
        <w:ind w:left="-6" w:firstLine="420"/>
        <w:jc w:val="left"/>
        <w:textAlignment w:val="baseline"/>
        <w:rPr>
          <w:rFonts w:hint="eastAsia"/>
        </w:rPr>
      </w:pPr>
      <w:r>
        <w:rPr>
          <w:rFonts w:hint="eastAsia"/>
        </w:rPr>
        <w:t>能够对运输实体资源（如缓存大小，连接表中的项目等）进行分配。</w:t>
      </w:r>
    </w:p>
    <w:p w:rsidR="00C40323" w:rsidRDefault="00C40323">
      <w:pPr>
        <w:spacing w:afterLines="50" w:after="156"/>
        <w:ind w:left="-4" w:firstLine="420"/>
        <w:jc w:val="left"/>
        <w:textAlignment w:val="baseline"/>
        <w:rPr>
          <w:rFonts w:hint="eastAsia"/>
          <w:color w:val="FF0000"/>
          <w:highlight w:val="yellow"/>
        </w:rPr>
      </w:pPr>
      <w:r>
        <w:rPr>
          <w:rFonts w:hint="eastAsia"/>
          <w:color w:val="FF0000"/>
          <w:highlight w:val="yellow"/>
        </w:rPr>
        <w:t xml:space="preserve">TCP </w:t>
      </w:r>
      <w:r>
        <w:rPr>
          <w:rFonts w:hint="eastAsia"/>
          <w:color w:val="FF0000"/>
          <w:highlight w:val="yellow"/>
        </w:rPr>
        <w:t>连接的建立都是采用客户服务器方式。</w:t>
      </w:r>
    </w:p>
    <w:p w:rsidR="00C40323" w:rsidRDefault="00C40323" w:rsidP="00C40323">
      <w:pPr>
        <w:numPr>
          <w:ilvl w:val="0"/>
          <w:numId w:val="107"/>
        </w:numPr>
        <w:spacing w:afterLines="50" w:after="156"/>
        <w:ind w:left="-4" w:firstLine="420"/>
        <w:jc w:val="left"/>
        <w:textAlignment w:val="baseline"/>
        <w:rPr>
          <w:rFonts w:hint="eastAsia"/>
          <w:b/>
        </w:rPr>
      </w:pPr>
      <w:r>
        <w:rPr>
          <w:rFonts w:hint="eastAsia"/>
          <w:b/>
        </w:rPr>
        <w:t xml:space="preserve">TCP </w:t>
      </w:r>
      <w:r>
        <w:rPr>
          <w:rFonts w:hint="eastAsia"/>
          <w:b/>
        </w:rPr>
        <w:t>的连接建立——用三次握手建立</w:t>
      </w:r>
      <w:r>
        <w:rPr>
          <w:rFonts w:hint="eastAsia"/>
          <w:b/>
        </w:rPr>
        <w:t>TCP</w:t>
      </w:r>
      <w:r>
        <w:rPr>
          <w:rFonts w:hint="eastAsia"/>
          <w:b/>
        </w:rPr>
        <w:t>链接</w:t>
      </w:r>
    </w:p>
    <w:p w:rsidR="00C40323" w:rsidRDefault="00041227">
      <w:pPr>
        <w:spacing w:afterLines="50" w:after="156"/>
        <w:jc w:val="center"/>
        <w:textAlignment w:val="baseline"/>
      </w:pPr>
      <w:r>
        <w:rPr>
          <w:noProof/>
        </w:rPr>
        <w:lastRenderedPageBreak/>
        <w:drawing>
          <wp:inline distT="0" distB="0" distL="0" distR="0">
            <wp:extent cx="3943350" cy="255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2552700"/>
                    </a:xfrm>
                    <a:prstGeom prst="rect">
                      <a:avLst/>
                    </a:prstGeom>
                    <a:noFill/>
                    <a:ln>
                      <a:noFill/>
                    </a:ln>
                  </pic:spPr>
                </pic:pic>
              </a:graphicData>
            </a:graphic>
          </wp:inline>
        </w:drawing>
      </w:r>
    </w:p>
    <w:p w:rsidR="00C40323" w:rsidRDefault="00041227">
      <w:pPr>
        <w:spacing w:afterLines="50" w:after="156"/>
        <w:jc w:val="center"/>
        <w:textAlignment w:val="baseline"/>
      </w:pPr>
      <w:r>
        <w:rPr>
          <w:noProof/>
        </w:rPr>
        <w:drawing>
          <wp:inline distT="0" distB="0" distL="0" distR="0">
            <wp:extent cx="3727450" cy="238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7450" cy="2387600"/>
                    </a:xfrm>
                    <a:prstGeom prst="rect">
                      <a:avLst/>
                    </a:prstGeom>
                    <a:noFill/>
                    <a:ln>
                      <a:noFill/>
                    </a:ln>
                  </pic:spPr>
                </pic:pic>
              </a:graphicData>
            </a:graphic>
          </wp:inline>
        </w:drawing>
      </w:r>
    </w:p>
    <w:p w:rsidR="00C40323" w:rsidRDefault="00041227">
      <w:pPr>
        <w:spacing w:afterLines="50" w:after="156"/>
        <w:jc w:val="center"/>
        <w:textAlignment w:val="baseline"/>
      </w:pPr>
      <w:r>
        <w:rPr>
          <w:noProof/>
        </w:rPr>
        <w:drawing>
          <wp:inline distT="0" distB="0" distL="0" distR="0">
            <wp:extent cx="3549650" cy="2527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9650" cy="2527300"/>
                    </a:xfrm>
                    <a:prstGeom prst="rect">
                      <a:avLst/>
                    </a:prstGeom>
                    <a:noFill/>
                    <a:ln>
                      <a:noFill/>
                    </a:ln>
                  </pic:spPr>
                </pic:pic>
              </a:graphicData>
            </a:graphic>
          </wp:inline>
        </w:drawing>
      </w:r>
      <w:r>
        <w:rPr>
          <w:noProof/>
        </w:rPr>
        <w:lastRenderedPageBreak/>
        <w:drawing>
          <wp:inline distT="0" distB="0" distL="0" distR="0">
            <wp:extent cx="3765550" cy="2527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5550" cy="2527300"/>
                    </a:xfrm>
                    <a:prstGeom prst="rect">
                      <a:avLst/>
                    </a:prstGeom>
                    <a:noFill/>
                    <a:ln>
                      <a:noFill/>
                    </a:ln>
                  </pic:spPr>
                </pic:pic>
              </a:graphicData>
            </a:graphic>
          </wp:inline>
        </w:drawing>
      </w:r>
    </w:p>
    <w:p w:rsidR="00C40323" w:rsidRDefault="00C40323">
      <w:pPr>
        <w:spacing w:afterLines="50" w:after="156"/>
        <w:jc w:val="left"/>
        <w:textAlignment w:val="baseline"/>
        <w:rPr>
          <w:rFonts w:hint="eastAsia"/>
        </w:rPr>
      </w:pPr>
      <w:r>
        <w:rPr>
          <w:rFonts w:hint="eastAsia"/>
          <w:b/>
        </w:rPr>
        <w:t>3</w:t>
      </w:r>
      <w:r>
        <w:rPr>
          <w:rFonts w:hint="eastAsia"/>
          <w:b/>
        </w:rPr>
        <w:t>、用三次握手建立</w:t>
      </w:r>
      <w:r>
        <w:rPr>
          <w:rFonts w:hint="eastAsia"/>
          <w:b/>
        </w:rPr>
        <w:t xml:space="preserve"> TCP </w:t>
      </w:r>
      <w:r>
        <w:rPr>
          <w:rFonts w:hint="eastAsia"/>
          <w:b/>
        </w:rPr>
        <w:t>连接的各状态</w:t>
      </w:r>
      <w:r>
        <w:rPr>
          <w:rFonts w:hint="eastAsia"/>
        </w:rPr>
        <w:t>：</w:t>
      </w:r>
    </w:p>
    <w:p w:rsidR="00C40323" w:rsidRDefault="00041227">
      <w:pPr>
        <w:spacing w:afterLines="50" w:after="156"/>
        <w:jc w:val="center"/>
        <w:textAlignment w:val="baseline"/>
      </w:pPr>
      <w:r>
        <w:rPr>
          <w:noProof/>
        </w:rPr>
        <w:drawing>
          <wp:inline distT="0" distB="0" distL="0" distR="0">
            <wp:extent cx="3549650" cy="2114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9650" cy="2114550"/>
                    </a:xfrm>
                    <a:prstGeom prst="rect">
                      <a:avLst/>
                    </a:prstGeom>
                    <a:noFill/>
                    <a:ln>
                      <a:noFill/>
                    </a:ln>
                  </pic:spPr>
                </pic:pic>
              </a:graphicData>
            </a:graphic>
          </wp:inline>
        </w:drawing>
      </w:r>
    </w:p>
    <w:p w:rsidR="00C40323" w:rsidRDefault="00C40323" w:rsidP="00C40323">
      <w:pPr>
        <w:numPr>
          <w:ilvl w:val="0"/>
          <w:numId w:val="108"/>
        </w:numPr>
        <w:spacing w:afterLines="50" w:after="156"/>
        <w:jc w:val="left"/>
        <w:textAlignment w:val="baseline"/>
        <w:rPr>
          <w:rFonts w:hint="eastAsia"/>
          <w:b/>
        </w:rPr>
      </w:pPr>
      <w:r>
        <w:rPr>
          <w:rFonts w:hint="eastAsia"/>
          <w:b/>
        </w:rPr>
        <w:t>连接的释放</w:t>
      </w:r>
    </w:p>
    <w:p w:rsidR="00C40323" w:rsidRDefault="00C40323">
      <w:pPr>
        <w:spacing w:afterLines="50" w:after="156"/>
        <w:ind w:firstLine="420"/>
        <w:jc w:val="left"/>
        <w:textAlignment w:val="baseline"/>
        <w:rPr>
          <w:rFonts w:hint="eastAsia"/>
        </w:rPr>
      </w:pPr>
      <w:r>
        <w:rPr>
          <w:rFonts w:hint="eastAsia"/>
        </w:rPr>
        <w:t>数据传输结束后，双方都可释放连接，但一方</w:t>
      </w:r>
      <w:r>
        <w:rPr>
          <w:rFonts w:hint="eastAsia"/>
        </w:rPr>
        <w:t>(</w:t>
      </w:r>
      <w:r>
        <w:rPr>
          <w:rFonts w:hint="eastAsia"/>
        </w:rPr>
        <w:t>设为</w:t>
      </w:r>
      <w:r>
        <w:rPr>
          <w:rFonts w:hint="eastAsia"/>
        </w:rPr>
        <w:t>A)</w:t>
      </w:r>
      <w:r>
        <w:rPr>
          <w:rFonts w:hint="eastAsia"/>
        </w:rPr>
        <w:t>释放连接前需获得另一方</w:t>
      </w:r>
      <w:r>
        <w:rPr>
          <w:rFonts w:hint="eastAsia"/>
        </w:rPr>
        <w:t>(</w:t>
      </w:r>
      <w:r>
        <w:rPr>
          <w:rFonts w:hint="eastAsia"/>
        </w:rPr>
        <w:t>设为</w:t>
      </w:r>
      <w:r>
        <w:rPr>
          <w:rFonts w:hint="eastAsia"/>
        </w:rPr>
        <w:t>B)</w:t>
      </w:r>
      <w:r>
        <w:rPr>
          <w:rFonts w:hint="eastAsia"/>
        </w:rPr>
        <w:t>的允许，如果此时</w:t>
      </w:r>
      <w:r>
        <w:rPr>
          <w:rFonts w:hint="eastAsia"/>
        </w:rPr>
        <w:t>B</w:t>
      </w:r>
      <w:r>
        <w:rPr>
          <w:rFonts w:hint="eastAsia"/>
        </w:rPr>
        <w:t>方仍有数据要传输，则连接不得释放，</w:t>
      </w:r>
      <w:r>
        <w:rPr>
          <w:rFonts w:hint="eastAsia"/>
        </w:rPr>
        <w:t>A</w:t>
      </w:r>
      <w:r>
        <w:rPr>
          <w:rFonts w:hint="eastAsia"/>
        </w:rPr>
        <w:t>仍要接收</w:t>
      </w:r>
      <w:r>
        <w:rPr>
          <w:rFonts w:hint="eastAsia"/>
        </w:rPr>
        <w:t>B</w:t>
      </w:r>
      <w:r>
        <w:rPr>
          <w:rFonts w:hint="eastAsia"/>
        </w:rPr>
        <w:t>的数据，直至</w:t>
      </w:r>
      <w:r>
        <w:rPr>
          <w:rFonts w:hint="eastAsia"/>
        </w:rPr>
        <w:t>B</w:t>
      </w:r>
      <w:r>
        <w:rPr>
          <w:rFonts w:hint="eastAsia"/>
        </w:rPr>
        <w:t>方数据传输完毕后，</w:t>
      </w:r>
      <w:r>
        <w:rPr>
          <w:rFonts w:hint="eastAsia"/>
        </w:rPr>
        <w:t>B</w:t>
      </w:r>
      <w:r>
        <w:rPr>
          <w:rFonts w:hint="eastAsia"/>
        </w:rPr>
        <w:t>方发出释放连接的要求，得到</w:t>
      </w:r>
      <w:r>
        <w:rPr>
          <w:rFonts w:hint="eastAsia"/>
        </w:rPr>
        <w:t>A</w:t>
      </w:r>
      <w:r>
        <w:rPr>
          <w:rFonts w:hint="eastAsia"/>
        </w:rPr>
        <w:t>方的许可确认后，</w:t>
      </w:r>
      <w:r>
        <w:rPr>
          <w:rFonts w:hint="eastAsia"/>
        </w:rPr>
        <w:t>B</w:t>
      </w:r>
      <w:r>
        <w:rPr>
          <w:rFonts w:hint="eastAsia"/>
        </w:rPr>
        <w:t>释放连接，</w:t>
      </w:r>
      <w:r>
        <w:rPr>
          <w:rFonts w:hint="eastAsia"/>
        </w:rPr>
        <w:t>A</w:t>
      </w:r>
      <w:r>
        <w:rPr>
          <w:rFonts w:hint="eastAsia"/>
        </w:rPr>
        <w:t>等待</w:t>
      </w:r>
      <w:r>
        <w:rPr>
          <w:rFonts w:hint="eastAsia"/>
        </w:rPr>
        <w:t>2SML</w:t>
      </w:r>
      <w:r>
        <w:rPr>
          <w:rFonts w:hint="eastAsia"/>
        </w:rPr>
        <w:t>后释放连接，此时通信结束。</w:t>
      </w:r>
    </w:p>
    <w:p w:rsidR="00C40323" w:rsidRDefault="00C40323">
      <w:pPr>
        <w:spacing w:afterLines="50" w:after="156"/>
        <w:ind w:firstLine="420"/>
        <w:jc w:val="left"/>
        <w:textAlignment w:val="baseline"/>
        <w:rPr>
          <w:rFonts w:hint="eastAsia"/>
        </w:rPr>
      </w:pPr>
      <w:r>
        <w:rPr>
          <w:rFonts w:hint="eastAsia"/>
        </w:rPr>
        <w:t>如下图所示：</w:t>
      </w:r>
    </w:p>
    <w:p w:rsidR="00C40323" w:rsidRDefault="00041227">
      <w:pPr>
        <w:spacing w:afterLines="50" w:after="156"/>
        <w:jc w:val="center"/>
        <w:textAlignment w:val="baseline"/>
      </w:pPr>
      <w:r>
        <w:rPr>
          <w:noProof/>
        </w:rPr>
        <w:lastRenderedPageBreak/>
        <w:drawing>
          <wp:inline distT="0" distB="0" distL="0" distR="0">
            <wp:extent cx="4083050" cy="2470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3050" cy="2470150"/>
                    </a:xfrm>
                    <a:prstGeom prst="rect">
                      <a:avLst/>
                    </a:prstGeom>
                    <a:noFill/>
                    <a:ln>
                      <a:noFill/>
                    </a:ln>
                  </pic:spPr>
                </pic:pic>
              </a:graphicData>
            </a:graphic>
          </wp:inline>
        </w:drawing>
      </w:r>
    </w:p>
    <w:p w:rsidR="00C40323" w:rsidRDefault="00041227">
      <w:pPr>
        <w:spacing w:afterLines="50" w:after="156"/>
        <w:jc w:val="center"/>
        <w:textAlignment w:val="baseline"/>
        <w:rPr>
          <w:rFonts w:hint="eastAsia"/>
        </w:rPr>
      </w:pPr>
      <w:r>
        <w:rPr>
          <w:noProof/>
        </w:rPr>
        <w:drawing>
          <wp:inline distT="0" distB="0" distL="0" distR="0">
            <wp:extent cx="3619500" cy="254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9500" cy="2540000"/>
                    </a:xfrm>
                    <a:prstGeom prst="rect">
                      <a:avLst/>
                    </a:prstGeom>
                    <a:noFill/>
                    <a:ln>
                      <a:noFill/>
                    </a:ln>
                  </pic:spPr>
                </pic:pic>
              </a:graphicData>
            </a:graphic>
          </wp:inline>
        </w:drawing>
      </w:r>
      <w:r>
        <w:rPr>
          <w:noProof/>
        </w:rPr>
        <w:drawing>
          <wp:inline distT="0" distB="0" distL="0" distR="0">
            <wp:extent cx="3543300" cy="2311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3300" cy="2311400"/>
                    </a:xfrm>
                    <a:prstGeom prst="rect">
                      <a:avLst/>
                    </a:prstGeom>
                    <a:noFill/>
                    <a:ln>
                      <a:noFill/>
                    </a:ln>
                  </pic:spPr>
                </pic:pic>
              </a:graphicData>
            </a:graphic>
          </wp:inline>
        </w:drawing>
      </w:r>
    </w:p>
    <w:p w:rsidR="00C40323" w:rsidRDefault="00041227">
      <w:pPr>
        <w:spacing w:afterLines="50" w:after="156"/>
        <w:jc w:val="center"/>
        <w:textAlignment w:val="baseline"/>
      </w:pPr>
      <w:r>
        <w:rPr>
          <w:noProof/>
        </w:rPr>
        <w:lastRenderedPageBreak/>
        <w:drawing>
          <wp:inline distT="0" distB="0" distL="0" distR="0">
            <wp:extent cx="3638550" cy="2514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8550" cy="2514600"/>
                    </a:xfrm>
                    <a:prstGeom prst="rect">
                      <a:avLst/>
                    </a:prstGeom>
                    <a:noFill/>
                    <a:ln>
                      <a:noFill/>
                    </a:ln>
                  </pic:spPr>
                </pic:pic>
              </a:graphicData>
            </a:graphic>
          </wp:inline>
        </w:drawing>
      </w:r>
    </w:p>
    <w:p w:rsidR="00C40323" w:rsidRDefault="00041227">
      <w:pPr>
        <w:spacing w:afterLines="50" w:after="156"/>
        <w:jc w:val="center"/>
        <w:textAlignment w:val="baseline"/>
        <w:rPr>
          <w:rFonts w:hint="eastAsia"/>
        </w:rPr>
      </w:pPr>
      <w:r>
        <w:rPr>
          <w:noProof/>
        </w:rPr>
        <w:drawing>
          <wp:inline distT="0" distB="0" distL="0" distR="0">
            <wp:extent cx="3854450" cy="2489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4450" cy="2489200"/>
                    </a:xfrm>
                    <a:prstGeom prst="rect">
                      <a:avLst/>
                    </a:prstGeom>
                    <a:noFill/>
                    <a:ln>
                      <a:noFill/>
                    </a:ln>
                  </pic:spPr>
                </pic:pic>
              </a:graphicData>
            </a:graphic>
          </wp:inline>
        </w:drawing>
      </w:r>
      <w:r>
        <w:rPr>
          <w:noProof/>
        </w:rPr>
        <w:drawing>
          <wp:inline distT="0" distB="0" distL="0" distR="0">
            <wp:extent cx="3644900" cy="288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4900" cy="2882900"/>
                    </a:xfrm>
                    <a:prstGeom prst="rect">
                      <a:avLst/>
                    </a:prstGeom>
                    <a:noFill/>
                    <a:ln>
                      <a:noFill/>
                    </a:ln>
                  </pic:spPr>
                </pic:pic>
              </a:graphicData>
            </a:graphic>
          </wp:inline>
        </w:drawing>
      </w:r>
    </w:p>
    <w:p w:rsidR="00C40323" w:rsidRDefault="00C40323">
      <w:pPr>
        <w:spacing w:afterLines="50" w:after="156"/>
        <w:ind w:left="833"/>
        <w:jc w:val="left"/>
        <w:textAlignment w:val="baseline"/>
        <w:rPr>
          <w:rFonts w:hint="eastAsia"/>
        </w:rPr>
      </w:pPr>
    </w:p>
    <w:p w:rsidR="00C40323" w:rsidRDefault="00C40323">
      <w:pPr>
        <w:spacing w:afterLines="50" w:after="156"/>
        <w:ind w:left="420" w:firstLine="420"/>
        <w:jc w:val="left"/>
        <w:textAlignment w:val="baseline"/>
        <w:rPr>
          <w:rFonts w:hint="eastAsia"/>
        </w:rPr>
      </w:pPr>
    </w:p>
    <w:p w:rsidR="00C40323" w:rsidRDefault="00C40323">
      <w:pPr>
        <w:spacing w:afterLines="50" w:after="156"/>
        <w:ind w:left="420" w:firstLine="420"/>
        <w:jc w:val="left"/>
        <w:textAlignment w:val="baseline"/>
        <w:rPr>
          <w:rFonts w:hint="eastAsia"/>
        </w:rPr>
      </w:pPr>
      <w:r>
        <w:rPr>
          <w:rFonts w:hint="eastAsia"/>
        </w:rPr>
        <w:t>===============================================</w:t>
      </w:r>
    </w:p>
    <w:p w:rsidR="00C40323" w:rsidRDefault="00C40323" w:rsidP="00C40323">
      <w:pPr>
        <w:numPr>
          <w:ilvl w:val="0"/>
          <w:numId w:val="109"/>
        </w:numPr>
        <w:spacing w:afterLines="50" w:after="156"/>
        <w:jc w:val="left"/>
        <w:textAlignment w:val="baseline"/>
        <w:rPr>
          <w:rFonts w:hint="eastAsia"/>
          <w:b/>
          <w:sz w:val="32"/>
        </w:rPr>
      </w:pPr>
      <w:r>
        <w:rPr>
          <w:rFonts w:hint="eastAsia"/>
          <w:b/>
          <w:sz w:val="32"/>
        </w:rPr>
        <w:lastRenderedPageBreak/>
        <w:t xml:space="preserve"> </w:t>
      </w:r>
      <w:r>
        <w:rPr>
          <w:rFonts w:hint="eastAsia"/>
          <w:b/>
          <w:sz w:val="32"/>
        </w:rPr>
        <w:t>应用层</w:t>
      </w:r>
    </w:p>
    <w:p w:rsidR="00C40323" w:rsidRDefault="00C40323" w:rsidP="00C40323">
      <w:pPr>
        <w:numPr>
          <w:ilvl w:val="0"/>
          <w:numId w:val="110"/>
        </w:numPr>
        <w:spacing w:afterLines="50" w:after="156"/>
        <w:jc w:val="left"/>
        <w:textAlignment w:val="baseline"/>
        <w:rPr>
          <w:rFonts w:hint="eastAsia"/>
          <w:b/>
          <w:sz w:val="28"/>
        </w:rPr>
      </w:pPr>
      <w:r>
        <w:rPr>
          <w:rFonts w:hint="eastAsia"/>
          <w:b/>
          <w:sz w:val="28"/>
        </w:rPr>
        <w:t>应用层协议的特点</w:t>
      </w:r>
      <w:r>
        <w:rPr>
          <w:rFonts w:hint="eastAsia"/>
          <w:b/>
          <w:sz w:val="28"/>
        </w:rPr>
        <w:t xml:space="preserve"> </w:t>
      </w:r>
    </w:p>
    <w:p w:rsidR="00C40323" w:rsidRDefault="00C40323" w:rsidP="00C40323">
      <w:pPr>
        <w:numPr>
          <w:ilvl w:val="0"/>
          <w:numId w:val="111"/>
        </w:numPr>
        <w:tabs>
          <w:tab w:val="left" w:pos="420"/>
        </w:tabs>
        <w:spacing w:afterLines="50" w:after="156"/>
        <w:ind w:left="0" w:firstLine="420"/>
        <w:jc w:val="left"/>
        <w:textAlignment w:val="baseline"/>
        <w:rPr>
          <w:rFonts w:hint="eastAsia"/>
        </w:rPr>
      </w:pPr>
      <w:r>
        <w:rPr>
          <w:rFonts w:hint="eastAsia"/>
        </w:rPr>
        <w:t>每个应用层协议都是为了解决某一类应用问题，而问题的解决又往往是通过位于不同主机中的多</w:t>
      </w:r>
      <w:r>
        <w:rPr>
          <w:rFonts w:hint="eastAsia"/>
        </w:rPr>
        <w:tab/>
      </w:r>
      <w:proofErr w:type="gramStart"/>
      <w:r>
        <w:rPr>
          <w:rFonts w:hint="eastAsia"/>
        </w:rPr>
        <w:t>个</w:t>
      </w:r>
      <w:proofErr w:type="gramEnd"/>
      <w:r>
        <w:rPr>
          <w:rFonts w:hint="eastAsia"/>
        </w:rPr>
        <w:t>应用进程之间的通信和协同工作来完成的。应用层的具体内容就是</w:t>
      </w:r>
      <w:r>
        <w:rPr>
          <w:rFonts w:hint="eastAsia"/>
          <w:color w:val="FF0000"/>
        </w:rPr>
        <w:t>规定应用进程在通信时所遵循的</w:t>
      </w:r>
      <w:r>
        <w:rPr>
          <w:rFonts w:hint="eastAsia"/>
          <w:color w:val="FF0000"/>
        </w:rPr>
        <w:tab/>
      </w:r>
      <w:r>
        <w:rPr>
          <w:rFonts w:hint="eastAsia"/>
          <w:color w:val="FF0000"/>
        </w:rPr>
        <w:t>协议</w:t>
      </w:r>
      <w:r>
        <w:rPr>
          <w:rFonts w:hint="eastAsia"/>
        </w:rPr>
        <w:t>。</w:t>
      </w:r>
    </w:p>
    <w:p w:rsidR="00C40323" w:rsidRDefault="00C40323" w:rsidP="00C40323">
      <w:pPr>
        <w:numPr>
          <w:ilvl w:val="0"/>
          <w:numId w:val="111"/>
        </w:numPr>
        <w:tabs>
          <w:tab w:val="left" w:pos="420"/>
        </w:tabs>
        <w:spacing w:afterLines="50" w:after="156"/>
        <w:ind w:left="0" w:firstLine="420"/>
        <w:jc w:val="left"/>
        <w:textAlignment w:val="baseline"/>
        <w:rPr>
          <w:rFonts w:hint="eastAsia"/>
        </w:rPr>
      </w:pPr>
      <w:r>
        <w:rPr>
          <w:rFonts w:hint="eastAsia"/>
        </w:rPr>
        <w:t>应用层的许多协议都是基于</w:t>
      </w:r>
      <w:r>
        <w:rPr>
          <w:rFonts w:hint="eastAsia"/>
          <w:color w:val="FF0000"/>
        </w:rPr>
        <w:t>客户服务器方式</w:t>
      </w:r>
      <w:r>
        <w:rPr>
          <w:rFonts w:hint="eastAsia"/>
        </w:rPr>
        <w:t>。</w:t>
      </w:r>
    </w:p>
    <w:p w:rsidR="00C40323" w:rsidRDefault="00C40323" w:rsidP="00C40323">
      <w:pPr>
        <w:numPr>
          <w:ilvl w:val="0"/>
          <w:numId w:val="112"/>
        </w:numPr>
        <w:spacing w:afterLines="50" w:after="156"/>
        <w:jc w:val="left"/>
        <w:textAlignment w:val="baseline"/>
        <w:rPr>
          <w:rFonts w:hint="eastAsia"/>
          <w:b/>
          <w:sz w:val="28"/>
        </w:rPr>
      </w:pPr>
      <w:r>
        <w:rPr>
          <w:rFonts w:hint="eastAsia"/>
          <w:b/>
          <w:sz w:val="28"/>
        </w:rPr>
        <w:t>域名系统</w:t>
      </w:r>
      <w:r>
        <w:rPr>
          <w:rFonts w:hint="eastAsia"/>
          <w:b/>
          <w:sz w:val="28"/>
        </w:rPr>
        <w:t xml:space="preserve"> DNS</w:t>
      </w:r>
    </w:p>
    <w:p w:rsidR="00C40323" w:rsidRDefault="00C40323" w:rsidP="00C40323">
      <w:pPr>
        <w:numPr>
          <w:ilvl w:val="0"/>
          <w:numId w:val="113"/>
        </w:numPr>
        <w:tabs>
          <w:tab w:val="left" w:pos="420"/>
        </w:tabs>
        <w:spacing w:afterLines="50" w:after="156"/>
        <w:ind w:left="0" w:firstLine="420"/>
        <w:jc w:val="left"/>
        <w:textAlignment w:val="baseline"/>
        <w:rPr>
          <w:rFonts w:hint="eastAsia"/>
        </w:rPr>
      </w:pPr>
      <w:r>
        <w:rPr>
          <w:rFonts w:hint="eastAsia"/>
        </w:rPr>
        <w:t>计算机的用户只是间接而不是直接使用域名系统。</w:t>
      </w:r>
      <w:r>
        <w:rPr>
          <w:rFonts w:hint="eastAsia"/>
        </w:rPr>
        <w:t xml:space="preserve"> </w:t>
      </w:r>
    </w:p>
    <w:p w:rsidR="00C40323" w:rsidRDefault="00C40323" w:rsidP="00C40323">
      <w:pPr>
        <w:numPr>
          <w:ilvl w:val="0"/>
          <w:numId w:val="113"/>
        </w:numPr>
        <w:tabs>
          <w:tab w:val="left" w:pos="420"/>
        </w:tabs>
        <w:spacing w:afterLines="50" w:after="156"/>
        <w:ind w:firstLine="0"/>
        <w:jc w:val="left"/>
        <w:textAlignment w:val="baseline"/>
        <w:rPr>
          <w:rFonts w:hint="eastAsia"/>
        </w:rPr>
      </w:pPr>
      <w:r>
        <w:rPr>
          <w:rFonts w:hint="eastAsia"/>
        </w:rPr>
        <w:t>因特网采用</w:t>
      </w:r>
      <w:r>
        <w:rPr>
          <w:rFonts w:hint="eastAsia"/>
          <w:color w:val="FF0000"/>
        </w:rPr>
        <w:t>层次结构的命名树</w:t>
      </w:r>
      <w:r>
        <w:rPr>
          <w:rFonts w:hint="eastAsia"/>
        </w:rPr>
        <w:t>作为主机的名字，并使用</w:t>
      </w:r>
      <w:r>
        <w:rPr>
          <w:rFonts w:hint="eastAsia"/>
          <w:color w:val="FF0000"/>
        </w:rPr>
        <w:t>分布式的域名系统</w:t>
      </w:r>
      <w:r>
        <w:rPr>
          <w:rFonts w:hint="eastAsia"/>
          <w:color w:val="FF0000"/>
        </w:rPr>
        <w:t xml:space="preserve"> DNS</w:t>
      </w:r>
      <w:r>
        <w:rPr>
          <w:rFonts w:hint="eastAsia"/>
        </w:rPr>
        <w:t>。</w:t>
      </w:r>
    </w:p>
    <w:p w:rsidR="00C40323" w:rsidRDefault="00C40323" w:rsidP="00C40323">
      <w:pPr>
        <w:numPr>
          <w:ilvl w:val="0"/>
          <w:numId w:val="113"/>
        </w:numPr>
        <w:tabs>
          <w:tab w:val="left" w:pos="420"/>
        </w:tabs>
        <w:spacing w:afterLines="50" w:after="156"/>
        <w:ind w:firstLine="0"/>
        <w:jc w:val="left"/>
        <w:textAlignment w:val="baseline"/>
        <w:rPr>
          <w:rFonts w:hint="eastAsia"/>
        </w:rPr>
      </w:pPr>
      <w:r>
        <w:rPr>
          <w:rFonts w:hint="eastAsia"/>
        </w:rPr>
        <w:t>名字到</w:t>
      </w:r>
      <w:r>
        <w:rPr>
          <w:rFonts w:hint="eastAsia"/>
        </w:rPr>
        <w:t xml:space="preserve"> IP </w:t>
      </w:r>
      <w:r>
        <w:rPr>
          <w:rFonts w:hint="eastAsia"/>
        </w:rPr>
        <w:t>地址的解析是由</w:t>
      </w:r>
      <w:r>
        <w:rPr>
          <w:rFonts w:hint="eastAsia"/>
          <w:color w:val="FF0000"/>
        </w:rPr>
        <w:t>若干个域名服务器程序</w:t>
      </w:r>
      <w:r>
        <w:rPr>
          <w:rFonts w:hint="eastAsia"/>
        </w:rPr>
        <w:t>完成的。域名服务器程序在专设的结点上运行，运</w:t>
      </w:r>
      <w:r>
        <w:rPr>
          <w:rFonts w:hint="eastAsia"/>
        </w:rPr>
        <w:tab/>
      </w:r>
      <w:r>
        <w:rPr>
          <w:rFonts w:hint="eastAsia"/>
        </w:rPr>
        <w:t>行该程序的机器称为域名服务器。</w:t>
      </w:r>
      <w:r>
        <w:rPr>
          <w:rFonts w:hint="eastAsia"/>
        </w:rPr>
        <w:t xml:space="preserve">  </w:t>
      </w:r>
    </w:p>
    <w:p w:rsidR="00C40323" w:rsidRDefault="00C40323">
      <w:pPr>
        <w:spacing w:afterLines="50" w:after="156"/>
        <w:jc w:val="left"/>
        <w:textAlignment w:val="baseline"/>
        <w:rPr>
          <w:rFonts w:hint="eastAsia"/>
        </w:rPr>
      </w:pPr>
      <w:r>
        <w:rPr>
          <w:rFonts w:hint="eastAsia"/>
          <w:b/>
          <w:sz w:val="28"/>
        </w:rPr>
        <w:t>三、层次树状结构的命名方法</w:t>
      </w:r>
    </w:p>
    <w:p w:rsidR="00C40323" w:rsidRDefault="00C40323" w:rsidP="00C40323">
      <w:pPr>
        <w:numPr>
          <w:ilvl w:val="0"/>
          <w:numId w:val="113"/>
        </w:numPr>
        <w:tabs>
          <w:tab w:val="left" w:pos="420"/>
        </w:tabs>
        <w:spacing w:afterLines="50" w:after="156"/>
        <w:ind w:left="0" w:firstLine="420"/>
        <w:jc w:val="left"/>
        <w:textAlignment w:val="baseline"/>
        <w:rPr>
          <w:rFonts w:hint="eastAsia"/>
        </w:rPr>
      </w:pPr>
      <w:r>
        <w:rPr>
          <w:rFonts w:hint="eastAsia"/>
        </w:rPr>
        <w:t>任何一个连接在因特网上的主机或路由器，都有一个</w:t>
      </w:r>
      <w:r>
        <w:rPr>
          <w:rFonts w:hint="eastAsia"/>
          <w:color w:val="FF0000"/>
        </w:rPr>
        <w:t>唯一</w:t>
      </w:r>
      <w:r>
        <w:rPr>
          <w:rFonts w:hint="eastAsia"/>
        </w:rPr>
        <w:t>的层次结构的名字，即</w:t>
      </w:r>
      <w:r>
        <w:rPr>
          <w:rFonts w:hint="eastAsia"/>
          <w:color w:val="FF0000"/>
        </w:rPr>
        <w:t>域名</w:t>
      </w:r>
      <w:r>
        <w:rPr>
          <w:rFonts w:hint="eastAsia"/>
        </w:rPr>
        <w:t>。</w:t>
      </w:r>
    </w:p>
    <w:p w:rsidR="00C40323" w:rsidRDefault="00C40323" w:rsidP="00C40323">
      <w:pPr>
        <w:numPr>
          <w:ilvl w:val="0"/>
          <w:numId w:val="113"/>
        </w:numPr>
        <w:tabs>
          <w:tab w:val="left" w:pos="420"/>
        </w:tabs>
        <w:spacing w:afterLines="50" w:after="156"/>
        <w:ind w:left="0" w:firstLine="420"/>
        <w:jc w:val="left"/>
        <w:textAlignment w:val="baseline"/>
        <w:rPr>
          <w:rFonts w:hint="eastAsia"/>
        </w:rPr>
      </w:pPr>
      <w:r>
        <w:rPr>
          <w:rFonts w:hint="eastAsia"/>
        </w:rPr>
        <w:t>域名的结构由标号序列组成，各标号之间用点隔开：</w:t>
      </w:r>
    </w:p>
    <w:p w:rsidR="00C40323" w:rsidRDefault="00C40323">
      <w:pPr>
        <w:spacing w:afterLines="50" w:after="156"/>
        <w:ind w:left="2100" w:firstLine="420"/>
        <w:jc w:val="left"/>
        <w:textAlignment w:val="baseline"/>
        <w:rPr>
          <w:rFonts w:hint="eastAsia"/>
        </w:rPr>
      </w:pPr>
      <w:r>
        <w:rPr>
          <w:rFonts w:hint="eastAsia"/>
        </w:rPr>
        <w:t xml:space="preserve">         </w:t>
      </w:r>
      <w:r>
        <w:rPr>
          <w:rFonts w:hint="eastAsia"/>
        </w:rPr>
        <w:t>…</w:t>
      </w:r>
      <w:r>
        <w:rPr>
          <w:rFonts w:hint="eastAsia"/>
        </w:rPr>
        <w:t xml:space="preserve"> . </w:t>
      </w:r>
      <w:r>
        <w:rPr>
          <w:rFonts w:hint="eastAsia"/>
        </w:rPr>
        <w:t>三级域名</w:t>
      </w:r>
      <w:r>
        <w:rPr>
          <w:rFonts w:hint="eastAsia"/>
        </w:rPr>
        <w:t xml:space="preserve"> . </w:t>
      </w:r>
      <w:r>
        <w:rPr>
          <w:rFonts w:hint="eastAsia"/>
        </w:rPr>
        <w:t>二级域名</w:t>
      </w:r>
      <w:r>
        <w:rPr>
          <w:rFonts w:hint="eastAsia"/>
        </w:rPr>
        <w:t xml:space="preserve"> . </w:t>
      </w:r>
      <w:r>
        <w:rPr>
          <w:rFonts w:hint="eastAsia"/>
        </w:rPr>
        <w:t>顶级域名</w:t>
      </w:r>
    </w:p>
    <w:p w:rsidR="00C40323" w:rsidRDefault="00C40323" w:rsidP="00C40323">
      <w:pPr>
        <w:numPr>
          <w:ilvl w:val="0"/>
          <w:numId w:val="113"/>
        </w:numPr>
        <w:tabs>
          <w:tab w:val="left" w:pos="420"/>
        </w:tabs>
        <w:spacing w:afterLines="50" w:after="156"/>
        <w:ind w:left="0" w:firstLine="420"/>
        <w:jc w:val="left"/>
        <w:textAlignment w:val="baseline"/>
        <w:rPr>
          <w:rFonts w:hint="eastAsia"/>
        </w:rPr>
      </w:pPr>
      <w:r>
        <w:rPr>
          <w:rFonts w:hint="eastAsia"/>
        </w:rPr>
        <w:t>各标号分别代表不同级别的域名。</w:t>
      </w:r>
      <w:r>
        <w:rPr>
          <w:rFonts w:hint="eastAsia"/>
        </w:rPr>
        <w:t xml:space="preserve">  </w:t>
      </w:r>
    </w:p>
    <w:p w:rsidR="00C40323" w:rsidRDefault="00C40323">
      <w:pPr>
        <w:spacing w:afterLines="50" w:after="156"/>
        <w:jc w:val="left"/>
        <w:textAlignment w:val="baseline"/>
        <w:rPr>
          <w:rFonts w:hint="eastAsia"/>
        </w:rPr>
      </w:pPr>
      <w:r>
        <w:rPr>
          <w:rFonts w:hint="eastAsia"/>
          <w:b/>
          <w:sz w:val="28"/>
        </w:rPr>
        <w:t>四、域名只是个逻辑概念</w:t>
      </w:r>
    </w:p>
    <w:p w:rsidR="00C40323" w:rsidRDefault="00C40323" w:rsidP="00C40323">
      <w:pPr>
        <w:numPr>
          <w:ilvl w:val="0"/>
          <w:numId w:val="113"/>
        </w:numPr>
        <w:tabs>
          <w:tab w:val="left" w:pos="420"/>
        </w:tabs>
        <w:spacing w:afterLines="50" w:after="156"/>
        <w:ind w:left="0" w:firstLine="420"/>
        <w:jc w:val="left"/>
        <w:textAlignment w:val="baseline"/>
        <w:rPr>
          <w:rFonts w:hint="eastAsia"/>
        </w:rPr>
      </w:pPr>
      <w:r>
        <w:rPr>
          <w:rFonts w:hint="eastAsia"/>
        </w:rPr>
        <w:t>域名只是个逻辑概念，并不代表计算机所在的物理地点。</w:t>
      </w:r>
    </w:p>
    <w:p w:rsidR="00C40323" w:rsidRDefault="00C40323" w:rsidP="00C40323">
      <w:pPr>
        <w:numPr>
          <w:ilvl w:val="0"/>
          <w:numId w:val="113"/>
        </w:numPr>
        <w:tabs>
          <w:tab w:val="left" w:pos="420"/>
        </w:tabs>
        <w:spacing w:afterLines="50" w:after="156"/>
        <w:ind w:left="0" w:firstLine="420"/>
        <w:jc w:val="left"/>
        <w:textAlignment w:val="baseline"/>
        <w:rPr>
          <w:rFonts w:hint="eastAsia"/>
        </w:rPr>
      </w:pPr>
      <w:r>
        <w:rPr>
          <w:rFonts w:hint="eastAsia"/>
        </w:rPr>
        <w:t>变长的域名和使用有助记忆的字符串，是为了便于人来使用。而</w:t>
      </w:r>
      <w:r>
        <w:rPr>
          <w:rFonts w:hint="eastAsia"/>
        </w:rPr>
        <w:t xml:space="preserve"> IP </w:t>
      </w:r>
      <w:r>
        <w:rPr>
          <w:rFonts w:hint="eastAsia"/>
        </w:rPr>
        <w:t>地址是定长的</w:t>
      </w:r>
      <w:r>
        <w:rPr>
          <w:rFonts w:hint="eastAsia"/>
        </w:rPr>
        <w:t xml:space="preserve"> 32 </w:t>
      </w:r>
      <w:r>
        <w:rPr>
          <w:rFonts w:hint="eastAsia"/>
        </w:rPr>
        <w:t>位二进制数字则非常便于机器进行处理。</w:t>
      </w:r>
    </w:p>
    <w:p w:rsidR="00C40323" w:rsidRDefault="00C40323" w:rsidP="00C40323">
      <w:pPr>
        <w:numPr>
          <w:ilvl w:val="0"/>
          <w:numId w:val="113"/>
        </w:numPr>
        <w:tabs>
          <w:tab w:val="left" w:pos="420"/>
        </w:tabs>
        <w:spacing w:afterLines="50" w:after="156"/>
        <w:ind w:left="0" w:firstLine="420"/>
        <w:jc w:val="left"/>
        <w:textAlignment w:val="baseline"/>
        <w:rPr>
          <w:rFonts w:hint="eastAsia"/>
        </w:rPr>
      </w:pPr>
      <w:r>
        <w:rPr>
          <w:rFonts w:hint="eastAsia"/>
          <w:color w:val="FF0000"/>
        </w:rPr>
        <w:t>域名中的“点”和点分十进制</w:t>
      </w:r>
      <w:r>
        <w:rPr>
          <w:rFonts w:hint="eastAsia"/>
          <w:color w:val="FF0000"/>
        </w:rPr>
        <w:t xml:space="preserve"> IP </w:t>
      </w:r>
      <w:r>
        <w:rPr>
          <w:rFonts w:hint="eastAsia"/>
          <w:color w:val="FF0000"/>
        </w:rPr>
        <w:t>地址中的“点”并无一一对应的关系</w:t>
      </w:r>
      <w:r>
        <w:rPr>
          <w:rFonts w:hint="eastAsia"/>
        </w:rPr>
        <w:t>。点分十进制</w:t>
      </w:r>
      <w:r>
        <w:rPr>
          <w:rFonts w:hint="eastAsia"/>
        </w:rPr>
        <w:t xml:space="preserve"> IP </w:t>
      </w:r>
      <w:r>
        <w:rPr>
          <w:rFonts w:hint="eastAsia"/>
        </w:rPr>
        <w:t>地址中一定是包含三个“点”，但每一个域名中“点”的数目则不一定正好是三个。</w:t>
      </w:r>
      <w:r>
        <w:rPr>
          <w:rFonts w:hint="eastAsia"/>
        </w:rPr>
        <w:t xml:space="preserve"> </w:t>
      </w:r>
    </w:p>
    <w:p w:rsidR="00C40323" w:rsidRDefault="00C40323" w:rsidP="00C40323">
      <w:pPr>
        <w:numPr>
          <w:ilvl w:val="0"/>
          <w:numId w:val="114"/>
        </w:numPr>
        <w:spacing w:afterLines="50" w:after="156"/>
        <w:jc w:val="left"/>
        <w:textAlignment w:val="baseline"/>
        <w:rPr>
          <w:rFonts w:hint="eastAsia"/>
          <w:b/>
          <w:sz w:val="28"/>
        </w:rPr>
      </w:pPr>
      <w:r>
        <w:rPr>
          <w:rFonts w:hint="eastAsia"/>
          <w:b/>
          <w:sz w:val="28"/>
        </w:rPr>
        <w:t>顶级域名</w:t>
      </w:r>
      <w:r>
        <w:rPr>
          <w:rFonts w:hint="eastAsia"/>
          <w:b/>
          <w:sz w:val="28"/>
        </w:rPr>
        <w:t xml:space="preserve"> TLD(Top Level Domain)</w:t>
      </w:r>
    </w:p>
    <w:p w:rsidR="00C40323" w:rsidRDefault="00C40323">
      <w:pPr>
        <w:spacing w:afterLines="50" w:after="156"/>
        <w:ind w:firstLine="420"/>
        <w:jc w:val="left"/>
        <w:textAlignment w:val="baseline"/>
        <w:rPr>
          <w:rFonts w:hint="eastAsia"/>
        </w:rPr>
      </w:pPr>
      <w:r>
        <w:rPr>
          <w:rFonts w:hint="eastAsia"/>
        </w:rPr>
        <w:t xml:space="preserve">(1) </w:t>
      </w:r>
      <w:r>
        <w:rPr>
          <w:rFonts w:hint="eastAsia"/>
          <w:b/>
        </w:rPr>
        <w:t>国家顶级域名</w:t>
      </w:r>
      <w:r>
        <w:rPr>
          <w:rFonts w:hint="eastAsia"/>
          <w:b/>
        </w:rPr>
        <w:t xml:space="preserve"> nTLD</w:t>
      </w:r>
      <w:r>
        <w:rPr>
          <w:rFonts w:hint="eastAsia"/>
        </w:rPr>
        <w:t>：如</w:t>
      </w:r>
      <w:r>
        <w:rPr>
          <w:rFonts w:hint="eastAsia"/>
        </w:rPr>
        <w:t xml:space="preserve">: .cn </w:t>
      </w:r>
      <w:r>
        <w:rPr>
          <w:rFonts w:hint="eastAsia"/>
        </w:rPr>
        <w:t>表示中国，</w:t>
      </w:r>
      <w:r>
        <w:rPr>
          <w:rFonts w:hint="eastAsia"/>
        </w:rPr>
        <w:t xml:space="preserve">.us </w:t>
      </w:r>
      <w:r>
        <w:rPr>
          <w:rFonts w:hint="eastAsia"/>
        </w:rPr>
        <w:t>表示美国，</w:t>
      </w:r>
      <w:r>
        <w:rPr>
          <w:rFonts w:hint="eastAsia"/>
        </w:rPr>
        <w:t xml:space="preserve">.uk </w:t>
      </w:r>
      <w:r>
        <w:rPr>
          <w:rFonts w:hint="eastAsia"/>
        </w:rPr>
        <w:t>表示英国，等等。</w:t>
      </w:r>
    </w:p>
    <w:p w:rsidR="00C40323" w:rsidRDefault="00C40323">
      <w:pPr>
        <w:spacing w:afterLines="50" w:after="156"/>
        <w:ind w:firstLine="420"/>
        <w:jc w:val="left"/>
        <w:textAlignment w:val="baseline"/>
        <w:rPr>
          <w:rFonts w:hint="eastAsia"/>
        </w:rPr>
      </w:pPr>
      <w:r>
        <w:rPr>
          <w:rFonts w:hint="eastAsia"/>
        </w:rPr>
        <w:t xml:space="preserve">(2) </w:t>
      </w:r>
      <w:r>
        <w:rPr>
          <w:rFonts w:hint="eastAsia"/>
          <w:b/>
        </w:rPr>
        <w:t>通用顶级域名</w:t>
      </w:r>
      <w:r>
        <w:rPr>
          <w:rFonts w:hint="eastAsia"/>
          <w:b/>
        </w:rPr>
        <w:t xml:space="preserve"> gTLD</w:t>
      </w:r>
      <w:r>
        <w:rPr>
          <w:rFonts w:hint="eastAsia"/>
        </w:rPr>
        <w:t>：最早的顶级域名是：</w:t>
      </w:r>
    </w:p>
    <w:p w:rsidR="00C40323" w:rsidRDefault="00C40323">
      <w:pPr>
        <w:spacing w:afterLines="50" w:after="156"/>
        <w:ind w:firstLine="420"/>
        <w:jc w:val="left"/>
        <w:textAlignment w:val="baseline"/>
        <w:rPr>
          <w:rFonts w:hint="eastAsia"/>
        </w:rPr>
      </w:pPr>
      <w:r>
        <w:rPr>
          <w:rFonts w:hint="eastAsia"/>
        </w:rPr>
        <w:t xml:space="preserve">    .com  </w:t>
      </w:r>
      <w:r>
        <w:rPr>
          <w:rFonts w:hint="eastAsia"/>
        </w:rPr>
        <w:t>（公司和企业）</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.net  </w:t>
      </w:r>
      <w:r>
        <w:rPr>
          <w:rFonts w:hint="eastAsia"/>
        </w:rPr>
        <w:t>（网络服务机构）</w:t>
      </w:r>
    </w:p>
    <w:p w:rsidR="00C40323" w:rsidRDefault="00C40323">
      <w:pPr>
        <w:spacing w:afterLines="50" w:after="156"/>
        <w:ind w:firstLine="420"/>
        <w:jc w:val="left"/>
        <w:textAlignment w:val="baseline"/>
        <w:rPr>
          <w:rFonts w:hint="eastAsia"/>
        </w:rPr>
      </w:pPr>
      <w:r>
        <w:rPr>
          <w:rFonts w:hint="eastAsia"/>
        </w:rPr>
        <w:t xml:space="preserve">    .org  </w:t>
      </w:r>
      <w:r>
        <w:rPr>
          <w:rFonts w:hint="eastAsia"/>
        </w:rPr>
        <w:t>（非赢利性组织）</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.edu  </w:t>
      </w:r>
      <w:r>
        <w:rPr>
          <w:rFonts w:hint="eastAsia"/>
        </w:rPr>
        <w:t>（美国专用的教育机构（）</w:t>
      </w:r>
    </w:p>
    <w:p w:rsidR="00C40323" w:rsidRDefault="00C40323">
      <w:pPr>
        <w:spacing w:afterLines="50" w:after="156"/>
        <w:ind w:firstLine="420"/>
        <w:jc w:val="left"/>
        <w:textAlignment w:val="baseline"/>
        <w:rPr>
          <w:rFonts w:hint="eastAsia"/>
        </w:rPr>
      </w:pPr>
      <w:r>
        <w:rPr>
          <w:rFonts w:hint="eastAsia"/>
        </w:rPr>
        <w:t xml:space="preserve">    .gov  </w:t>
      </w:r>
      <w:r>
        <w:rPr>
          <w:rFonts w:hint="eastAsia"/>
        </w:rPr>
        <w:t>（美国专用的政府部门）</w:t>
      </w:r>
      <w:r>
        <w:rPr>
          <w:rFonts w:hint="eastAsia"/>
        </w:rPr>
        <w:t xml:space="preserve"> </w:t>
      </w:r>
      <w:r>
        <w:rPr>
          <w:rFonts w:hint="eastAsia"/>
        </w:rPr>
        <w:tab/>
      </w:r>
      <w:r>
        <w:rPr>
          <w:rFonts w:hint="eastAsia"/>
        </w:rPr>
        <w:tab/>
      </w:r>
      <w:r>
        <w:rPr>
          <w:rFonts w:hint="eastAsia"/>
        </w:rPr>
        <w:tab/>
        <w:t xml:space="preserve">.mil   </w:t>
      </w:r>
      <w:r>
        <w:rPr>
          <w:rFonts w:hint="eastAsia"/>
        </w:rPr>
        <w:t>（美国专用的军事部门）</w:t>
      </w:r>
    </w:p>
    <w:p w:rsidR="00C40323" w:rsidRDefault="00C40323">
      <w:pPr>
        <w:spacing w:afterLines="50" w:after="156"/>
        <w:ind w:firstLine="420"/>
        <w:jc w:val="left"/>
        <w:textAlignment w:val="baseline"/>
        <w:rPr>
          <w:rFonts w:hint="eastAsia"/>
        </w:rPr>
      </w:pPr>
      <w:r>
        <w:rPr>
          <w:rFonts w:hint="eastAsia"/>
        </w:rPr>
        <w:t xml:space="preserve">    .int   </w:t>
      </w:r>
      <w:r>
        <w:rPr>
          <w:rFonts w:hint="eastAsia"/>
        </w:rPr>
        <w:t>（国际组织）</w:t>
      </w:r>
    </w:p>
    <w:p w:rsidR="00C40323" w:rsidRDefault="00C40323" w:rsidP="00C40323">
      <w:pPr>
        <w:numPr>
          <w:ilvl w:val="0"/>
          <w:numId w:val="115"/>
        </w:numPr>
        <w:spacing w:afterLines="50" w:after="156"/>
        <w:ind w:firstLine="420"/>
        <w:jc w:val="left"/>
        <w:textAlignment w:val="baseline"/>
        <w:rPr>
          <w:rFonts w:hint="eastAsia"/>
        </w:rPr>
      </w:pPr>
      <w:r>
        <w:rPr>
          <w:rFonts w:hint="eastAsia"/>
          <w:b/>
        </w:rPr>
        <w:lastRenderedPageBreak/>
        <w:t>基础结构域名</w:t>
      </w:r>
      <w:r>
        <w:rPr>
          <w:rFonts w:hint="eastAsia"/>
          <w:b/>
        </w:rPr>
        <w:t>(infrastructure domain)</w:t>
      </w:r>
      <w:r>
        <w:rPr>
          <w:rFonts w:hint="eastAsia"/>
        </w:rPr>
        <w:t>：这种顶级域名只有一个，即</w:t>
      </w:r>
      <w:r>
        <w:rPr>
          <w:rFonts w:hint="eastAsia"/>
        </w:rPr>
        <w:t xml:space="preserve"> arpa</w:t>
      </w:r>
      <w:r>
        <w:rPr>
          <w:rFonts w:hint="eastAsia"/>
        </w:rPr>
        <w:t>，用于反向域名解析，因此又称为反向域名。</w:t>
      </w:r>
    </w:p>
    <w:p w:rsidR="00C40323" w:rsidRDefault="00C40323">
      <w:pPr>
        <w:spacing w:afterLines="50" w:after="156"/>
        <w:jc w:val="left"/>
        <w:textAlignment w:val="baseline"/>
        <w:rPr>
          <w:rFonts w:hint="eastAsia"/>
        </w:rPr>
      </w:pPr>
      <w:r>
        <w:rPr>
          <w:rFonts w:hint="eastAsia"/>
          <w:b/>
          <w:sz w:val="28"/>
        </w:rPr>
        <w:t>六、域名服务器的四种类型</w:t>
      </w:r>
      <w:r>
        <w:rPr>
          <w:rFonts w:hint="eastAsia"/>
          <w:b/>
          <w:sz w:val="28"/>
        </w:rPr>
        <w:t xml:space="preserve"> </w:t>
      </w:r>
    </w:p>
    <w:p w:rsidR="00C40323" w:rsidRDefault="00C40323" w:rsidP="00C40323">
      <w:pPr>
        <w:numPr>
          <w:ilvl w:val="0"/>
          <w:numId w:val="116"/>
        </w:numPr>
        <w:tabs>
          <w:tab w:val="left" w:pos="420"/>
        </w:tabs>
        <w:spacing w:afterLines="50" w:after="156"/>
        <w:ind w:left="0" w:firstLine="420"/>
        <w:jc w:val="left"/>
        <w:textAlignment w:val="baseline"/>
        <w:rPr>
          <w:rFonts w:hint="eastAsia"/>
        </w:rPr>
      </w:pPr>
      <w:r>
        <w:rPr>
          <w:rFonts w:hint="eastAsia"/>
          <w:color w:val="FF0000"/>
        </w:rPr>
        <w:t>根</w:t>
      </w:r>
      <w:r>
        <w:rPr>
          <w:rFonts w:hint="eastAsia"/>
        </w:rPr>
        <w:t>域名服务器</w:t>
      </w:r>
      <w:r>
        <w:rPr>
          <w:rFonts w:hint="eastAsia"/>
        </w:rPr>
        <w:t xml:space="preserve"> </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根域名服务器是最重要的域名服务器。所有的根域名服务器都知道所有的顶级域名服务器的</w:t>
      </w:r>
      <w:r>
        <w:rPr>
          <w:rFonts w:hint="eastAsia"/>
        </w:rPr>
        <w:tab/>
      </w:r>
      <w:r>
        <w:rPr>
          <w:rFonts w:hint="eastAsia"/>
        </w:rPr>
        <w:t>域名和</w:t>
      </w:r>
      <w:r>
        <w:rPr>
          <w:rFonts w:hint="eastAsia"/>
        </w:rPr>
        <w:t xml:space="preserve"> IP </w:t>
      </w:r>
      <w:r>
        <w:rPr>
          <w:rFonts w:hint="eastAsia"/>
        </w:rPr>
        <w:t>地址。</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不管是哪一个本地域名服务器，若要对因特网上任何一个域名进行解析，只要自己无法解析，</w:t>
      </w:r>
      <w:r>
        <w:rPr>
          <w:rFonts w:hint="eastAsia"/>
        </w:rPr>
        <w:tab/>
      </w:r>
      <w:r>
        <w:rPr>
          <w:rFonts w:hint="eastAsia"/>
        </w:rPr>
        <w:t>就首先求助于根域名服务器。</w:t>
      </w:r>
    </w:p>
    <w:p w:rsidR="00C40323" w:rsidRDefault="00041227" w:rsidP="00C40323">
      <w:pPr>
        <w:numPr>
          <w:ilvl w:val="0"/>
          <w:numId w:val="117"/>
        </w:numPr>
        <w:tabs>
          <w:tab w:val="left" w:pos="420"/>
        </w:tabs>
        <w:spacing w:afterLines="50" w:after="156"/>
        <w:ind w:firstLine="420"/>
        <w:jc w:val="left"/>
        <w:textAlignment w:val="baseline"/>
        <w:rPr>
          <w:rFonts w:hint="eastAsia"/>
        </w:rPr>
      </w:pPr>
      <w:r>
        <w:rPr>
          <w:noProof/>
        </w:rPr>
        <mc:AlternateContent>
          <mc:Choice Requires="wps">
            <w:drawing>
              <wp:anchor distT="0" distB="0" distL="114300" distR="114300" simplePos="0" relativeHeight="251654656" behindDoc="0" locked="0" layoutInCell="1" allowOverlap="1">
                <wp:simplePos x="0" y="0"/>
                <wp:positionH relativeFrom="column">
                  <wp:posOffset>1490345</wp:posOffset>
                </wp:positionH>
                <wp:positionV relativeFrom="paragraph">
                  <wp:posOffset>321310</wp:posOffset>
                </wp:positionV>
                <wp:extent cx="1469390" cy="1605915"/>
                <wp:effectExtent l="47625" t="46355" r="6985" b="5080"/>
                <wp:wrapNone/>
                <wp:docPr id="5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9390" cy="16059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E3D92" id="Line 6" o:spid="_x0000_s1026" style="position:absolute;left:0;text-align:lef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35pt,25.3pt" to="233.05pt,1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">
                <v:stroke endarrow="block"/>
              </v:line>
            </w:pict>
          </mc:Fallback>
        </mc:AlternateContent>
      </w:r>
      <w:r w:rsidR="00C40323">
        <w:rPr>
          <w:rFonts w:hint="eastAsia"/>
        </w:rPr>
        <w:t>在因特网上共有</w:t>
      </w:r>
      <w:r w:rsidR="00C40323">
        <w:rPr>
          <w:rFonts w:hint="eastAsia"/>
        </w:rPr>
        <w:t xml:space="preserve">13 </w:t>
      </w:r>
      <w:proofErr w:type="gramStart"/>
      <w:r w:rsidR="00C40323">
        <w:rPr>
          <w:rFonts w:hint="eastAsia"/>
        </w:rPr>
        <w:t>个</w:t>
      </w:r>
      <w:proofErr w:type="gramEnd"/>
      <w:r w:rsidR="00C40323">
        <w:rPr>
          <w:rFonts w:hint="eastAsia"/>
        </w:rPr>
        <w:t>不同</w:t>
      </w:r>
      <w:r w:rsidR="00C40323">
        <w:rPr>
          <w:rFonts w:hint="eastAsia"/>
        </w:rPr>
        <w:t xml:space="preserve"> IP </w:t>
      </w:r>
      <w:r w:rsidR="00C40323">
        <w:rPr>
          <w:rFonts w:hint="eastAsia"/>
        </w:rPr>
        <w:t>地址的根域名服务器（注意这里的</w:t>
      </w:r>
      <w:r w:rsidR="00C40323">
        <w:rPr>
          <w:rFonts w:hint="eastAsia"/>
        </w:rPr>
        <w:t>13</w:t>
      </w:r>
      <w:r w:rsidR="00C40323">
        <w:rPr>
          <w:rFonts w:hint="eastAsia"/>
        </w:rPr>
        <w:t>是指共有</w:t>
      </w:r>
      <w:r w:rsidR="00C40323">
        <w:rPr>
          <w:rFonts w:hint="eastAsia"/>
        </w:rPr>
        <w:t xml:space="preserve">13 </w:t>
      </w:r>
      <w:r w:rsidR="00C40323">
        <w:rPr>
          <w:rFonts w:hint="eastAsia"/>
        </w:rPr>
        <w:t>套装置，</w:t>
      </w:r>
      <w:r w:rsidR="00C40323">
        <w:rPr>
          <w:rFonts w:hint="eastAsia"/>
        </w:rPr>
        <w:tab/>
      </w:r>
      <w:r w:rsidR="00C40323">
        <w:rPr>
          <w:rFonts w:hint="eastAsia"/>
        </w:rPr>
        <w:t>而不是</w:t>
      </w:r>
      <w:r w:rsidR="00C40323">
        <w:rPr>
          <w:rFonts w:hint="eastAsia"/>
        </w:rPr>
        <w:t xml:space="preserve"> 13 </w:t>
      </w:r>
      <w:r w:rsidR="00C40323">
        <w:rPr>
          <w:rFonts w:hint="eastAsia"/>
        </w:rPr>
        <w:t>个机器），它们的名字是用一个英文字母命名，从</w:t>
      </w:r>
      <w:r w:rsidR="00C40323">
        <w:rPr>
          <w:rFonts w:hint="eastAsia"/>
        </w:rPr>
        <w:t xml:space="preserve">a </w:t>
      </w:r>
      <w:r w:rsidR="00C40323">
        <w:rPr>
          <w:rFonts w:hint="eastAsia"/>
        </w:rPr>
        <w:t>一直到</w:t>
      </w:r>
      <w:r w:rsidR="00C40323">
        <w:rPr>
          <w:rFonts w:hint="eastAsia"/>
        </w:rPr>
        <w:t xml:space="preserve"> m</w:t>
      </w:r>
      <w:r w:rsidR="00C40323">
        <w:rPr>
          <w:rFonts w:hint="eastAsia"/>
        </w:rPr>
        <w:t>（前</w:t>
      </w:r>
      <w:r w:rsidR="00C40323">
        <w:rPr>
          <w:rFonts w:hint="eastAsia"/>
        </w:rPr>
        <w:t xml:space="preserve">13 </w:t>
      </w:r>
      <w:r w:rsidR="00C40323">
        <w:rPr>
          <w:rFonts w:hint="eastAsia"/>
        </w:rPr>
        <w:t>个字母）。这些</w:t>
      </w:r>
      <w:r w:rsidR="00C40323">
        <w:rPr>
          <w:rFonts w:hint="eastAsia"/>
        </w:rPr>
        <w:tab/>
      </w:r>
      <w:r w:rsidR="00C40323">
        <w:rPr>
          <w:rFonts w:hint="eastAsia"/>
        </w:rPr>
        <w:t>根域名服务器相应的域名分别是</w:t>
      </w:r>
    </w:p>
    <w:p w:rsidR="00C40323" w:rsidRDefault="00C40323" w:rsidP="00C40323">
      <w:pPr>
        <w:numPr>
          <w:ilvl w:val="1"/>
          <w:numId w:val="117"/>
        </w:numPr>
        <w:tabs>
          <w:tab w:val="left" w:pos="840"/>
        </w:tabs>
        <w:spacing w:afterLines="50" w:after="156"/>
        <w:ind w:firstLine="420"/>
        <w:jc w:val="left"/>
        <w:textAlignment w:val="baseline"/>
        <w:rPr>
          <w:rFonts w:hint="eastAsia"/>
        </w:rPr>
      </w:pPr>
      <w:r>
        <w:rPr>
          <w:rFonts w:hint="eastAsia"/>
        </w:rPr>
        <w:t xml:space="preserve">    a.rootservers.net</w:t>
      </w:r>
    </w:p>
    <w:p w:rsidR="00C40323" w:rsidRDefault="00C40323" w:rsidP="00C40323">
      <w:pPr>
        <w:numPr>
          <w:ilvl w:val="1"/>
          <w:numId w:val="117"/>
        </w:numPr>
        <w:tabs>
          <w:tab w:val="left" w:pos="840"/>
        </w:tabs>
        <w:spacing w:afterLines="50" w:after="156"/>
        <w:ind w:firstLine="420"/>
        <w:jc w:val="left"/>
        <w:textAlignment w:val="baseline"/>
        <w:rPr>
          <w:rFonts w:hint="eastAsia"/>
        </w:rPr>
      </w:pPr>
      <w:r>
        <w:rPr>
          <w:rFonts w:hint="eastAsia"/>
        </w:rPr>
        <w:t xml:space="preserve">    b.rootservers.net</w:t>
      </w:r>
    </w:p>
    <w:p w:rsidR="00C40323" w:rsidRDefault="00C40323" w:rsidP="00C40323">
      <w:pPr>
        <w:numPr>
          <w:ilvl w:val="1"/>
          <w:numId w:val="117"/>
        </w:numPr>
        <w:tabs>
          <w:tab w:val="left" w:pos="840"/>
        </w:tabs>
        <w:spacing w:afterLines="50" w:after="156"/>
        <w:ind w:firstLine="420"/>
        <w:jc w:val="left"/>
        <w:textAlignment w:val="baseline"/>
        <w:rPr>
          <w:rFonts w:hint="eastAsia"/>
        </w:rPr>
      </w:pPr>
      <w:r>
        <w:rPr>
          <w:rFonts w:hint="eastAsia"/>
        </w:rPr>
        <w:t xml:space="preserve">    </w:t>
      </w:r>
      <w:r>
        <w:rPr>
          <w:rFonts w:hint="eastAsia"/>
        </w:rPr>
        <w:t>…</w:t>
      </w:r>
      <w:r>
        <w:rPr>
          <w:rFonts w:hint="eastAsia"/>
        </w:rPr>
        <w:t xml:space="preserve"> </w:t>
      </w:r>
    </w:p>
    <w:p w:rsidR="00C40323" w:rsidRDefault="00C40323" w:rsidP="00C40323">
      <w:pPr>
        <w:numPr>
          <w:ilvl w:val="1"/>
          <w:numId w:val="117"/>
        </w:numPr>
        <w:tabs>
          <w:tab w:val="left" w:pos="840"/>
        </w:tabs>
        <w:spacing w:afterLines="50" w:after="156"/>
        <w:ind w:firstLine="420"/>
        <w:jc w:val="left"/>
        <w:textAlignment w:val="baseline"/>
        <w:rPr>
          <w:rFonts w:hint="eastAsia"/>
        </w:rPr>
      </w:pPr>
      <w:r>
        <w:rPr>
          <w:rFonts w:hint="eastAsia"/>
        </w:rPr>
        <w:t xml:space="preserve">    m.rootservers.net</w:t>
      </w:r>
    </w:p>
    <w:p w:rsidR="00C40323" w:rsidRDefault="00C40323">
      <w:pPr>
        <w:spacing w:afterLines="50" w:after="156"/>
        <w:ind w:left="840"/>
        <w:jc w:val="left"/>
        <w:textAlignment w:val="baseline"/>
        <w:rPr>
          <w:rFonts w:hint="eastAsia"/>
        </w:rPr>
      </w:pPr>
      <w:r>
        <w:rPr>
          <w:rFonts w:hint="eastAsia"/>
        </w:rPr>
        <w:t xml:space="preserve">    </w:t>
      </w:r>
      <w:r>
        <w:rPr>
          <w:rFonts w:hint="eastAsia"/>
        </w:rPr>
        <w:t>到</w:t>
      </w:r>
      <w:r>
        <w:rPr>
          <w:rFonts w:hint="eastAsia"/>
        </w:rPr>
        <w:t xml:space="preserve"> 2006 </w:t>
      </w:r>
      <w:r>
        <w:rPr>
          <w:rFonts w:hint="eastAsia"/>
        </w:rPr>
        <w:t>年底全世界已经安装了</w:t>
      </w:r>
      <w:r>
        <w:rPr>
          <w:rFonts w:hint="eastAsia"/>
          <w:color w:val="FF0000"/>
        </w:rPr>
        <w:t>一百多个</w:t>
      </w:r>
      <w:r>
        <w:rPr>
          <w:rFonts w:hint="eastAsia"/>
        </w:rPr>
        <w:t>根域名服务器</w:t>
      </w:r>
      <w:r>
        <w:rPr>
          <w:rFonts w:hint="eastAsia"/>
          <w:color w:val="FF0000"/>
        </w:rPr>
        <w:t>机器</w:t>
      </w:r>
      <w:r>
        <w:rPr>
          <w:rFonts w:hint="eastAsia"/>
        </w:rPr>
        <w:t>，分布在世界各地。</w:t>
      </w:r>
    </w:p>
    <w:p w:rsidR="00C40323" w:rsidRDefault="00C40323" w:rsidP="00C40323">
      <w:pPr>
        <w:numPr>
          <w:ilvl w:val="0"/>
          <w:numId w:val="116"/>
        </w:numPr>
        <w:tabs>
          <w:tab w:val="left" w:pos="420"/>
        </w:tabs>
        <w:spacing w:afterLines="50" w:after="156"/>
        <w:ind w:firstLine="0"/>
        <w:jc w:val="left"/>
        <w:textAlignment w:val="baseline"/>
        <w:rPr>
          <w:rFonts w:hint="eastAsia"/>
        </w:rPr>
      </w:pPr>
      <w:r>
        <w:rPr>
          <w:rFonts w:hint="eastAsia"/>
          <w:color w:val="FF0000"/>
        </w:rPr>
        <w:t>顶级</w:t>
      </w:r>
      <w:r>
        <w:rPr>
          <w:rFonts w:hint="eastAsia"/>
        </w:rPr>
        <w:t>域名服务器</w:t>
      </w:r>
      <w:r>
        <w:rPr>
          <w:rFonts w:hint="eastAsia"/>
        </w:rPr>
        <w:t xml:space="preserve"> </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这些域名服务器负责管理在该顶级域名服务器注册的所有二级域名。</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当收到</w:t>
      </w:r>
      <w:r>
        <w:rPr>
          <w:rFonts w:hint="eastAsia"/>
        </w:rPr>
        <w:t xml:space="preserve"> DNS </w:t>
      </w:r>
      <w:r>
        <w:rPr>
          <w:rFonts w:hint="eastAsia"/>
        </w:rPr>
        <w:t>查询请求时，就给出相应的回答（可能是最后的结果，也可能是下一步应当找</w:t>
      </w:r>
      <w:r>
        <w:rPr>
          <w:rFonts w:hint="eastAsia"/>
        </w:rPr>
        <w:tab/>
      </w:r>
      <w:r>
        <w:rPr>
          <w:rFonts w:hint="eastAsia"/>
        </w:rPr>
        <w:t>的域名服务器的</w:t>
      </w:r>
      <w:r>
        <w:rPr>
          <w:rFonts w:hint="eastAsia"/>
        </w:rPr>
        <w:t xml:space="preserve"> IP </w:t>
      </w:r>
      <w:r>
        <w:rPr>
          <w:rFonts w:hint="eastAsia"/>
        </w:rPr>
        <w:t>地址）。</w:t>
      </w:r>
    </w:p>
    <w:p w:rsidR="00C40323" w:rsidRDefault="00C40323" w:rsidP="00C40323">
      <w:pPr>
        <w:numPr>
          <w:ilvl w:val="0"/>
          <w:numId w:val="116"/>
        </w:numPr>
        <w:tabs>
          <w:tab w:val="left" w:pos="420"/>
        </w:tabs>
        <w:spacing w:afterLines="50" w:after="156"/>
        <w:ind w:firstLine="0"/>
        <w:jc w:val="left"/>
        <w:textAlignment w:val="baseline"/>
        <w:rPr>
          <w:rFonts w:hint="eastAsia"/>
        </w:rPr>
      </w:pPr>
      <w:r>
        <w:rPr>
          <w:rFonts w:hint="eastAsia"/>
          <w:color w:val="FF0000"/>
        </w:rPr>
        <w:t>权限</w:t>
      </w:r>
      <w:r>
        <w:rPr>
          <w:rFonts w:hint="eastAsia"/>
        </w:rPr>
        <w:t>域名服务器</w:t>
      </w:r>
      <w:r>
        <w:rPr>
          <w:rFonts w:hint="eastAsia"/>
        </w:rPr>
        <w:t xml:space="preserve"> </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这就是前面已经讲过的</w:t>
      </w:r>
      <w:r>
        <w:rPr>
          <w:rFonts w:hint="eastAsia"/>
          <w:color w:val="FF0000"/>
        </w:rPr>
        <w:t>负责一个区</w:t>
      </w:r>
      <w:r>
        <w:rPr>
          <w:rFonts w:hint="eastAsia"/>
        </w:rPr>
        <w:t>的域名服务器。</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当一个权限域名服务器还不能给出最后的查询回答时，就会告诉发出查询请求的</w:t>
      </w:r>
      <w:r>
        <w:rPr>
          <w:rFonts w:hint="eastAsia"/>
        </w:rPr>
        <w:t xml:space="preserve"> DNS </w:t>
      </w:r>
      <w:r>
        <w:rPr>
          <w:rFonts w:hint="eastAsia"/>
        </w:rPr>
        <w:t>客</w:t>
      </w:r>
      <w:r>
        <w:rPr>
          <w:rFonts w:hint="eastAsia"/>
        </w:rPr>
        <w:tab/>
      </w:r>
      <w:r>
        <w:rPr>
          <w:rFonts w:hint="eastAsia"/>
        </w:rPr>
        <w:t>户，下一步应当找哪一个权限域名服务器。</w:t>
      </w:r>
    </w:p>
    <w:p w:rsidR="00C40323" w:rsidRDefault="00C40323" w:rsidP="00C40323">
      <w:pPr>
        <w:numPr>
          <w:ilvl w:val="0"/>
          <w:numId w:val="116"/>
        </w:numPr>
        <w:tabs>
          <w:tab w:val="left" w:pos="420"/>
        </w:tabs>
        <w:spacing w:afterLines="50" w:after="156"/>
        <w:ind w:firstLine="0"/>
        <w:jc w:val="left"/>
        <w:textAlignment w:val="baseline"/>
        <w:rPr>
          <w:rFonts w:hint="eastAsia"/>
        </w:rPr>
      </w:pPr>
      <w:r>
        <w:rPr>
          <w:rFonts w:hint="eastAsia"/>
          <w:color w:val="FF0000"/>
        </w:rPr>
        <w:t>本地</w:t>
      </w:r>
      <w:r>
        <w:rPr>
          <w:rFonts w:hint="eastAsia"/>
        </w:rPr>
        <w:t>域名服务器</w:t>
      </w:r>
      <w:r>
        <w:rPr>
          <w:rFonts w:hint="eastAsia"/>
        </w:rPr>
        <w:t xml:space="preserve"> </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本地域名服务器对域名系统非常重要。</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当一个主机发出</w:t>
      </w:r>
      <w:r>
        <w:rPr>
          <w:rFonts w:hint="eastAsia"/>
        </w:rPr>
        <w:t xml:space="preserve"> DNS </w:t>
      </w:r>
      <w:r>
        <w:rPr>
          <w:rFonts w:hint="eastAsia"/>
        </w:rPr>
        <w:t>查询请求时，这个查询请求报文就发送给本地域名服务器。</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每一个因特网服务提供者</w:t>
      </w:r>
      <w:r>
        <w:rPr>
          <w:rFonts w:hint="eastAsia"/>
        </w:rPr>
        <w:t xml:space="preserve"> ISP</w:t>
      </w:r>
      <w:r>
        <w:rPr>
          <w:rFonts w:hint="eastAsia"/>
        </w:rPr>
        <w:t>，或一个大学，甚至一个大学里的系，都可以拥有一个本地域名服务器，</w:t>
      </w:r>
    </w:p>
    <w:p w:rsidR="00C40323" w:rsidRDefault="00C40323" w:rsidP="00C40323">
      <w:pPr>
        <w:numPr>
          <w:ilvl w:val="0"/>
          <w:numId w:val="117"/>
        </w:numPr>
        <w:tabs>
          <w:tab w:val="left" w:pos="420"/>
        </w:tabs>
        <w:spacing w:afterLines="50" w:after="156"/>
        <w:ind w:firstLine="420"/>
        <w:jc w:val="left"/>
        <w:textAlignment w:val="baseline"/>
        <w:rPr>
          <w:rFonts w:hint="eastAsia"/>
        </w:rPr>
      </w:pPr>
      <w:r>
        <w:rPr>
          <w:rFonts w:hint="eastAsia"/>
        </w:rPr>
        <w:t>这种域名服务器有时也称为</w:t>
      </w:r>
      <w:r>
        <w:rPr>
          <w:rFonts w:hint="eastAsia"/>
          <w:color w:val="FF0000"/>
        </w:rPr>
        <w:t>默认域名服务器</w:t>
      </w:r>
      <w:r>
        <w:rPr>
          <w:rFonts w:hint="eastAsia"/>
        </w:rPr>
        <w:t>。</w:t>
      </w:r>
      <w:r>
        <w:rPr>
          <w:rFonts w:hint="eastAsia"/>
        </w:rPr>
        <w:t xml:space="preserve"> </w:t>
      </w:r>
    </w:p>
    <w:p w:rsidR="00C40323" w:rsidRDefault="00C40323">
      <w:pPr>
        <w:spacing w:afterLines="50" w:after="156"/>
        <w:jc w:val="left"/>
        <w:textAlignment w:val="baseline"/>
        <w:rPr>
          <w:rFonts w:hint="eastAsia"/>
        </w:rPr>
      </w:pPr>
      <w:r>
        <w:rPr>
          <w:rFonts w:hint="eastAsia"/>
          <w:b/>
          <w:sz w:val="28"/>
        </w:rPr>
        <w:t>七、域名的解析过程</w:t>
      </w:r>
      <w:r>
        <w:rPr>
          <w:rFonts w:hint="eastAsia"/>
          <w:b/>
          <w:sz w:val="28"/>
        </w:rPr>
        <w:t xml:space="preserve"> </w:t>
      </w:r>
    </w:p>
    <w:p w:rsidR="00C40323" w:rsidRDefault="00C40323">
      <w:pPr>
        <w:spacing w:afterLines="50" w:after="156"/>
        <w:ind w:firstLine="420"/>
        <w:jc w:val="left"/>
        <w:textAlignment w:val="baseline"/>
        <w:rPr>
          <w:rFonts w:hint="eastAsia"/>
        </w:rPr>
      </w:pPr>
      <w:r>
        <w:rPr>
          <w:rFonts w:hint="eastAsia"/>
          <w:color w:val="FF0000"/>
        </w:rPr>
        <w:t>主机向本地域名服务器</w:t>
      </w:r>
      <w:r>
        <w:rPr>
          <w:rFonts w:hint="eastAsia"/>
        </w:rPr>
        <w:t>的查询一般都是采用</w:t>
      </w:r>
      <w:r>
        <w:rPr>
          <w:rFonts w:hint="eastAsia"/>
          <w:color w:val="FF0000"/>
        </w:rPr>
        <w:t>递归查询</w:t>
      </w:r>
      <w:r>
        <w:rPr>
          <w:rFonts w:hint="eastAsia"/>
        </w:rPr>
        <w:t>。如果主机所询问的本地域名服务器不知道被查询域名的</w:t>
      </w:r>
      <w:r>
        <w:rPr>
          <w:rFonts w:hint="eastAsia"/>
        </w:rPr>
        <w:t xml:space="preserve"> IP </w:t>
      </w:r>
      <w:r>
        <w:rPr>
          <w:rFonts w:hint="eastAsia"/>
        </w:rPr>
        <w:t>地址，那么本地域名服务器就以</w:t>
      </w:r>
      <w:r>
        <w:rPr>
          <w:rFonts w:hint="eastAsia"/>
        </w:rPr>
        <w:t xml:space="preserve"> DNS </w:t>
      </w:r>
      <w:r>
        <w:rPr>
          <w:rFonts w:hint="eastAsia"/>
        </w:rPr>
        <w:t>客户的身份，向其他根域名服务器继续发出查询请</w:t>
      </w:r>
      <w:r>
        <w:rPr>
          <w:rFonts w:hint="eastAsia"/>
        </w:rPr>
        <w:lastRenderedPageBreak/>
        <w:t>求报文。</w:t>
      </w:r>
    </w:p>
    <w:p w:rsidR="00C40323" w:rsidRDefault="00C40323">
      <w:pPr>
        <w:spacing w:afterLines="50" w:after="156"/>
        <w:ind w:firstLine="420"/>
        <w:jc w:val="left"/>
        <w:textAlignment w:val="baseline"/>
        <w:rPr>
          <w:rFonts w:hint="eastAsia"/>
        </w:rPr>
      </w:pPr>
      <w:r>
        <w:rPr>
          <w:rFonts w:hint="eastAsia"/>
          <w:color w:val="FF0000"/>
        </w:rPr>
        <w:t>本地域名服务器向根域名服务器</w:t>
      </w:r>
      <w:r>
        <w:rPr>
          <w:rFonts w:hint="eastAsia"/>
        </w:rPr>
        <w:t>的查询通常是采用</w:t>
      </w:r>
      <w:r>
        <w:rPr>
          <w:rFonts w:hint="eastAsia"/>
          <w:color w:val="FF0000"/>
        </w:rPr>
        <w:t>迭代查询</w:t>
      </w:r>
      <w:r>
        <w:rPr>
          <w:rFonts w:hint="eastAsia"/>
        </w:rPr>
        <w:t>。</w:t>
      </w:r>
      <w:proofErr w:type="gramStart"/>
      <w:r>
        <w:rPr>
          <w:rFonts w:hint="eastAsia"/>
        </w:rPr>
        <w:t>当根域名</w:t>
      </w:r>
      <w:proofErr w:type="gramEnd"/>
      <w:r>
        <w:rPr>
          <w:rFonts w:hint="eastAsia"/>
        </w:rPr>
        <w:t>服务器收到本地域名服务器的迭代查询请求报文时，要么给出所要查询的</w:t>
      </w:r>
      <w:r>
        <w:rPr>
          <w:rFonts w:hint="eastAsia"/>
        </w:rPr>
        <w:t xml:space="preserve"> IP </w:t>
      </w:r>
      <w:r>
        <w:rPr>
          <w:rFonts w:hint="eastAsia"/>
        </w:rPr>
        <w:t>地址，要么告诉本地域名服务器：“你下一步应当向哪一个域名服务器进行查询”。然后让本地域名服务器进行后续的查询。</w:t>
      </w:r>
    </w:p>
    <w:p w:rsidR="00C40323" w:rsidRDefault="00C40323">
      <w:pPr>
        <w:spacing w:afterLines="50" w:after="156"/>
        <w:ind w:firstLine="420"/>
        <w:jc w:val="left"/>
        <w:textAlignment w:val="baseline"/>
        <w:rPr>
          <w:rFonts w:hint="eastAsia"/>
        </w:rPr>
      </w:pPr>
      <w:r>
        <w:rPr>
          <w:rFonts w:hint="eastAsia"/>
        </w:rPr>
        <w:t>以上两种方式如下图所示：</w:t>
      </w:r>
    </w:p>
    <w:p w:rsidR="00C40323" w:rsidRDefault="00041227">
      <w:pPr>
        <w:spacing w:afterLines="50" w:after="156"/>
        <w:jc w:val="center"/>
        <w:textAlignment w:val="baseline"/>
      </w:pPr>
      <w:r>
        <w:rPr>
          <w:noProof/>
        </w:rPr>
        <w:drawing>
          <wp:inline distT="0" distB="0" distL="0" distR="0">
            <wp:extent cx="3822700" cy="2406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2700" cy="2406650"/>
                    </a:xfrm>
                    <a:prstGeom prst="rect">
                      <a:avLst/>
                    </a:prstGeom>
                    <a:noFill/>
                    <a:ln>
                      <a:noFill/>
                    </a:ln>
                  </pic:spPr>
                </pic:pic>
              </a:graphicData>
            </a:graphic>
          </wp:inline>
        </w:drawing>
      </w:r>
    </w:p>
    <w:p w:rsidR="00C40323" w:rsidRDefault="00C40323" w:rsidP="00C40323">
      <w:pPr>
        <w:numPr>
          <w:ilvl w:val="0"/>
          <w:numId w:val="118"/>
        </w:numPr>
        <w:spacing w:afterLines="50" w:after="156"/>
        <w:jc w:val="left"/>
        <w:textAlignment w:val="baseline"/>
        <w:rPr>
          <w:rFonts w:hint="eastAsia"/>
          <w:b/>
          <w:sz w:val="28"/>
        </w:rPr>
      </w:pPr>
      <w:r>
        <w:rPr>
          <w:rFonts w:hint="eastAsia"/>
          <w:b/>
          <w:sz w:val="28"/>
        </w:rPr>
        <w:t>文件传送协议</w:t>
      </w:r>
      <w:r>
        <w:rPr>
          <w:rFonts w:hint="eastAsia"/>
          <w:b/>
          <w:sz w:val="28"/>
        </w:rPr>
        <w:t xml:space="preserve"> </w:t>
      </w:r>
    </w:p>
    <w:p w:rsidR="00C40323" w:rsidRDefault="00C40323">
      <w:pPr>
        <w:spacing w:afterLines="50" w:after="156"/>
        <w:ind w:firstLine="420"/>
        <w:jc w:val="left"/>
        <w:textAlignment w:val="baseline"/>
        <w:rPr>
          <w:rFonts w:hint="eastAsia"/>
        </w:rPr>
      </w:pPr>
      <w:r>
        <w:rPr>
          <w:rFonts w:hint="eastAsia"/>
          <w:b/>
        </w:rPr>
        <w:t>1</w:t>
      </w:r>
      <w:r>
        <w:rPr>
          <w:rFonts w:hint="eastAsia"/>
          <w:b/>
        </w:rPr>
        <w:t>、</w:t>
      </w:r>
      <w:r>
        <w:rPr>
          <w:rFonts w:hint="eastAsia"/>
          <w:b/>
        </w:rPr>
        <w:t xml:space="preserve">FTP (File Transfer Protocol) </w:t>
      </w:r>
      <w:r>
        <w:rPr>
          <w:rFonts w:hint="eastAsia"/>
          <w:b/>
        </w:rPr>
        <w:t>概述</w:t>
      </w:r>
    </w:p>
    <w:p w:rsidR="00C40323" w:rsidRDefault="00C40323" w:rsidP="00C40323">
      <w:pPr>
        <w:numPr>
          <w:ilvl w:val="0"/>
          <w:numId w:val="119"/>
        </w:numPr>
        <w:tabs>
          <w:tab w:val="left" w:pos="420"/>
        </w:tabs>
        <w:spacing w:afterLines="50" w:after="156"/>
        <w:ind w:firstLine="420"/>
        <w:jc w:val="left"/>
        <w:textAlignment w:val="baseline"/>
        <w:rPr>
          <w:rFonts w:hint="eastAsia"/>
          <w:sz w:val="20"/>
        </w:rPr>
      </w:pPr>
      <w:r>
        <w:rPr>
          <w:rFonts w:hint="eastAsia"/>
          <w:sz w:val="20"/>
        </w:rPr>
        <w:t>FTP</w:t>
      </w:r>
      <w:r>
        <w:rPr>
          <w:rFonts w:hint="eastAsia"/>
          <w:sz w:val="20"/>
        </w:rPr>
        <w:t>是因特网上使用得最广泛的文件传送协议。</w:t>
      </w:r>
    </w:p>
    <w:p w:rsidR="00C40323" w:rsidRDefault="00C40323" w:rsidP="00C40323">
      <w:pPr>
        <w:numPr>
          <w:ilvl w:val="0"/>
          <w:numId w:val="119"/>
        </w:numPr>
        <w:tabs>
          <w:tab w:val="left" w:pos="420"/>
        </w:tabs>
        <w:spacing w:afterLines="50" w:after="156"/>
        <w:ind w:firstLine="420"/>
        <w:jc w:val="left"/>
        <w:textAlignment w:val="baseline"/>
        <w:rPr>
          <w:rFonts w:hint="eastAsia"/>
          <w:sz w:val="20"/>
        </w:rPr>
      </w:pPr>
      <w:r>
        <w:rPr>
          <w:rFonts w:hint="eastAsia"/>
          <w:sz w:val="20"/>
        </w:rPr>
        <w:t xml:space="preserve">FTP </w:t>
      </w:r>
      <w:r>
        <w:rPr>
          <w:rFonts w:hint="eastAsia"/>
          <w:sz w:val="20"/>
        </w:rPr>
        <w:t>提供交互式的访问，允许客户指明文件的类型与格式，并允许文件具有存取权限。</w:t>
      </w:r>
    </w:p>
    <w:p w:rsidR="00C40323" w:rsidRDefault="00C40323" w:rsidP="00C40323">
      <w:pPr>
        <w:numPr>
          <w:ilvl w:val="0"/>
          <w:numId w:val="119"/>
        </w:numPr>
        <w:tabs>
          <w:tab w:val="left" w:pos="420"/>
        </w:tabs>
        <w:spacing w:afterLines="50" w:after="156"/>
        <w:ind w:firstLine="420"/>
        <w:jc w:val="left"/>
        <w:textAlignment w:val="baseline"/>
        <w:rPr>
          <w:rFonts w:hint="eastAsia"/>
          <w:sz w:val="20"/>
        </w:rPr>
      </w:pPr>
      <w:r>
        <w:rPr>
          <w:rFonts w:hint="eastAsia"/>
          <w:sz w:val="20"/>
        </w:rPr>
        <w:t xml:space="preserve">FTP </w:t>
      </w:r>
      <w:r>
        <w:rPr>
          <w:rFonts w:hint="eastAsia"/>
          <w:color w:val="FF0000"/>
          <w:sz w:val="20"/>
        </w:rPr>
        <w:t>屏蔽了各计算机系统的细节</w:t>
      </w:r>
      <w:r>
        <w:rPr>
          <w:rFonts w:hint="eastAsia"/>
          <w:sz w:val="20"/>
        </w:rPr>
        <w:t>，因而</w:t>
      </w:r>
      <w:r>
        <w:rPr>
          <w:rFonts w:hint="eastAsia"/>
          <w:color w:val="FF0000"/>
          <w:sz w:val="20"/>
        </w:rPr>
        <w:t>适合于在异构网络</w:t>
      </w:r>
      <w:r>
        <w:rPr>
          <w:rFonts w:hint="eastAsia"/>
          <w:sz w:val="20"/>
        </w:rPr>
        <w:t>中任意计算机之间传送文件。</w:t>
      </w:r>
    </w:p>
    <w:p w:rsidR="00C40323" w:rsidRDefault="00C40323">
      <w:pPr>
        <w:spacing w:afterLines="50" w:after="156"/>
        <w:jc w:val="left"/>
        <w:textAlignment w:val="baseline"/>
        <w:rPr>
          <w:rFonts w:hint="eastAsia"/>
          <w:sz w:val="20"/>
        </w:rPr>
      </w:pPr>
      <w:r>
        <w:rPr>
          <w:rFonts w:hint="eastAsia"/>
          <w:b/>
          <w:sz w:val="28"/>
        </w:rPr>
        <w:t>九、文件传送并非很简单的问题</w:t>
      </w:r>
    </w:p>
    <w:p w:rsidR="00C40323" w:rsidRDefault="00C40323" w:rsidP="00C40323">
      <w:pPr>
        <w:numPr>
          <w:ilvl w:val="0"/>
          <w:numId w:val="120"/>
        </w:numPr>
        <w:spacing w:afterLines="50" w:after="156"/>
        <w:ind w:firstLine="420"/>
        <w:jc w:val="left"/>
        <w:textAlignment w:val="baseline"/>
        <w:rPr>
          <w:rFonts w:hint="eastAsia"/>
        </w:rPr>
      </w:pPr>
      <w:r>
        <w:rPr>
          <w:rFonts w:hint="eastAsia"/>
        </w:rPr>
        <w:t>网络环境中的一项基本应用就是将文件从一台计算机中复制到另一台可能相距很远的计算机中。</w:t>
      </w:r>
    </w:p>
    <w:p w:rsidR="00C40323" w:rsidRDefault="00C40323" w:rsidP="00C40323">
      <w:pPr>
        <w:numPr>
          <w:ilvl w:val="0"/>
          <w:numId w:val="120"/>
        </w:numPr>
        <w:spacing w:afterLines="50" w:after="156"/>
        <w:ind w:firstLine="420"/>
        <w:jc w:val="left"/>
        <w:textAlignment w:val="baseline"/>
        <w:rPr>
          <w:rFonts w:hint="eastAsia"/>
        </w:rPr>
      </w:pPr>
      <w:r>
        <w:rPr>
          <w:rFonts w:hint="eastAsia"/>
        </w:rPr>
        <w:t>初看起来，在两个主机之间传送文件是很简单的事情。</w:t>
      </w:r>
    </w:p>
    <w:p w:rsidR="00C40323" w:rsidRDefault="00C40323" w:rsidP="00C40323">
      <w:pPr>
        <w:numPr>
          <w:ilvl w:val="0"/>
          <w:numId w:val="120"/>
        </w:numPr>
        <w:spacing w:afterLines="50" w:after="156"/>
        <w:ind w:firstLine="420"/>
        <w:jc w:val="left"/>
        <w:textAlignment w:val="baseline"/>
        <w:rPr>
          <w:rFonts w:hint="eastAsia"/>
        </w:rPr>
      </w:pPr>
      <w:r>
        <w:rPr>
          <w:rFonts w:hint="eastAsia"/>
        </w:rPr>
        <w:t>其实这往往非常困难。原因是众多的计算机厂商研制出的</w:t>
      </w:r>
      <w:r>
        <w:rPr>
          <w:rFonts w:hint="eastAsia"/>
          <w:color w:val="FF0000"/>
        </w:rPr>
        <w:t>文件系统多达数百种，且差别很大</w:t>
      </w:r>
      <w:r>
        <w:rPr>
          <w:rFonts w:hint="eastAsia"/>
        </w:rPr>
        <w:t>。</w:t>
      </w:r>
    </w:p>
    <w:p w:rsidR="00C40323" w:rsidRDefault="00C40323">
      <w:pPr>
        <w:spacing w:afterLines="50" w:after="156"/>
        <w:jc w:val="left"/>
        <w:textAlignment w:val="baseline"/>
        <w:rPr>
          <w:rFonts w:hint="eastAsia"/>
        </w:rPr>
      </w:pPr>
      <w:r>
        <w:rPr>
          <w:rFonts w:hint="eastAsia"/>
          <w:b/>
          <w:sz w:val="28"/>
        </w:rPr>
        <w:t>十、网络环境下复制文件的复杂性：</w:t>
      </w:r>
    </w:p>
    <w:p w:rsidR="00C40323" w:rsidRDefault="00C40323">
      <w:pPr>
        <w:spacing w:afterLines="50" w:after="156"/>
        <w:ind w:firstLine="420"/>
        <w:jc w:val="left"/>
        <w:textAlignment w:val="baseline"/>
        <w:rPr>
          <w:rFonts w:hint="eastAsia"/>
        </w:rPr>
      </w:pPr>
      <w:r>
        <w:rPr>
          <w:rFonts w:hint="eastAsia"/>
        </w:rPr>
        <w:t xml:space="preserve">(1) </w:t>
      </w:r>
      <w:r>
        <w:rPr>
          <w:rFonts w:hint="eastAsia"/>
        </w:rPr>
        <w:t>计算机存储数据的格式不同。</w:t>
      </w:r>
    </w:p>
    <w:p w:rsidR="00C40323" w:rsidRDefault="00C40323">
      <w:pPr>
        <w:spacing w:afterLines="50" w:after="156"/>
        <w:ind w:firstLine="420"/>
        <w:jc w:val="left"/>
        <w:textAlignment w:val="baseline"/>
        <w:rPr>
          <w:rFonts w:hint="eastAsia"/>
        </w:rPr>
      </w:pPr>
      <w:r>
        <w:rPr>
          <w:rFonts w:hint="eastAsia"/>
        </w:rPr>
        <w:t xml:space="preserve">(2) </w:t>
      </w:r>
      <w:r>
        <w:rPr>
          <w:rFonts w:hint="eastAsia"/>
        </w:rPr>
        <w:t>文件的目录结构和文件命名的规定不同。</w:t>
      </w:r>
    </w:p>
    <w:p w:rsidR="00C40323" w:rsidRDefault="00C40323">
      <w:pPr>
        <w:spacing w:afterLines="50" w:after="156"/>
        <w:ind w:firstLine="420"/>
        <w:jc w:val="left"/>
        <w:textAlignment w:val="baseline"/>
        <w:rPr>
          <w:rFonts w:hint="eastAsia"/>
        </w:rPr>
      </w:pPr>
      <w:r>
        <w:rPr>
          <w:rFonts w:hint="eastAsia"/>
        </w:rPr>
        <w:t xml:space="preserve">(3) </w:t>
      </w:r>
      <w:r>
        <w:rPr>
          <w:rFonts w:hint="eastAsia"/>
        </w:rPr>
        <w:t>对于相同的文件存取功能，操作系统使用的命令不同。</w:t>
      </w:r>
    </w:p>
    <w:p w:rsidR="00C40323" w:rsidRDefault="00C40323">
      <w:pPr>
        <w:spacing w:afterLines="50" w:after="156"/>
        <w:ind w:firstLine="420"/>
        <w:jc w:val="left"/>
        <w:textAlignment w:val="baseline"/>
        <w:rPr>
          <w:rFonts w:hint="eastAsia"/>
        </w:rPr>
      </w:pPr>
      <w:r>
        <w:rPr>
          <w:rFonts w:hint="eastAsia"/>
        </w:rPr>
        <w:t xml:space="preserve">(4) </w:t>
      </w:r>
      <w:r>
        <w:rPr>
          <w:rFonts w:hint="eastAsia"/>
        </w:rPr>
        <w:t>访问控制方法不同。</w:t>
      </w:r>
    </w:p>
    <w:p w:rsidR="00C40323" w:rsidRDefault="00C40323">
      <w:pPr>
        <w:spacing w:afterLines="50" w:after="156"/>
        <w:jc w:val="left"/>
        <w:textAlignment w:val="baseline"/>
        <w:rPr>
          <w:rFonts w:hint="eastAsia"/>
          <w:b/>
          <w:sz w:val="28"/>
        </w:rPr>
      </w:pPr>
    </w:p>
    <w:p w:rsidR="00C40323" w:rsidRDefault="00C40323" w:rsidP="00C40323">
      <w:pPr>
        <w:numPr>
          <w:ilvl w:val="0"/>
          <w:numId w:val="121"/>
        </w:numPr>
        <w:spacing w:afterLines="50" w:after="156"/>
        <w:jc w:val="left"/>
        <w:textAlignment w:val="baseline"/>
        <w:rPr>
          <w:rFonts w:hint="eastAsia"/>
          <w:b/>
          <w:sz w:val="28"/>
        </w:rPr>
      </w:pPr>
      <w:r>
        <w:rPr>
          <w:rFonts w:hint="eastAsia"/>
          <w:b/>
          <w:sz w:val="28"/>
        </w:rPr>
        <w:lastRenderedPageBreak/>
        <w:t xml:space="preserve">FTP </w:t>
      </w:r>
      <w:r>
        <w:rPr>
          <w:rFonts w:hint="eastAsia"/>
          <w:b/>
          <w:sz w:val="28"/>
        </w:rPr>
        <w:t>特点</w:t>
      </w:r>
    </w:p>
    <w:p w:rsidR="00C40323" w:rsidRDefault="00C40323" w:rsidP="00C40323">
      <w:pPr>
        <w:numPr>
          <w:ilvl w:val="0"/>
          <w:numId w:val="122"/>
        </w:numPr>
        <w:tabs>
          <w:tab w:val="left" w:pos="420"/>
        </w:tabs>
        <w:spacing w:afterLines="50" w:after="156"/>
        <w:ind w:left="0" w:firstLine="420"/>
        <w:jc w:val="left"/>
        <w:textAlignment w:val="baseline"/>
        <w:rPr>
          <w:rFonts w:hint="eastAsia"/>
        </w:rPr>
      </w:pPr>
      <w:r>
        <w:rPr>
          <w:rFonts w:hint="eastAsia"/>
        </w:rPr>
        <w:t>文件传送协议</w:t>
      </w:r>
      <w:r>
        <w:rPr>
          <w:rFonts w:hint="eastAsia"/>
        </w:rPr>
        <w:t xml:space="preserve"> FTP </w:t>
      </w:r>
      <w:r>
        <w:rPr>
          <w:rFonts w:hint="eastAsia"/>
        </w:rPr>
        <w:t>只提供文件传送的一些基本的服务，它使用</w:t>
      </w:r>
      <w:r>
        <w:rPr>
          <w:rFonts w:hint="eastAsia"/>
          <w:color w:val="FF0000"/>
        </w:rPr>
        <w:t xml:space="preserve"> TCP </w:t>
      </w:r>
      <w:r>
        <w:rPr>
          <w:rFonts w:hint="eastAsia"/>
        </w:rPr>
        <w:t>可靠的运输服务。</w:t>
      </w:r>
    </w:p>
    <w:p w:rsidR="00C40323" w:rsidRDefault="00C40323" w:rsidP="00C40323">
      <w:pPr>
        <w:numPr>
          <w:ilvl w:val="0"/>
          <w:numId w:val="122"/>
        </w:numPr>
        <w:tabs>
          <w:tab w:val="left" w:pos="420"/>
        </w:tabs>
        <w:spacing w:afterLines="50" w:after="156"/>
        <w:ind w:left="0" w:firstLine="420"/>
        <w:jc w:val="left"/>
        <w:textAlignment w:val="baseline"/>
        <w:rPr>
          <w:rFonts w:hint="eastAsia"/>
        </w:rPr>
      </w:pPr>
      <w:r>
        <w:rPr>
          <w:rFonts w:hint="eastAsia"/>
        </w:rPr>
        <w:t xml:space="preserve">FTP </w:t>
      </w:r>
      <w:r>
        <w:rPr>
          <w:rFonts w:hint="eastAsia"/>
        </w:rPr>
        <w:t>的</w:t>
      </w:r>
      <w:r>
        <w:rPr>
          <w:rFonts w:hint="eastAsia"/>
          <w:highlight w:val="yellow"/>
        </w:rPr>
        <w:t>主要功能</w:t>
      </w:r>
      <w:r>
        <w:rPr>
          <w:rFonts w:hint="eastAsia"/>
        </w:rPr>
        <w:t>是</w:t>
      </w:r>
      <w:r>
        <w:rPr>
          <w:rFonts w:hint="eastAsia"/>
          <w:color w:val="FF0000"/>
        </w:rPr>
        <w:t>减少或消除在不同操作系统下处理文件的</w:t>
      </w:r>
      <w:proofErr w:type="gramStart"/>
      <w:r>
        <w:rPr>
          <w:rFonts w:hint="eastAsia"/>
          <w:color w:val="FF0000"/>
        </w:rPr>
        <w:t>不</w:t>
      </w:r>
      <w:proofErr w:type="gramEnd"/>
      <w:r>
        <w:rPr>
          <w:rFonts w:hint="eastAsia"/>
          <w:color w:val="FF0000"/>
        </w:rPr>
        <w:t>兼容性</w:t>
      </w:r>
      <w:r>
        <w:rPr>
          <w:rFonts w:hint="eastAsia"/>
        </w:rPr>
        <w:t>。</w:t>
      </w:r>
    </w:p>
    <w:p w:rsidR="00C40323" w:rsidRDefault="00C40323" w:rsidP="00C40323">
      <w:pPr>
        <w:numPr>
          <w:ilvl w:val="0"/>
          <w:numId w:val="122"/>
        </w:numPr>
        <w:tabs>
          <w:tab w:val="left" w:pos="420"/>
        </w:tabs>
        <w:spacing w:afterLines="50" w:after="156"/>
        <w:ind w:left="0" w:firstLine="420"/>
        <w:jc w:val="left"/>
        <w:textAlignment w:val="baseline"/>
        <w:rPr>
          <w:rFonts w:hint="eastAsia"/>
        </w:rPr>
      </w:pPr>
      <w:r>
        <w:rPr>
          <w:rFonts w:hint="eastAsia"/>
        </w:rPr>
        <w:t xml:space="preserve">FTP </w:t>
      </w:r>
      <w:r>
        <w:rPr>
          <w:rFonts w:hint="eastAsia"/>
        </w:rPr>
        <w:t>使用客户服务器方式。一个</w:t>
      </w:r>
      <w:r>
        <w:rPr>
          <w:rFonts w:hint="eastAsia"/>
        </w:rPr>
        <w:t xml:space="preserve"> FTP </w:t>
      </w:r>
      <w:r>
        <w:rPr>
          <w:rFonts w:hint="eastAsia"/>
        </w:rPr>
        <w:t>服务器进程可同时为多个客户进程提供服务。</w:t>
      </w:r>
      <w:r>
        <w:rPr>
          <w:rFonts w:hint="eastAsia"/>
        </w:rPr>
        <w:t xml:space="preserve">FTP </w:t>
      </w:r>
      <w:r>
        <w:rPr>
          <w:rFonts w:hint="eastAsia"/>
        </w:rPr>
        <w:t>的服务器进程由两大部分组成：</w:t>
      </w:r>
      <w:r>
        <w:rPr>
          <w:rFonts w:hint="eastAsia"/>
          <w:color w:val="FF0000"/>
        </w:rPr>
        <w:t>一个主进程</w:t>
      </w:r>
      <w:r>
        <w:rPr>
          <w:rFonts w:hint="eastAsia"/>
        </w:rPr>
        <w:t>，负责接受新的请求；另外有</w:t>
      </w:r>
      <w:r>
        <w:rPr>
          <w:rFonts w:hint="eastAsia"/>
          <w:color w:val="FF0000"/>
        </w:rPr>
        <w:t>若干个从属进程</w:t>
      </w:r>
      <w:r>
        <w:rPr>
          <w:rFonts w:hint="eastAsia"/>
        </w:rPr>
        <w:t>，负责处理单个请求。</w:t>
      </w:r>
    </w:p>
    <w:p w:rsidR="00C40323" w:rsidRDefault="00C40323">
      <w:pPr>
        <w:spacing w:afterLines="50" w:after="156"/>
        <w:ind w:firstLine="420"/>
        <w:jc w:val="left"/>
        <w:textAlignment w:val="baseline"/>
        <w:rPr>
          <w:rFonts w:hint="eastAsia"/>
          <w:b/>
          <w:sz w:val="28"/>
        </w:rPr>
      </w:pPr>
      <w:r>
        <w:rPr>
          <w:rFonts w:hint="eastAsia"/>
          <w:b/>
          <w:sz w:val="28"/>
        </w:rPr>
        <w:t>两个连接</w:t>
      </w:r>
    </w:p>
    <w:p w:rsidR="00C40323" w:rsidRDefault="00C40323" w:rsidP="00C40323">
      <w:pPr>
        <w:numPr>
          <w:ilvl w:val="0"/>
          <w:numId w:val="123"/>
        </w:numPr>
        <w:tabs>
          <w:tab w:val="left" w:pos="420"/>
        </w:tabs>
        <w:spacing w:afterLines="50" w:after="156"/>
        <w:ind w:left="0" w:firstLine="420"/>
        <w:jc w:val="left"/>
        <w:textAlignment w:val="baseline"/>
        <w:rPr>
          <w:rFonts w:hint="eastAsia"/>
        </w:rPr>
      </w:pPr>
      <w:r>
        <w:rPr>
          <w:rFonts w:hint="eastAsia"/>
          <w:color w:val="FF0000"/>
        </w:rPr>
        <w:t>控制连接</w:t>
      </w:r>
      <w:r>
        <w:rPr>
          <w:rFonts w:hint="eastAsia"/>
        </w:rPr>
        <w:t>在整个会话期间一直保持打开，</w:t>
      </w:r>
      <w:r>
        <w:rPr>
          <w:rFonts w:hint="eastAsia"/>
        </w:rPr>
        <w:t xml:space="preserve">FTP </w:t>
      </w:r>
      <w:r>
        <w:rPr>
          <w:rFonts w:hint="eastAsia"/>
        </w:rPr>
        <w:t>客户发出的传送请求通过控制连接发送给服务器端的控制进程，但控制连接</w:t>
      </w:r>
      <w:proofErr w:type="gramStart"/>
      <w:r>
        <w:rPr>
          <w:rFonts w:hint="eastAsia"/>
        </w:rPr>
        <w:t>不</w:t>
      </w:r>
      <w:proofErr w:type="gramEnd"/>
      <w:r>
        <w:rPr>
          <w:rFonts w:hint="eastAsia"/>
        </w:rPr>
        <w:t>用来传送文件。</w:t>
      </w:r>
    </w:p>
    <w:p w:rsidR="00C40323" w:rsidRDefault="00C40323" w:rsidP="00C40323">
      <w:pPr>
        <w:numPr>
          <w:ilvl w:val="0"/>
          <w:numId w:val="123"/>
        </w:numPr>
        <w:tabs>
          <w:tab w:val="left" w:pos="420"/>
        </w:tabs>
        <w:spacing w:afterLines="50" w:after="156"/>
        <w:ind w:left="0" w:firstLine="420"/>
        <w:jc w:val="left"/>
        <w:textAlignment w:val="baseline"/>
        <w:rPr>
          <w:rFonts w:hint="eastAsia"/>
        </w:rPr>
      </w:pPr>
      <w:r>
        <w:rPr>
          <w:rFonts w:hint="eastAsia"/>
        </w:rPr>
        <w:t>实际用于传输文件的是“</w:t>
      </w:r>
      <w:r>
        <w:rPr>
          <w:rFonts w:hint="eastAsia"/>
          <w:color w:val="FF0000"/>
        </w:rPr>
        <w:t>数据连接</w:t>
      </w:r>
      <w:r>
        <w:rPr>
          <w:rFonts w:hint="eastAsia"/>
        </w:rPr>
        <w:t>”。服务器端的控制进程在接收到</w:t>
      </w:r>
      <w:r>
        <w:rPr>
          <w:rFonts w:hint="eastAsia"/>
        </w:rPr>
        <w:t xml:space="preserve"> FTP </w:t>
      </w:r>
      <w:r>
        <w:rPr>
          <w:rFonts w:hint="eastAsia"/>
        </w:rPr>
        <w:t>客户发送来的文件传输请求后就创建“数据传送进程”和“数据连接”，用来连接客户端和服务器端的数据传送进程。</w:t>
      </w:r>
    </w:p>
    <w:p w:rsidR="00C40323" w:rsidRDefault="00C40323" w:rsidP="00C40323">
      <w:pPr>
        <w:numPr>
          <w:ilvl w:val="0"/>
          <w:numId w:val="123"/>
        </w:numPr>
        <w:tabs>
          <w:tab w:val="left" w:pos="420"/>
        </w:tabs>
        <w:spacing w:afterLines="50" w:after="156"/>
        <w:ind w:left="0" w:firstLine="420"/>
        <w:jc w:val="left"/>
        <w:textAlignment w:val="baseline"/>
        <w:rPr>
          <w:rFonts w:hint="eastAsia"/>
        </w:rPr>
      </w:pPr>
      <w:r>
        <w:rPr>
          <w:rFonts w:hint="eastAsia"/>
        </w:rPr>
        <w:t>数据传送进程实际完成文件的传送，在传送完毕后关闭“数据传送连接”并结束运行。</w:t>
      </w:r>
      <w:r>
        <w:rPr>
          <w:rFonts w:hint="eastAsia"/>
        </w:rPr>
        <w:t xml:space="preserve"> </w:t>
      </w:r>
    </w:p>
    <w:p w:rsidR="00C40323" w:rsidRDefault="00041227">
      <w:pPr>
        <w:spacing w:afterLines="50" w:after="156"/>
        <w:textAlignment w:val="baseline"/>
      </w:pPr>
      <w:r>
        <w:rPr>
          <w:noProof/>
        </w:rPr>
        <mc:AlternateContent>
          <mc:Choice Requires="wps">
            <w:drawing>
              <wp:anchor distT="0" distB="0" distL="114300" distR="114300" simplePos="0" relativeHeight="251657728" behindDoc="0" locked="0" layoutInCell="1" allowOverlap="1">
                <wp:simplePos x="0" y="0"/>
                <wp:positionH relativeFrom="column">
                  <wp:posOffset>2749550</wp:posOffset>
                </wp:positionH>
                <wp:positionV relativeFrom="paragraph">
                  <wp:posOffset>1591945</wp:posOffset>
                </wp:positionV>
                <wp:extent cx="1143000" cy="1544320"/>
                <wp:effectExtent l="11430" t="43180" r="55245" b="12700"/>
                <wp:wrapNone/>
                <wp:docPr id="5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54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6DC20" id="Line 7" o:spid="_x0000_s1026" style="position:absolute;left:0;text-align:lef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5pt,125.35pt" to="306.5pt,2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">
                <v:stroke endarrow="block"/>
              </v:lin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4116705</wp:posOffset>
                </wp:positionH>
                <wp:positionV relativeFrom="paragraph">
                  <wp:posOffset>1148715</wp:posOffset>
                </wp:positionV>
                <wp:extent cx="646430" cy="1517650"/>
                <wp:effectExtent l="54610" t="38100" r="13335" b="6350"/>
                <wp:wrapNone/>
                <wp:docPr id="5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6430" cy="1517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94168" id="Line 8" o:spid="_x0000_s1026" style="position:absolute;left:0;text-align:lef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15pt,90.45pt" to="375.05pt,2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">
                <v:stroke endarrow="block"/>
              </v:line>
            </w:pict>
          </mc:Fallback>
        </mc:AlternateContent>
      </w:r>
      <w:r>
        <w:rPr>
          <w:noProof/>
        </w:rPr>
        <w:drawing>
          <wp:anchor distT="0" distB="0" distL="114300" distR="114300" simplePos="0" relativeHeight="251655680" behindDoc="0" locked="0" layoutInCell="1" allowOverlap="1">
            <wp:simplePos x="0" y="0"/>
            <wp:positionH relativeFrom="page">
              <wp:posOffset>1844675</wp:posOffset>
            </wp:positionH>
            <wp:positionV relativeFrom="page">
              <wp:posOffset>4219575</wp:posOffset>
            </wp:positionV>
            <wp:extent cx="3623945" cy="1856105"/>
            <wp:effectExtent l="0" t="0" r="0" b="0"/>
            <wp:wrapTopAndBottom/>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3945"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23">
        <w:rPr>
          <w:rFonts w:hint="eastAsia"/>
        </w:rPr>
        <w:t xml:space="preserve">   </w:t>
      </w:r>
    </w:p>
    <w:p w:rsidR="00C40323" w:rsidRDefault="00C40323">
      <w:pPr>
        <w:spacing w:afterLines="50" w:after="156"/>
        <w:ind w:firstLine="420"/>
        <w:jc w:val="left"/>
        <w:textAlignment w:val="baseline"/>
        <w:rPr>
          <w:rFonts w:hint="eastAsia"/>
          <w:b/>
        </w:rPr>
      </w:pPr>
      <w:r>
        <w:rPr>
          <w:rFonts w:hint="eastAsia"/>
          <w:b/>
        </w:rPr>
        <w:t>两个不同的端口号</w:t>
      </w:r>
      <w:r>
        <w:rPr>
          <w:rFonts w:hint="eastAsia"/>
          <w:b/>
        </w:rPr>
        <w:t xml:space="preserve"> </w:t>
      </w:r>
    </w:p>
    <w:p w:rsidR="00C40323" w:rsidRDefault="00C40323">
      <w:pPr>
        <w:spacing w:afterLines="50" w:after="156"/>
        <w:ind w:firstLine="420"/>
        <w:jc w:val="left"/>
        <w:textAlignment w:val="baseline"/>
        <w:rPr>
          <w:rFonts w:hint="eastAsia"/>
        </w:rPr>
      </w:pPr>
      <w:r>
        <w:rPr>
          <w:rFonts w:hint="eastAsia"/>
        </w:rPr>
        <w:t>当客户进程向服务器进程发出建立连接请求时，要寻找连接服务器进程的</w:t>
      </w:r>
      <w:r>
        <w:rPr>
          <w:rFonts w:hint="eastAsia"/>
          <w:color w:val="FF0000"/>
        </w:rPr>
        <w:t>熟知端口</w:t>
      </w:r>
      <w:r>
        <w:rPr>
          <w:rFonts w:hint="eastAsia"/>
          <w:color w:val="FF0000"/>
        </w:rPr>
        <w:t>(21)</w:t>
      </w:r>
      <w:r>
        <w:rPr>
          <w:rFonts w:hint="eastAsia"/>
        </w:rPr>
        <w:t>，同时还要告诉服务器进程自己的另一个端口号码，用于建立数据传送连接。</w:t>
      </w:r>
    </w:p>
    <w:p w:rsidR="00C40323" w:rsidRDefault="00C40323">
      <w:pPr>
        <w:spacing w:afterLines="50" w:after="156"/>
        <w:ind w:firstLine="420"/>
        <w:jc w:val="left"/>
        <w:textAlignment w:val="baseline"/>
        <w:rPr>
          <w:rFonts w:hint="eastAsia"/>
        </w:rPr>
      </w:pPr>
      <w:r>
        <w:rPr>
          <w:rFonts w:hint="eastAsia"/>
        </w:rPr>
        <w:t>接着，服务器进程用自己传送数据的</w:t>
      </w:r>
      <w:r>
        <w:rPr>
          <w:rFonts w:hint="eastAsia"/>
          <w:color w:val="FF0000"/>
        </w:rPr>
        <w:t>熟知端口</w:t>
      </w:r>
      <w:r>
        <w:rPr>
          <w:rFonts w:hint="eastAsia"/>
          <w:color w:val="FF0000"/>
        </w:rPr>
        <w:t>(20)</w:t>
      </w:r>
      <w:r>
        <w:rPr>
          <w:rFonts w:hint="eastAsia"/>
        </w:rPr>
        <w:t>与客户进程所提供的端口号码建立数据传送连接。</w:t>
      </w:r>
    </w:p>
    <w:p w:rsidR="00C40323" w:rsidRDefault="00C40323">
      <w:pPr>
        <w:spacing w:afterLines="50" w:after="156"/>
        <w:ind w:firstLine="420"/>
        <w:jc w:val="left"/>
        <w:textAlignment w:val="baseline"/>
        <w:rPr>
          <w:rFonts w:hint="eastAsia"/>
        </w:rPr>
      </w:pPr>
      <w:r>
        <w:rPr>
          <w:rFonts w:hint="eastAsia"/>
        </w:rPr>
        <w:t>由于</w:t>
      </w:r>
      <w:r>
        <w:rPr>
          <w:rFonts w:hint="eastAsia"/>
        </w:rPr>
        <w:t xml:space="preserve"> FTP </w:t>
      </w:r>
      <w:r>
        <w:rPr>
          <w:rFonts w:hint="eastAsia"/>
        </w:rPr>
        <w:t>使用了两个不同的端口号，所以数据连接与控制连接不会发生混乱。</w:t>
      </w:r>
      <w:r>
        <w:rPr>
          <w:rFonts w:hint="eastAsia"/>
        </w:rPr>
        <w:t>20</w:t>
      </w:r>
      <w:r>
        <w:rPr>
          <w:rFonts w:hint="eastAsia"/>
        </w:rPr>
        <w:t>号端口</w:t>
      </w:r>
    </w:p>
    <w:p w:rsidR="00C40323" w:rsidRDefault="00C40323">
      <w:pPr>
        <w:spacing w:afterLines="50" w:after="156"/>
        <w:ind w:firstLine="420"/>
        <w:jc w:val="left"/>
        <w:textAlignment w:val="baseline"/>
        <w:rPr>
          <w:rFonts w:hint="eastAsia"/>
        </w:rPr>
      </w:pPr>
      <w:r>
        <w:rPr>
          <w:rFonts w:hint="eastAsia"/>
        </w:rPr>
        <w:t>21</w:t>
      </w:r>
      <w:r>
        <w:rPr>
          <w:rFonts w:hint="eastAsia"/>
        </w:rPr>
        <w:t>号端口</w:t>
      </w:r>
    </w:p>
    <w:p w:rsidR="00C40323" w:rsidRDefault="00C40323">
      <w:pPr>
        <w:spacing w:afterLines="50" w:after="156"/>
        <w:ind w:firstLine="420"/>
        <w:jc w:val="left"/>
        <w:textAlignment w:val="baseline"/>
        <w:rPr>
          <w:rFonts w:hint="eastAsia"/>
          <w:b/>
        </w:rPr>
      </w:pPr>
    </w:p>
    <w:p w:rsidR="00C40323" w:rsidRDefault="00C40323">
      <w:pPr>
        <w:spacing w:afterLines="50" w:after="156"/>
        <w:jc w:val="left"/>
        <w:textAlignment w:val="baseline"/>
        <w:rPr>
          <w:rFonts w:hint="eastAsia"/>
          <w:b/>
          <w:sz w:val="32"/>
        </w:rPr>
      </w:pPr>
      <w:r>
        <w:rPr>
          <w:rFonts w:hint="eastAsia"/>
          <w:b/>
          <w:sz w:val="28"/>
        </w:rPr>
        <w:t>十二、简单文件传送协议</w:t>
      </w:r>
      <w:r>
        <w:rPr>
          <w:rFonts w:hint="eastAsia"/>
          <w:b/>
          <w:sz w:val="28"/>
        </w:rPr>
        <w:t xml:space="preserve"> TFTP(Trivial File Transfer Protocol)  </w:t>
      </w:r>
    </w:p>
    <w:p w:rsidR="00C40323" w:rsidRDefault="00C40323" w:rsidP="00C40323">
      <w:pPr>
        <w:numPr>
          <w:ilvl w:val="0"/>
          <w:numId w:val="124"/>
        </w:numPr>
        <w:tabs>
          <w:tab w:val="left" w:pos="420"/>
        </w:tabs>
        <w:spacing w:afterLines="50" w:after="156"/>
        <w:ind w:left="0" w:firstLine="420"/>
        <w:jc w:val="left"/>
        <w:textAlignment w:val="baseline"/>
        <w:rPr>
          <w:rFonts w:hint="eastAsia"/>
        </w:rPr>
      </w:pPr>
      <w:r>
        <w:rPr>
          <w:rFonts w:hint="eastAsia"/>
        </w:rPr>
        <w:t xml:space="preserve">TFTP </w:t>
      </w:r>
      <w:r>
        <w:rPr>
          <w:rFonts w:hint="eastAsia"/>
        </w:rPr>
        <w:t>是一个很小且易于实现的文件传送协议。</w:t>
      </w:r>
    </w:p>
    <w:p w:rsidR="00C40323" w:rsidRDefault="00C40323" w:rsidP="00C40323">
      <w:pPr>
        <w:numPr>
          <w:ilvl w:val="0"/>
          <w:numId w:val="124"/>
        </w:numPr>
        <w:tabs>
          <w:tab w:val="left" w:pos="420"/>
        </w:tabs>
        <w:spacing w:afterLines="50" w:after="156"/>
        <w:ind w:left="0" w:firstLine="420"/>
        <w:jc w:val="left"/>
        <w:textAlignment w:val="baseline"/>
        <w:rPr>
          <w:rFonts w:hint="eastAsia"/>
        </w:rPr>
      </w:pPr>
      <w:r>
        <w:rPr>
          <w:rFonts w:hint="eastAsia"/>
        </w:rPr>
        <w:t xml:space="preserve">TFTP </w:t>
      </w:r>
      <w:r>
        <w:rPr>
          <w:rFonts w:hint="eastAsia"/>
        </w:rPr>
        <w:t>使用客户服务器方式和</w:t>
      </w:r>
      <w:r>
        <w:rPr>
          <w:rFonts w:hint="eastAsia"/>
          <w:color w:val="FF0000"/>
        </w:rPr>
        <w:t>使用</w:t>
      </w:r>
      <w:r>
        <w:rPr>
          <w:rFonts w:hint="eastAsia"/>
          <w:color w:val="FF0000"/>
        </w:rPr>
        <w:t xml:space="preserve"> UDP </w:t>
      </w:r>
      <w:r>
        <w:rPr>
          <w:rFonts w:hint="eastAsia"/>
          <w:color w:val="FF0000"/>
        </w:rPr>
        <w:t>数据报</w:t>
      </w:r>
      <w:r>
        <w:rPr>
          <w:rFonts w:hint="eastAsia"/>
        </w:rPr>
        <w:t>，因此</w:t>
      </w:r>
      <w:r>
        <w:rPr>
          <w:rFonts w:hint="eastAsia"/>
        </w:rPr>
        <w:t xml:space="preserve"> TFTP </w:t>
      </w:r>
      <w:r>
        <w:rPr>
          <w:rFonts w:hint="eastAsia"/>
        </w:rPr>
        <w:t>需要有自己的差错改正措施。</w:t>
      </w:r>
    </w:p>
    <w:p w:rsidR="00C40323" w:rsidRDefault="00C40323" w:rsidP="00C40323">
      <w:pPr>
        <w:numPr>
          <w:ilvl w:val="0"/>
          <w:numId w:val="124"/>
        </w:numPr>
        <w:tabs>
          <w:tab w:val="left" w:pos="420"/>
        </w:tabs>
        <w:spacing w:afterLines="50" w:after="156"/>
        <w:ind w:left="0" w:firstLine="420"/>
        <w:jc w:val="left"/>
        <w:textAlignment w:val="baseline"/>
        <w:rPr>
          <w:rFonts w:hint="eastAsia"/>
        </w:rPr>
      </w:pPr>
      <w:r>
        <w:rPr>
          <w:rFonts w:hint="eastAsia"/>
        </w:rPr>
        <w:t xml:space="preserve">TFTP </w:t>
      </w:r>
      <w:r>
        <w:rPr>
          <w:rFonts w:hint="eastAsia"/>
        </w:rPr>
        <w:t>只支持文件传输而不支持交互。</w:t>
      </w:r>
    </w:p>
    <w:p w:rsidR="00C40323" w:rsidRDefault="00C40323" w:rsidP="00C40323">
      <w:pPr>
        <w:numPr>
          <w:ilvl w:val="0"/>
          <w:numId w:val="124"/>
        </w:numPr>
        <w:tabs>
          <w:tab w:val="left" w:pos="420"/>
        </w:tabs>
        <w:spacing w:afterLines="50" w:after="156"/>
        <w:ind w:left="0" w:firstLine="420"/>
        <w:jc w:val="left"/>
        <w:textAlignment w:val="baseline"/>
        <w:rPr>
          <w:rFonts w:hint="eastAsia"/>
        </w:rPr>
      </w:pPr>
      <w:r>
        <w:rPr>
          <w:rFonts w:hint="eastAsia"/>
        </w:rPr>
        <w:t xml:space="preserve">TFTP </w:t>
      </w:r>
      <w:r>
        <w:rPr>
          <w:rFonts w:hint="eastAsia"/>
        </w:rPr>
        <w:t>没有一个庞大的命令集，没有列目录功能，也不能对用户进行身份鉴别。</w:t>
      </w:r>
      <w:r>
        <w:rPr>
          <w:rFonts w:hint="eastAsia"/>
        </w:rPr>
        <w:t xml:space="preserve"> </w:t>
      </w:r>
    </w:p>
    <w:p w:rsidR="00C40323" w:rsidRDefault="00C40323">
      <w:pPr>
        <w:spacing w:afterLines="50" w:after="156"/>
        <w:jc w:val="left"/>
        <w:textAlignment w:val="baseline"/>
        <w:rPr>
          <w:rFonts w:hint="eastAsia"/>
          <w:b/>
          <w:sz w:val="28"/>
        </w:rPr>
      </w:pPr>
      <w:r>
        <w:rPr>
          <w:rFonts w:hint="eastAsia"/>
          <w:b/>
          <w:sz w:val="28"/>
        </w:rPr>
        <w:lastRenderedPageBreak/>
        <w:t>十三、万维网的文档</w:t>
      </w:r>
    </w:p>
    <w:p w:rsidR="00C40323" w:rsidRDefault="00C40323">
      <w:pPr>
        <w:spacing w:afterLines="50" w:after="156"/>
        <w:ind w:firstLine="420"/>
        <w:jc w:val="left"/>
        <w:textAlignment w:val="baseline"/>
        <w:rPr>
          <w:rFonts w:hint="eastAsia"/>
        </w:rPr>
      </w:pPr>
      <w:r>
        <w:rPr>
          <w:rFonts w:hint="eastAsia"/>
        </w:rPr>
        <w:t xml:space="preserve">HTML </w:t>
      </w:r>
      <w:r>
        <w:rPr>
          <w:rFonts w:hint="eastAsia"/>
        </w:rPr>
        <w:t>文档是一种可以用</w:t>
      </w:r>
      <w:r>
        <w:rPr>
          <w:rFonts w:hint="eastAsia"/>
          <w:color w:val="FF0000"/>
        </w:rPr>
        <w:t>任何文本编辑器</w:t>
      </w:r>
      <w:r>
        <w:rPr>
          <w:rFonts w:hint="eastAsia"/>
        </w:rPr>
        <w:t>创建的</w:t>
      </w:r>
      <w:r>
        <w:rPr>
          <w:rFonts w:hint="eastAsia"/>
        </w:rPr>
        <w:t xml:space="preserve"> </w:t>
      </w:r>
      <w:r>
        <w:rPr>
          <w:rFonts w:hint="eastAsia"/>
          <w:color w:val="FF0000"/>
        </w:rPr>
        <w:t xml:space="preserve">ASCII </w:t>
      </w:r>
      <w:r>
        <w:rPr>
          <w:rFonts w:hint="eastAsia"/>
          <w:color w:val="FF0000"/>
        </w:rPr>
        <w:t>码</w:t>
      </w:r>
      <w:r>
        <w:rPr>
          <w:rFonts w:hint="eastAsia"/>
        </w:rPr>
        <w:t>文件。</w:t>
      </w:r>
      <w:r>
        <w:rPr>
          <w:rFonts w:hint="eastAsia"/>
        </w:rPr>
        <w:t xml:space="preserve"> </w:t>
      </w:r>
    </w:p>
    <w:p w:rsidR="00C40323" w:rsidRDefault="00C40323">
      <w:pPr>
        <w:spacing w:afterLines="50" w:after="156"/>
        <w:ind w:firstLine="420"/>
        <w:jc w:val="left"/>
        <w:textAlignment w:val="baseline"/>
        <w:rPr>
          <w:rFonts w:hint="eastAsia"/>
        </w:rPr>
      </w:pPr>
      <w:r>
        <w:rPr>
          <w:rFonts w:hint="eastAsia"/>
        </w:rPr>
        <w:t>万维网的文档可以分为以下</w:t>
      </w:r>
      <w:r>
        <w:rPr>
          <w:rFonts w:hint="eastAsia"/>
        </w:rPr>
        <w:t>3</w:t>
      </w:r>
      <w:r>
        <w:rPr>
          <w:rFonts w:hint="eastAsia"/>
        </w:rPr>
        <w:t>类：</w:t>
      </w:r>
    </w:p>
    <w:p w:rsidR="00C40323" w:rsidRDefault="00C40323" w:rsidP="00C40323">
      <w:pPr>
        <w:numPr>
          <w:ilvl w:val="0"/>
          <w:numId w:val="125"/>
        </w:numPr>
        <w:tabs>
          <w:tab w:val="left" w:pos="420"/>
        </w:tabs>
        <w:spacing w:afterLines="50" w:after="156"/>
        <w:ind w:firstLine="420"/>
        <w:jc w:val="left"/>
        <w:textAlignment w:val="baseline"/>
        <w:rPr>
          <w:rFonts w:hint="eastAsia"/>
        </w:rPr>
      </w:pPr>
      <w:r>
        <w:rPr>
          <w:rFonts w:hint="eastAsia"/>
          <w:color w:val="FF0000"/>
        </w:rPr>
        <w:t>静态文档</w:t>
      </w:r>
      <w:r>
        <w:rPr>
          <w:rFonts w:hint="eastAsia"/>
        </w:rPr>
        <w:t>是指该文档创作完毕后就存放在万维网服务器中，在被用户浏览的过程中，内容不</w:t>
      </w:r>
      <w:r>
        <w:rPr>
          <w:rFonts w:hint="eastAsia"/>
        </w:rPr>
        <w:tab/>
      </w:r>
      <w:r>
        <w:rPr>
          <w:rFonts w:hint="eastAsia"/>
        </w:rPr>
        <w:t>会改变。</w:t>
      </w:r>
      <w:r>
        <w:rPr>
          <w:rFonts w:hint="eastAsia"/>
        </w:rPr>
        <w:t xml:space="preserve"> </w:t>
      </w:r>
    </w:p>
    <w:p w:rsidR="00C40323" w:rsidRDefault="00C40323" w:rsidP="00C40323">
      <w:pPr>
        <w:numPr>
          <w:ilvl w:val="0"/>
          <w:numId w:val="125"/>
        </w:numPr>
        <w:tabs>
          <w:tab w:val="left" w:pos="420"/>
        </w:tabs>
        <w:spacing w:afterLines="50" w:after="156"/>
        <w:ind w:firstLine="420"/>
        <w:jc w:val="left"/>
        <w:textAlignment w:val="baseline"/>
        <w:rPr>
          <w:rFonts w:hint="eastAsia"/>
        </w:rPr>
      </w:pPr>
      <w:r>
        <w:rPr>
          <w:rFonts w:hint="eastAsia"/>
          <w:color w:val="FF0000"/>
        </w:rPr>
        <w:t>动态文档</w:t>
      </w:r>
      <w:r>
        <w:rPr>
          <w:rFonts w:hint="eastAsia"/>
        </w:rPr>
        <w:t>是指文档的内容是在浏览器访问万维网服务器时才由应用程序动态创建。</w:t>
      </w:r>
    </w:p>
    <w:p w:rsidR="00C40323" w:rsidRDefault="00C40323">
      <w:pPr>
        <w:spacing w:afterLines="50" w:after="156"/>
        <w:ind w:left="420" w:firstLine="420"/>
        <w:jc w:val="left"/>
        <w:textAlignment w:val="baseline"/>
        <w:rPr>
          <w:rFonts w:hint="eastAsia"/>
        </w:rPr>
      </w:pPr>
      <w:r>
        <w:rPr>
          <w:rFonts w:hint="eastAsia"/>
        </w:rPr>
        <w:t>动态文档和静态文档之间的主要差别体现在</w:t>
      </w:r>
      <w:r>
        <w:rPr>
          <w:rFonts w:hint="eastAsia"/>
          <w:color w:val="FF0000"/>
        </w:rPr>
        <w:t>服务器一端</w:t>
      </w:r>
      <w:r>
        <w:rPr>
          <w:rFonts w:hint="eastAsia"/>
        </w:rPr>
        <w:t>。这主要是文档内容的</w:t>
      </w:r>
      <w:r>
        <w:rPr>
          <w:rFonts w:hint="eastAsia"/>
          <w:color w:val="FF0000"/>
        </w:rPr>
        <w:t>生成方法不同</w:t>
      </w:r>
      <w:r>
        <w:rPr>
          <w:rFonts w:hint="eastAsia"/>
        </w:rPr>
        <w:t>。而</w:t>
      </w:r>
      <w:r>
        <w:rPr>
          <w:rFonts w:hint="eastAsia"/>
          <w:highlight w:val="yellow"/>
        </w:rPr>
        <w:t>从浏览器的角度看，这两种文档并没有区别</w:t>
      </w:r>
      <w:r>
        <w:rPr>
          <w:rFonts w:hint="eastAsia"/>
        </w:rPr>
        <w:t>。</w:t>
      </w:r>
      <w:r>
        <w:rPr>
          <w:rFonts w:hint="eastAsia"/>
        </w:rPr>
        <w:t xml:space="preserve">  </w:t>
      </w:r>
    </w:p>
    <w:p w:rsidR="00C40323" w:rsidRDefault="00C40323" w:rsidP="00C40323">
      <w:pPr>
        <w:numPr>
          <w:ilvl w:val="0"/>
          <w:numId w:val="125"/>
        </w:numPr>
        <w:tabs>
          <w:tab w:val="left" w:pos="420"/>
        </w:tabs>
        <w:spacing w:afterLines="50" w:after="156"/>
        <w:ind w:firstLine="420"/>
        <w:jc w:val="left"/>
        <w:textAlignment w:val="baseline"/>
        <w:rPr>
          <w:rFonts w:hint="eastAsia"/>
        </w:rPr>
      </w:pPr>
      <w:r>
        <w:rPr>
          <w:rFonts w:hint="eastAsia"/>
        </w:rPr>
        <w:t>活动万维网文档</w:t>
      </w:r>
      <w:r>
        <w:rPr>
          <w:rFonts w:hint="eastAsia"/>
        </w:rPr>
        <w:t>(</w:t>
      </w:r>
      <w:r>
        <w:rPr>
          <w:rFonts w:hint="eastAsia"/>
        </w:rPr>
        <w:t>可以用</w:t>
      </w:r>
      <w:r>
        <w:rPr>
          <w:rFonts w:hint="eastAsia"/>
        </w:rPr>
        <w:t xml:space="preserve"> Java </w:t>
      </w:r>
      <w:r>
        <w:rPr>
          <w:rFonts w:hint="eastAsia"/>
        </w:rPr>
        <w:t>技术创建活动文档</w:t>
      </w:r>
      <w:r>
        <w:rPr>
          <w:rFonts w:hint="eastAsia"/>
        </w:rPr>
        <w:t>)</w:t>
      </w:r>
    </w:p>
    <w:p w:rsidR="00C40323" w:rsidRDefault="00C40323" w:rsidP="00C40323">
      <w:pPr>
        <w:numPr>
          <w:ilvl w:val="0"/>
          <w:numId w:val="126"/>
        </w:numPr>
        <w:tabs>
          <w:tab w:val="left" w:pos="420"/>
        </w:tabs>
        <w:spacing w:afterLines="50" w:after="156"/>
        <w:ind w:left="840" w:firstLine="420"/>
        <w:jc w:val="left"/>
        <w:textAlignment w:val="baseline"/>
        <w:rPr>
          <w:rFonts w:hint="eastAsia"/>
        </w:rPr>
      </w:pPr>
      <w:r>
        <w:rPr>
          <w:rFonts w:hint="eastAsia"/>
        </w:rPr>
        <w:t>活动文档</w:t>
      </w:r>
      <w:r>
        <w:rPr>
          <w:rFonts w:hint="eastAsia"/>
        </w:rPr>
        <w:t>(active document)</w:t>
      </w:r>
      <w:r>
        <w:rPr>
          <w:rFonts w:hint="eastAsia"/>
        </w:rPr>
        <w:t>技术把所有的工作都转移给浏览器端。</w:t>
      </w:r>
    </w:p>
    <w:p w:rsidR="00C40323" w:rsidRDefault="00C40323" w:rsidP="00C40323">
      <w:pPr>
        <w:numPr>
          <w:ilvl w:val="0"/>
          <w:numId w:val="126"/>
        </w:numPr>
        <w:tabs>
          <w:tab w:val="left" w:pos="420"/>
        </w:tabs>
        <w:spacing w:afterLines="50" w:after="156"/>
        <w:ind w:left="840" w:firstLine="420"/>
        <w:jc w:val="left"/>
        <w:textAlignment w:val="baseline"/>
        <w:rPr>
          <w:rFonts w:hint="eastAsia"/>
        </w:rPr>
      </w:pPr>
      <w:r>
        <w:rPr>
          <w:rFonts w:hint="eastAsia"/>
        </w:rPr>
        <w:t>每当浏览器请求一个活动文档时，服务器就返回一段程序副本在浏览器端运行。</w:t>
      </w:r>
    </w:p>
    <w:p w:rsidR="00C40323" w:rsidRDefault="00C40323">
      <w:pPr>
        <w:spacing w:afterLines="50" w:after="156"/>
        <w:ind w:left="840" w:firstLine="420"/>
        <w:jc w:val="left"/>
        <w:textAlignment w:val="baseline"/>
        <w:rPr>
          <w:rFonts w:hint="eastAsia"/>
          <w:b/>
        </w:rPr>
      </w:pPr>
      <w:r>
        <w:rPr>
          <w:rFonts w:hint="eastAsia"/>
          <w:b/>
        </w:rPr>
        <w:t xml:space="preserve">Java </w:t>
      </w:r>
      <w:r>
        <w:rPr>
          <w:rFonts w:hint="eastAsia"/>
          <w:b/>
        </w:rPr>
        <w:t>技术装三个主要组成部分：程序设计语言、运行</w:t>
      </w:r>
      <w:r>
        <w:rPr>
          <w:rFonts w:hint="eastAsia"/>
          <w:b/>
        </w:rPr>
        <w:t>(runtime)</w:t>
      </w:r>
      <w:r>
        <w:rPr>
          <w:rFonts w:hint="eastAsia"/>
          <w:b/>
        </w:rPr>
        <w:t>环境（</w:t>
      </w:r>
      <w:r>
        <w:rPr>
          <w:rFonts w:hint="eastAsia"/>
          <w:b/>
        </w:rPr>
        <w:t>JVM</w:t>
      </w:r>
      <w:r>
        <w:rPr>
          <w:rFonts w:hint="eastAsia"/>
          <w:b/>
        </w:rPr>
        <w:t>）和</w:t>
      </w:r>
      <w:r>
        <w:rPr>
          <w:rFonts w:hint="eastAsia"/>
          <w:b/>
        </w:rPr>
        <w:t xml:space="preserve"> </w:t>
      </w:r>
      <w:r>
        <w:rPr>
          <w:rFonts w:hint="eastAsia"/>
          <w:b/>
        </w:rPr>
        <w:t>类库。</w:t>
      </w:r>
    </w:p>
    <w:p w:rsidR="00C40323" w:rsidRDefault="00C40323">
      <w:pPr>
        <w:spacing w:afterLines="50" w:after="156"/>
        <w:jc w:val="left"/>
        <w:textAlignment w:val="baseline"/>
        <w:rPr>
          <w:rFonts w:hint="eastAsia"/>
          <w:b/>
          <w:sz w:val="28"/>
        </w:rPr>
      </w:pPr>
      <w:r>
        <w:rPr>
          <w:rFonts w:hint="eastAsia"/>
          <w:b/>
          <w:sz w:val="28"/>
        </w:rPr>
        <w:t>十四、两种不同的链接</w:t>
      </w:r>
    </w:p>
    <w:p w:rsidR="00C40323" w:rsidRDefault="00C40323" w:rsidP="00C40323">
      <w:pPr>
        <w:numPr>
          <w:ilvl w:val="0"/>
          <w:numId w:val="124"/>
        </w:numPr>
        <w:tabs>
          <w:tab w:val="left" w:pos="420"/>
        </w:tabs>
        <w:spacing w:afterLines="50" w:after="156"/>
        <w:ind w:left="0" w:firstLine="420"/>
        <w:jc w:val="left"/>
        <w:textAlignment w:val="baseline"/>
        <w:rPr>
          <w:rFonts w:hint="eastAsia"/>
        </w:rPr>
      </w:pPr>
      <w:r>
        <w:rPr>
          <w:rFonts w:hint="eastAsia"/>
        </w:rPr>
        <w:t>远程链接：</w:t>
      </w:r>
      <w:proofErr w:type="gramStart"/>
      <w:r>
        <w:rPr>
          <w:rFonts w:hint="eastAsia"/>
        </w:rPr>
        <w:t>超链的</w:t>
      </w:r>
      <w:proofErr w:type="gramEnd"/>
      <w:r>
        <w:rPr>
          <w:rFonts w:hint="eastAsia"/>
        </w:rPr>
        <w:t>终点是其他网点上的页面。</w:t>
      </w:r>
    </w:p>
    <w:p w:rsidR="00C40323" w:rsidRDefault="00C40323" w:rsidP="00C40323">
      <w:pPr>
        <w:numPr>
          <w:ilvl w:val="0"/>
          <w:numId w:val="124"/>
        </w:numPr>
        <w:tabs>
          <w:tab w:val="left" w:pos="420"/>
        </w:tabs>
        <w:spacing w:afterLines="50" w:after="156"/>
        <w:ind w:left="0" w:firstLine="420"/>
        <w:jc w:val="left"/>
        <w:textAlignment w:val="baseline"/>
        <w:rPr>
          <w:rFonts w:hint="eastAsia"/>
          <w:b/>
          <w:sz w:val="32"/>
        </w:rPr>
      </w:pPr>
      <w:r>
        <w:rPr>
          <w:rFonts w:hint="eastAsia"/>
        </w:rPr>
        <w:t>本地链接：</w:t>
      </w:r>
      <w:proofErr w:type="gramStart"/>
      <w:r>
        <w:rPr>
          <w:rFonts w:hint="eastAsia"/>
        </w:rPr>
        <w:t>超链指向</w:t>
      </w:r>
      <w:proofErr w:type="gramEnd"/>
      <w:r>
        <w:rPr>
          <w:rFonts w:hint="eastAsia"/>
        </w:rPr>
        <w:t>本计算机中的某个文件。</w:t>
      </w:r>
    </w:p>
    <w:p w:rsidR="00C40323" w:rsidRDefault="00C40323">
      <w:pPr>
        <w:spacing w:afterLines="50" w:after="156"/>
        <w:jc w:val="left"/>
        <w:textAlignment w:val="baseline"/>
        <w:rPr>
          <w:rFonts w:hint="eastAsia"/>
        </w:rPr>
      </w:pPr>
      <w:r>
        <w:rPr>
          <w:rFonts w:hint="eastAsia"/>
          <w:b/>
          <w:sz w:val="28"/>
        </w:rPr>
        <w:t>十五、通用网关接口</w:t>
      </w:r>
      <w:r>
        <w:rPr>
          <w:rFonts w:hint="eastAsia"/>
          <w:b/>
          <w:sz w:val="28"/>
        </w:rPr>
        <w:t xml:space="preserve"> CGI(Common Gateway Interface) </w:t>
      </w:r>
    </w:p>
    <w:p w:rsidR="00C40323" w:rsidRDefault="00C40323" w:rsidP="00C40323">
      <w:pPr>
        <w:numPr>
          <w:ilvl w:val="0"/>
          <w:numId w:val="127"/>
        </w:numPr>
        <w:tabs>
          <w:tab w:val="left" w:pos="420"/>
        </w:tabs>
        <w:spacing w:afterLines="50" w:after="156"/>
        <w:ind w:firstLine="0"/>
        <w:jc w:val="left"/>
        <w:textAlignment w:val="baseline"/>
        <w:rPr>
          <w:rFonts w:hint="eastAsia"/>
        </w:rPr>
      </w:pPr>
      <w:r>
        <w:rPr>
          <w:rFonts w:hint="eastAsia"/>
        </w:rPr>
        <w:t xml:space="preserve">CGI </w:t>
      </w:r>
      <w:r>
        <w:rPr>
          <w:rFonts w:hint="eastAsia"/>
        </w:rPr>
        <w:t>是一种标准，它定义了</w:t>
      </w:r>
      <w:r>
        <w:rPr>
          <w:rFonts w:hint="eastAsia"/>
          <w:color w:val="FF0000"/>
        </w:rPr>
        <w:t>动态文档应如何创建</w:t>
      </w:r>
      <w:r>
        <w:rPr>
          <w:rFonts w:hint="eastAsia"/>
        </w:rPr>
        <w:t>，输入</w:t>
      </w:r>
      <w:r>
        <w:rPr>
          <w:rFonts w:hint="eastAsia"/>
          <w:color w:val="FF0000"/>
        </w:rPr>
        <w:t>数据应如何提供给应用程序</w:t>
      </w:r>
      <w:r>
        <w:rPr>
          <w:rFonts w:hint="eastAsia"/>
        </w:rPr>
        <w:t>，以及</w:t>
      </w:r>
      <w:r>
        <w:rPr>
          <w:rFonts w:hint="eastAsia"/>
          <w:color w:val="FF0000"/>
        </w:rPr>
        <w:t>输出结果应如何使用</w:t>
      </w:r>
      <w:r>
        <w:rPr>
          <w:rFonts w:hint="eastAsia"/>
        </w:rPr>
        <w:t>。</w:t>
      </w:r>
    </w:p>
    <w:p w:rsidR="00C40323" w:rsidRDefault="00C40323" w:rsidP="00C40323">
      <w:pPr>
        <w:numPr>
          <w:ilvl w:val="0"/>
          <w:numId w:val="127"/>
        </w:numPr>
        <w:tabs>
          <w:tab w:val="left" w:pos="420"/>
        </w:tabs>
        <w:spacing w:afterLines="50" w:after="156"/>
        <w:ind w:firstLine="0"/>
        <w:jc w:val="left"/>
        <w:textAlignment w:val="baseline"/>
        <w:rPr>
          <w:rFonts w:hint="eastAsia"/>
        </w:rPr>
      </w:pPr>
      <w:r>
        <w:rPr>
          <w:rFonts w:hint="eastAsia"/>
        </w:rPr>
        <w:t>万维网服务器与</w:t>
      </w:r>
      <w:r>
        <w:rPr>
          <w:rFonts w:hint="eastAsia"/>
        </w:rPr>
        <w:t xml:space="preserve"> CGI </w:t>
      </w:r>
      <w:r>
        <w:rPr>
          <w:rFonts w:hint="eastAsia"/>
        </w:rPr>
        <w:t>的通信遵循</w:t>
      </w:r>
      <w:r>
        <w:rPr>
          <w:rFonts w:hint="eastAsia"/>
        </w:rPr>
        <w:t xml:space="preserve"> CGI </w:t>
      </w:r>
      <w:r>
        <w:rPr>
          <w:rFonts w:hint="eastAsia"/>
        </w:rPr>
        <w:t>标准。</w:t>
      </w:r>
    </w:p>
    <w:p w:rsidR="00C40323" w:rsidRDefault="00C40323" w:rsidP="00C40323">
      <w:pPr>
        <w:numPr>
          <w:ilvl w:val="0"/>
          <w:numId w:val="128"/>
        </w:numPr>
        <w:tabs>
          <w:tab w:val="left" w:pos="420"/>
        </w:tabs>
        <w:spacing w:afterLines="50" w:after="156"/>
        <w:ind w:firstLine="420"/>
        <w:jc w:val="left"/>
        <w:textAlignment w:val="baseline"/>
        <w:rPr>
          <w:rFonts w:hint="eastAsia"/>
        </w:rPr>
      </w:pPr>
      <w:r>
        <w:rPr>
          <w:rFonts w:hint="eastAsia"/>
        </w:rPr>
        <w:t>“通用”：</w:t>
      </w:r>
      <w:r>
        <w:rPr>
          <w:rFonts w:hint="eastAsia"/>
        </w:rPr>
        <w:t xml:space="preserve">CGI </w:t>
      </w:r>
      <w:r>
        <w:rPr>
          <w:rFonts w:hint="eastAsia"/>
        </w:rPr>
        <w:t>标准所定义的规则对其他任何语言都是通用的。</w:t>
      </w:r>
    </w:p>
    <w:p w:rsidR="00C40323" w:rsidRDefault="00C40323" w:rsidP="00C40323">
      <w:pPr>
        <w:numPr>
          <w:ilvl w:val="0"/>
          <w:numId w:val="128"/>
        </w:numPr>
        <w:tabs>
          <w:tab w:val="left" w:pos="420"/>
        </w:tabs>
        <w:spacing w:afterLines="50" w:after="156"/>
        <w:ind w:firstLine="420"/>
        <w:jc w:val="left"/>
        <w:textAlignment w:val="baseline"/>
        <w:rPr>
          <w:rFonts w:hint="eastAsia"/>
        </w:rPr>
      </w:pPr>
      <w:r>
        <w:rPr>
          <w:rFonts w:hint="eastAsia"/>
        </w:rPr>
        <w:t>“网关”：</w:t>
      </w:r>
      <w:r>
        <w:rPr>
          <w:rFonts w:hint="eastAsia"/>
        </w:rPr>
        <w:t xml:space="preserve">CGI </w:t>
      </w:r>
      <w:r>
        <w:rPr>
          <w:rFonts w:hint="eastAsia"/>
        </w:rPr>
        <w:t>程序的作用像网关。</w:t>
      </w:r>
    </w:p>
    <w:p w:rsidR="00C40323" w:rsidRDefault="00C40323" w:rsidP="00C40323">
      <w:pPr>
        <w:numPr>
          <w:ilvl w:val="0"/>
          <w:numId w:val="128"/>
        </w:numPr>
        <w:tabs>
          <w:tab w:val="left" w:pos="420"/>
        </w:tabs>
        <w:spacing w:afterLines="50" w:after="156"/>
        <w:ind w:firstLine="420"/>
        <w:jc w:val="left"/>
        <w:textAlignment w:val="baseline"/>
        <w:rPr>
          <w:rFonts w:hint="eastAsia"/>
        </w:rPr>
      </w:pPr>
      <w:r>
        <w:rPr>
          <w:rFonts w:hint="eastAsia"/>
        </w:rPr>
        <w:t>“接口”：有一些已定义好的变量和调用等可供其他</w:t>
      </w:r>
      <w:r>
        <w:rPr>
          <w:rFonts w:hint="eastAsia"/>
        </w:rPr>
        <w:t xml:space="preserve"> CGI </w:t>
      </w:r>
      <w:r>
        <w:rPr>
          <w:rFonts w:hint="eastAsia"/>
        </w:rPr>
        <w:t>程序使用。</w:t>
      </w:r>
      <w:r>
        <w:rPr>
          <w:rFonts w:hint="eastAsia"/>
        </w:rPr>
        <w:t xml:space="preserve"> </w:t>
      </w:r>
    </w:p>
    <w:p w:rsidR="00C40323" w:rsidRDefault="00C40323" w:rsidP="00C40323">
      <w:pPr>
        <w:numPr>
          <w:ilvl w:val="0"/>
          <w:numId w:val="129"/>
        </w:numPr>
        <w:spacing w:afterLines="50" w:after="156"/>
        <w:jc w:val="left"/>
        <w:textAlignment w:val="baseline"/>
        <w:rPr>
          <w:rFonts w:hint="eastAsia"/>
          <w:b/>
          <w:sz w:val="32"/>
        </w:rPr>
      </w:pPr>
      <w:r>
        <w:rPr>
          <w:rFonts w:hint="eastAsia"/>
          <w:b/>
          <w:sz w:val="28"/>
        </w:rPr>
        <w:t>万维网的信息检索系统</w:t>
      </w:r>
    </w:p>
    <w:p w:rsidR="00C40323" w:rsidRDefault="00C40323">
      <w:pPr>
        <w:spacing w:afterLines="50" w:after="156"/>
        <w:ind w:left="420" w:firstLine="420"/>
        <w:jc w:val="left"/>
        <w:textAlignment w:val="baseline"/>
        <w:rPr>
          <w:rFonts w:hint="eastAsia"/>
          <w:color w:val="FF0000"/>
        </w:rPr>
      </w:pPr>
      <w:r>
        <w:rPr>
          <w:rFonts w:hint="eastAsia"/>
        </w:rPr>
        <w:t>在万维网中用来进行搜索的程序叫做</w:t>
      </w:r>
      <w:r>
        <w:rPr>
          <w:rFonts w:hint="eastAsia"/>
          <w:color w:val="FF0000"/>
        </w:rPr>
        <w:t>搜索引擎。</w:t>
      </w:r>
    </w:p>
    <w:p w:rsidR="00C40323" w:rsidRDefault="00C40323">
      <w:pPr>
        <w:spacing w:afterLines="50" w:after="156"/>
        <w:ind w:left="420" w:firstLine="420"/>
        <w:jc w:val="left"/>
        <w:textAlignment w:val="baseline"/>
        <w:rPr>
          <w:rFonts w:hint="eastAsia"/>
        </w:rPr>
      </w:pPr>
      <w:r>
        <w:rPr>
          <w:rFonts w:hint="eastAsia"/>
          <w:color w:val="FF0000"/>
        </w:rPr>
        <w:t>全文检索搜索引擎</w:t>
      </w:r>
      <w:r>
        <w:rPr>
          <w:rFonts w:hint="eastAsia"/>
        </w:rPr>
        <w:t>是一种纯技术型的检索工具。它的工作原理是通过搜索软件到因特网上的各网站收集信息，找到一个网站后可以从这个</w:t>
      </w:r>
      <w:proofErr w:type="gramStart"/>
      <w:r>
        <w:rPr>
          <w:rFonts w:hint="eastAsia"/>
        </w:rPr>
        <w:t>网站再</w:t>
      </w:r>
      <w:proofErr w:type="gramEnd"/>
      <w:r>
        <w:rPr>
          <w:rFonts w:hint="eastAsia"/>
        </w:rPr>
        <w:t>链接到另一个网站。然后按照一定的规则建立一个很大的在线数据库供用户查询。</w:t>
      </w:r>
    </w:p>
    <w:p w:rsidR="00C40323" w:rsidRDefault="00C40323">
      <w:pPr>
        <w:spacing w:afterLines="50" w:after="156"/>
        <w:ind w:left="420" w:firstLine="420"/>
        <w:jc w:val="left"/>
        <w:textAlignment w:val="baseline"/>
        <w:rPr>
          <w:rFonts w:hint="eastAsia"/>
        </w:rPr>
      </w:pPr>
      <w:r>
        <w:rPr>
          <w:rFonts w:hint="eastAsia"/>
        </w:rPr>
        <w:t>用户在查询时只要输入关键词，就从已经建立的索引数据库上进行查询（并不是实时地在因特网上检索到的信息）。</w:t>
      </w:r>
    </w:p>
    <w:p w:rsidR="00C40323" w:rsidRDefault="00C40323">
      <w:pPr>
        <w:spacing w:afterLines="50" w:after="156"/>
        <w:ind w:left="420" w:firstLine="420"/>
        <w:jc w:val="left"/>
        <w:textAlignment w:val="baseline"/>
        <w:rPr>
          <w:rFonts w:hint="eastAsia"/>
        </w:rPr>
      </w:pPr>
    </w:p>
    <w:p w:rsidR="00C40323" w:rsidRDefault="00C40323">
      <w:pPr>
        <w:spacing w:afterLines="50" w:after="156"/>
        <w:ind w:left="420" w:firstLine="420"/>
        <w:jc w:val="left"/>
        <w:textAlignment w:val="baseline"/>
        <w:rPr>
          <w:rFonts w:hint="eastAsia"/>
        </w:rPr>
      </w:pPr>
      <w:r>
        <w:rPr>
          <w:rFonts w:hint="eastAsia"/>
          <w:color w:val="FF0000"/>
        </w:rPr>
        <w:lastRenderedPageBreak/>
        <w:t>分类目录搜索引擎（</w:t>
      </w:r>
      <w:r>
        <w:rPr>
          <w:rFonts w:hint="eastAsia"/>
        </w:rPr>
        <w:t>分类网站搜索</w:t>
      </w:r>
      <w:r>
        <w:rPr>
          <w:rFonts w:hint="eastAsia"/>
          <w:color w:val="FF0000"/>
        </w:rPr>
        <w:t>）</w:t>
      </w:r>
      <w:r>
        <w:rPr>
          <w:rFonts w:hint="eastAsia"/>
        </w:rPr>
        <w:t>并不采集网站的任何信息，而是利用各网站向搜索引擎提交的网站信息时填写的关键词和网站描述等信息，经过人工审核编辑后，如果认为符合网站登录的条件，则输入到分类目录的数据库中，供网上用户查询。</w:t>
      </w:r>
    </w:p>
    <w:p w:rsidR="00C40323" w:rsidRDefault="00C40323">
      <w:pPr>
        <w:spacing w:afterLines="50" w:after="156"/>
        <w:ind w:left="420" w:firstLine="420"/>
        <w:jc w:val="left"/>
        <w:textAlignment w:val="baseline"/>
        <w:rPr>
          <w:rFonts w:hint="eastAsia"/>
        </w:rPr>
      </w:pPr>
      <w:r>
        <w:rPr>
          <w:rFonts w:hint="eastAsia"/>
          <w:color w:val="FF0000"/>
        </w:rPr>
        <w:t>垂直搜索引擎</w:t>
      </w:r>
      <w:r>
        <w:rPr>
          <w:rFonts w:hint="eastAsia"/>
          <w:color w:val="FF0000"/>
        </w:rPr>
        <w:t xml:space="preserve">(Vertical Search Engine) </w:t>
      </w:r>
      <w:r>
        <w:rPr>
          <w:rFonts w:hint="eastAsia"/>
        </w:rPr>
        <w:t>针对某一</w:t>
      </w:r>
      <w:r>
        <w:rPr>
          <w:rFonts w:hint="eastAsia"/>
          <w:highlight w:val="yellow"/>
        </w:rPr>
        <w:t>特定领域</w:t>
      </w:r>
      <w:r>
        <w:rPr>
          <w:rFonts w:hint="eastAsia"/>
        </w:rPr>
        <w:t>、特定人群或某一特定需求提供搜索服务。垂直搜索也是提供关键字来进行搜索的，但被放到了一个</w:t>
      </w:r>
      <w:r>
        <w:rPr>
          <w:rFonts w:hint="eastAsia"/>
          <w:highlight w:val="yellow"/>
        </w:rPr>
        <w:t>行业知识的上下文</w:t>
      </w:r>
      <w:r>
        <w:rPr>
          <w:rFonts w:hint="eastAsia"/>
        </w:rPr>
        <w:t>中，返回的结果更倾向于信息、消息、条目等。</w:t>
      </w:r>
      <w:r>
        <w:rPr>
          <w:rFonts w:hint="eastAsia"/>
        </w:rPr>
        <w:t xml:space="preserve"> </w:t>
      </w:r>
    </w:p>
    <w:p w:rsidR="00C40323" w:rsidRDefault="00C40323">
      <w:pPr>
        <w:spacing w:afterLines="50" w:after="156"/>
        <w:jc w:val="left"/>
        <w:textAlignment w:val="baseline"/>
        <w:rPr>
          <w:rFonts w:hint="eastAsia"/>
        </w:rPr>
      </w:pPr>
    </w:p>
    <w:p w:rsidR="00C40323" w:rsidRDefault="00C40323">
      <w:pPr>
        <w:spacing w:afterLines="50" w:after="156"/>
        <w:jc w:val="left"/>
        <w:textAlignment w:val="baseline"/>
        <w:rPr>
          <w:rFonts w:hint="eastAsia"/>
        </w:rPr>
      </w:pPr>
      <w:r>
        <w:rPr>
          <w:rFonts w:hint="eastAsia"/>
          <w:b/>
          <w:sz w:val="28"/>
        </w:rPr>
        <w:t>十七、电子邮件</w:t>
      </w:r>
    </w:p>
    <w:p w:rsidR="00C40323" w:rsidRDefault="00C40323" w:rsidP="00C40323">
      <w:pPr>
        <w:numPr>
          <w:ilvl w:val="0"/>
          <w:numId w:val="130"/>
        </w:numPr>
        <w:tabs>
          <w:tab w:val="left" w:pos="420"/>
        </w:tabs>
        <w:spacing w:afterLines="50" w:after="156"/>
        <w:ind w:firstLine="420"/>
        <w:jc w:val="left"/>
        <w:textAlignment w:val="baseline"/>
        <w:rPr>
          <w:rFonts w:hint="eastAsia"/>
        </w:rPr>
      </w:pPr>
      <w:r>
        <w:rPr>
          <w:rFonts w:hint="eastAsia"/>
        </w:rPr>
        <w:t>发送邮件的协议：</w:t>
      </w:r>
      <w:r>
        <w:rPr>
          <w:rFonts w:hint="eastAsia"/>
        </w:rPr>
        <w:t>SMTP</w:t>
      </w:r>
    </w:p>
    <w:p w:rsidR="00C40323" w:rsidRDefault="00C40323" w:rsidP="00C40323">
      <w:pPr>
        <w:numPr>
          <w:ilvl w:val="0"/>
          <w:numId w:val="130"/>
        </w:numPr>
        <w:tabs>
          <w:tab w:val="left" w:pos="420"/>
        </w:tabs>
        <w:spacing w:afterLines="50" w:after="156"/>
        <w:ind w:firstLine="420"/>
        <w:jc w:val="left"/>
        <w:textAlignment w:val="baseline"/>
        <w:rPr>
          <w:rFonts w:hint="eastAsia"/>
        </w:rPr>
      </w:pPr>
      <w:r>
        <w:rPr>
          <w:rFonts w:hint="eastAsia"/>
        </w:rPr>
        <w:t>读取邮件的协议：</w:t>
      </w:r>
      <w:r>
        <w:rPr>
          <w:rFonts w:hint="eastAsia"/>
        </w:rPr>
        <w:t xml:space="preserve">POP3 </w:t>
      </w:r>
      <w:r>
        <w:rPr>
          <w:rFonts w:hint="eastAsia"/>
        </w:rPr>
        <w:t>和</w:t>
      </w:r>
      <w:r>
        <w:rPr>
          <w:rFonts w:hint="eastAsia"/>
        </w:rPr>
        <w:t xml:space="preserve"> IMAP</w:t>
      </w:r>
    </w:p>
    <w:p w:rsidR="00C40323" w:rsidRDefault="00C40323" w:rsidP="00C40323">
      <w:pPr>
        <w:numPr>
          <w:ilvl w:val="0"/>
          <w:numId w:val="130"/>
        </w:numPr>
        <w:tabs>
          <w:tab w:val="left" w:pos="420"/>
        </w:tabs>
        <w:spacing w:afterLines="50" w:after="156"/>
        <w:ind w:firstLine="420"/>
        <w:jc w:val="left"/>
        <w:textAlignment w:val="baseline"/>
        <w:rPr>
          <w:rFonts w:hint="eastAsia"/>
        </w:rPr>
      </w:pPr>
      <w:r>
        <w:rPr>
          <w:rFonts w:hint="eastAsia"/>
        </w:rPr>
        <w:t xml:space="preserve">MIME </w:t>
      </w:r>
      <w:r>
        <w:rPr>
          <w:rFonts w:hint="eastAsia"/>
        </w:rPr>
        <w:t>在其邮件首部中说明了邮件的</w:t>
      </w:r>
      <w:r>
        <w:rPr>
          <w:rFonts w:hint="eastAsia"/>
          <w:color w:val="FF0000"/>
        </w:rPr>
        <w:t>数据类型</w:t>
      </w:r>
      <w:r>
        <w:rPr>
          <w:rFonts w:hint="eastAsia"/>
        </w:rPr>
        <w:t>(</w:t>
      </w:r>
      <w:r>
        <w:rPr>
          <w:rFonts w:hint="eastAsia"/>
        </w:rPr>
        <w:t>如文本、声音、图像、视像等</w:t>
      </w:r>
      <w:r>
        <w:rPr>
          <w:rFonts w:hint="eastAsia"/>
        </w:rPr>
        <w:t>)</w:t>
      </w:r>
      <w:r>
        <w:rPr>
          <w:rFonts w:hint="eastAsia"/>
        </w:rPr>
        <w:t>，使用</w:t>
      </w:r>
      <w:r>
        <w:rPr>
          <w:rFonts w:hint="eastAsia"/>
        </w:rPr>
        <w:t xml:space="preserve"> MIME </w:t>
      </w:r>
      <w:r>
        <w:rPr>
          <w:rFonts w:hint="eastAsia"/>
        </w:rPr>
        <w:tab/>
      </w:r>
      <w:r>
        <w:rPr>
          <w:rFonts w:hint="eastAsia"/>
        </w:rPr>
        <w:t>可在邮件中同时传送多种类型的数据。</w:t>
      </w:r>
    </w:p>
    <w:p w:rsidR="00C40323" w:rsidRDefault="00C40323" w:rsidP="00C40323">
      <w:pPr>
        <w:numPr>
          <w:ilvl w:val="0"/>
          <w:numId w:val="130"/>
        </w:numPr>
        <w:tabs>
          <w:tab w:val="left" w:pos="420"/>
        </w:tabs>
        <w:spacing w:afterLines="50" w:after="156"/>
        <w:ind w:firstLine="420"/>
        <w:jc w:val="left"/>
        <w:textAlignment w:val="baseline"/>
        <w:rPr>
          <w:rFonts w:hint="eastAsia"/>
        </w:rPr>
      </w:pPr>
      <w:r>
        <w:rPr>
          <w:rFonts w:hint="eastAsia"/>
          <w:highlight w:val="yellow"/>
        </w:rPr>
        <w:t>电子邮件的最主要的组成构件</w:t>
      </w:r>
      <w:r>
        <w:rPr>
          <w:rFonts w:hint="eastAsia"/>
        </w:rPr>
        <w:t>：</w:t>
      </w:r>
      <w:r>
        <w:rPr>
          <w:rFonts w:hint="eastAsia"/>
          <w:color w:val="FF0000"/>
        </w:rPr>
        <w:t>用户代理</w:t>
      </w:r>
      <w:r>
        <w:rPr>
          <w:rFonts w:hint="eastAsia"/>
        </w:rPr>
        <w:t>、</w:t>
      </w:r>
      <w:r>
        <w:rPr>
          <w:rFonts w:hint="eastAsia"/>
          <w:color w:val="FF0000"/>
        </w:rPr>
        <w:t>发送端邮件服务器</w:t>
      </w:r>
      <w:r>
        <w:rPr>
          <w:rFonts w:hint="eastAsia"/>
        </w:rPr>
        <w:t>、</w:t>
      </w:r>
      <w:r>
        <w:rPr>
          <w:rFonts w:hint="eastAsia"/>
          <w:color w:val="FF0000"/>
        </w:rPr>
        <w:t>接收端邮件服务器</w:t>
      </w:r>
      <w:r>
        <w:rPr>
          <w:rFonts w:hint="eastAsia"/>
        </w:rPr>
        <w:t>。</w:t>
      </w:r>
    </w:p>
    <w:p w:rsidR="00C40323" w:rsidRDefault="00C40323" w:rsidP="00C40323">
      <w:pPr>
        <w:numPr>
          <w:ilvl w:val="1"/>
          <w:numId w:val="130"/>
        </w:numPr>
        <w:tabs>
          <w:tab w:val="left" w:pos="840"/>
        </w:tabs>
        <w:spacing w:afterLines="50" w:after="156"/>
        <w:ind w:firstLine="420"/>
        <w:jc w:val="left"/>
        <w:textAlignment w:val="baseline"/>
        <w:rPr>
          <w:rFonts w:hint="eastAsia"/>
        </w:rPr>
      </w:pPr>
      <w:r>
        <w:rPr>
          <w:rFonts w:hint="eastAsia"/>
        </w:rPr>
        <w:t>用户代理</w:t>
      </w:r>
      <w:r>
        <w:rPr>
          <w:rFonts w:hint="eastAsia"/>
        </w:rPr>
        <w:t xml:space="preserve"> UA </w:t>
      </w:r>
      <w:r>
        <w:rPr>
          <w:rFonts w:hint="eastAsia"/>
        </w:rPr>
        <w:t>就是用户与电子邮件系统的接口，是电子邮件客户端软件。</w:t>
      </w:r>
      <w:r>
        <w:rPr>
          <w:rFonts w:hint="eastAsia"/>
        </w:rPr>
        <w:tab/>
      </w:r>
    </w:p>
    <w:p w:rsidR="00C40323" w:rsidRDefault="00C40323" w:rsidP="00C40323">
      <w:pPr>
        <w:numPr>
          <w:ilvl w:val="0"/>
          <w:numId w:val="131"/>
        </w:numPr>
        <w:spacing w:afterLines="50" w:after="156"/>
        <w:jc w:val="left"/>
        <w:textAlignment w:val="baseline"/>
        <w:rPr>
          <w:rFonts w:hint="eastAsia"/>
          <w:b/>
          <w:sz w:val="28"/>
        </w:rPr>
      </w:pPr>
      <w:r>
        <w:rPr>
          <w:rFonts w:hint="eastAsia"/>
          <w:b/>
          <w:sz w:val="28"/>
        </w:rPr>
        <w:t>简单邮件传送协议</w:t>
      </w:r>
      <w:r>
        <w:rPr>
          <w:rFonts w:hint="eastAsia"/>
          <w:b/>
          <w:sz w:val="28"/>
        </w:rPr>
        <w:t xml:space="preserve"> SMTP </w:t>
      </w:r>
    </w:p>
    <w:p w:rsidR="00C40323" w:rsidRDefault="00C40323" w:rsidP="00C40323">
      <w:pPr>
        <w:numPr>
          <w:ilvl w:val="0"/>
          <w:numId w:val="132"/>
        </w:numPr>
        <w:tabs>
          <w:tab w:val="left" w:pos="420"/>
        </w:tabs>
        <w:spacing w:afterLines="50" w:after="156"/>
        <w:ind w:left="0" w:firstLine="420"/>
        <w:jc w:val="left"/>
        <w:textAlignment w:val="baseline"/>
        <w:rPr>
          <w:rFonts w:hint="eastAsia"/>
        </w:rPr>
      </w:pPr>
      <w:r>
        <w:rPr>
          <w:rFonts w:hint="eastAsia"/>
        </w:rPr>
        <w:t xml:space="preserve">SMTP </w:t>
      </w:r>
      <w:r>
        <w:rPr>
          <w:rFonts w:hint="eastAsia"/>
        </w:rPr>
        <w:t>所规定的就是在两个相互通信的</w:t>
      </w:r>
      <w:r>
        <w:rPr>
          <w:rFonts w:hint="eastAsia"/>
        </w:rPr>
        <w:t xml:space="preserve"> SMTP </w:t>
      </w:r>
      <w:r>
        <w:rPr>
          <w:rFonts w:hint="eastAsia"/>
        </w:rPr>
        <w:t>进程之间应如何交换信息。</w:t>
      </w:r>
    </w:p>
    <w:p w:rsidR="00C40323" w:rsidRDefault="00C40323" w:rsidP="00C40323">
      <w:pPr>
        <w:numPr>
          <w:ilvl w:val="0"/>
          <w:numId w:val="132"/>
        </w:numPr>
        <w:tabs>
          <w:tab w:val="left" w:pos="420"/>
        </w:tabs>
        <w:spacing w:afterLines="50" w:after="156"/>
        <w:ind w:left="0" w:firstLine="420"/>
        <w:jc w:val="left"/>
        <w:textAlignment w:val="baseline"/>
        <w:rPr>
          <w:rFonts w:hint="eastAsia"/>
        </w:rPr>
      </w:pPr>
      <w:r>
        <w:rPr>
          <w:rFonts w:hint="eastAsia"/>
        </w:rPr>
        <w:t>由于</w:t>
      </w:r>
      <w:r>
        <w:rPr>
          <w:rFonts w:hint="eastAsia"/>
        </w:rPr>
        <w:t xml:space="preserve"> SMTP </w:t>
      </w:r>
      <w:r>
        <w:rPr>
          <w:rFonts w:hint="eastAsia"/>
        </w:rPr>
        <w:t>使用客户服务器方式，因此负责发送邮件的</w:t>
      </w:r>
      <w:r>
        <w:rPr>
          <w:rFonts w:hint="eastAsia"/>
        </w:rPr>
        <w:t xml:space="preserve"> SMTP </w:t>
      </w:r>
      <w:r>
        <w:rPr>
          <w:rFonts w:hint="eastAsia"/>
        </w:rPr>
        <w:t>进程就是</w:t>
      </w:r>
      <w:r>
        <w:rPr>
          <w:rFonts w:hint="eastAsia"/>
        </w:rPr>
        <w:t xml:space="preserve"> </w:t>
      </w:r>
      <w:r>
        <w:rPr>
          <w:rFonts w:hint="eastAsia"/>
          <w:color w:val="FF0000"/>
        </w:rPr>
        <w:t xml:space="preserve">SMTP </w:t>
      </w:r>
      <w:r>
        <w:rPr>
          <w:rFonts w:hint="eastAsia"/>
          <w:color w:val="FF0000"/>
        </w:rPr>
        <w:t>客户</w:t>
      </w:r>
      <w:r>
        <w:rPr>
          <w:rFonts w:hint="eastAsia"/>
        </w:rPr>
        <w:t>，而负责接收邮件的</w:t>
      </w:r>
      <w:r>
        <w:rPr>
          <w:rFonts w:hint="eastAsia"/>
        </w:rPr>
        <w:t xml:space="preserve"> SMTP </w:t>
      </w:r>
      <w:r>
        <w:rPr>
          <w:rFonts w:hint="eastAsia"/>
        </w:rPr>
        <w:t>进程就是</w:t>
      </w:r>
      <w:r>
        <w:rPr>
          <w:rFonts w:hint="eastAsia"/>
          <w:color w:val="FF0000"/>
        </w:rPr>
        <w:t xml:space="preserve"> SMTP </w:t>
      </w:r>
      <w:r>
        <w:rPr>
          <w:rFonts w:hint="eastAsia"/>
          <w:color w:val="FF0000"/>
        </w:rPr>
        <w:t>服务器</w:t>
      </w:r>
      <w:r>
        <w:rPr>
          <w:rFonts w:hint="eastAsia"/>
        </w:rPr>
        <w:t>。</w:t>
      </w:r>
    </w:p>
    <w:p w:rsidR="00C40323" w:rsidRDefault="00C40323" w:rsidP="00C40323">
      <w:pPr>
        <w:numPr>
          <w:ilvl w:val="0"/>
          <w:numId w:val="132"/>
        </w:numPr>
        <w:tabs>
          <w:tab w:val="left" w:pos="420"/>
        </w:tabs>
        <w:spacing w:afterLines="50" w:after="156"/>
        <w:ind w:left="0" w:firstLine="420"/>
        <w:jc w:val="left"/>
        <w:textAlignment w:val="baseline"/>
        <w:rPr>
          <w:rFonts w:hint="eastAsia"/>
        </w:rPr>
      </w:pPr>
      <w:r>
        <w:rPr>
          <w:rFonts w:hint="eastAsia"/>
        </w:rPr>
        <w:t xml:space="preserve">SMTP </w:t>
      </w:r>
      <w:r>
        <w:rPr>
          <w:rFonts w:hint="eastAsia"/>
        </w:rPr>
        <w:t>规定了</w:t>
      </w:r>
      <w:r>
        <w:rPr>
          <w:rFonts w:hint="eastAsia"/>
        </w:rPr>
        <w:t xml:space="preserve"> 14 </w:t>
      </w:r>
      <w:r>
        <w:rPr>
          <w:rFonts w:hint="eastAsia"/>
        </w:rPr>
        <w:t>条命令和</w:t>
      </w:r>
      <w:r>
        <w:rPr>
          <w:rFonts w:hint="eastAsia"/>
        </w:rPr>
        <w:t xml:space="preserve"> 21 </w:t>
      </w:r>
      <w:r>
        <w:rPr>
          <w:rFonts w:hint="eastAsia"/>
        </w:rPr>
        <w:t>种应答信息。每条命令用</w:t>
      </w:r>
      <w:r>
        <w:rPr>
          <w:rFonts w:hint="eastAsia"/>
        </w:rPr>
        <w:t xml:space="preserve"> 4 </w:t>
      </w:r>
      <w:proofErr w:type="gramStart"/>
      <w:r>
        <w:rPr>
          <w:rFonts w:hint="eastAsia"/>
        </w:rPr>
        <w:t>个</w:t>
      </w:r>
      <w:proofErr w:type="gramEnd"/>
      <w:r>
        <w:rPr>
          <w:rFonts w:hint="eastAsia"/>
        </w:rPr>
        <w:t>字母组成，而每一种应答信息一般只有一行信息，由一个</w:t>
      </w:r>
      <w:r>
        <w:rPr>
          <w:rFonts w:hint="eastAsia"/>
        </w:rPr>
        <w:t xml:space="preserve"> 3 </w:t>
      </w:r>
      <w:proofErr w:type="gramStart"/>
      <w:r>
        <w:rPr>
          <w:rFonts w:hint="eastAsia"/>
        </w:rPr>
        <w:t>位数</w:t>
      </w:r>
      <w:proofErr w:type="gramEnd"/>
      <w:r>
        <w:rPr>
          <w:rFonts w:hint="eastAsia"/>
        </w:rPr>
        <w:t>字的代码开始，后面附上（也可不附上）很简单的文字说明。</w:t>
      </w:r>
      <w:r>
        <w:rPr>
          <w:rFonts w:hint="eastAsia"/>
        </w:rPr>
        <w:t xml:space="preserve">  </w:t>
      </w:r>
    </w:p>
    <w:p w:rsidR="00C40323" w:rsidRDefault="00C40323" w:rsidP="00C40323">
      <w:pPr>
        <w:numPr>
          <w:ilvl w:val="0"/>
          <w:numId w:val="133"/>
        </w:numPr>
        <w:spacing w:afterLines="50" w:after="156"/>
        <w:jc w:val="left"/>
        <w:textAlignment w:val="baseline"/>
        <w:rPr>
          <w:rFonts w:hint="eastAsia"/>
          <w:b/>
          <w:sz w:val="28"/>
        </w:rPr>
      </w:pPr>
      <w:r>
        <w:rPr>
          <w:rFonts w:hint="eastAsia"/>
          <w:b/>
          <w:sz w:val="28"/>
        </w:rPr>
        <w:t xml:space="preserve">SMTP </w:t>
      </w:r>
      <w:r>
        <w:rPr>
          <w:rFonts w:hint="eastAsia"/>
          <w:b/>
          <w:sz w:val="28"/>
        </w:rPr>
        <w:t>通信的三个阶段</w:t>
      </w:r>
    </w:p>
    <w:p w:rsidR="00C40323" w:rsidRDefault="00C40323">
      <w:pPr>
        <w:spacing w:afterLines="50" w:after="156"/>
        <w:ind w:firstLine="420"/>
        <w:jc w:val="left"/>
        <w:textAlignment w:val="baseline"/>
        <w:rPr>
          <w:rFonts w:hint="eastAsia"/>
        </w:rPr>
      </w:pPr>
      <w:r>
        <w:rPr>
          <w:rFonts w:hint="eastAsia"/>
        </w:rPr>
        <w:t xml:space="preserve"> </w:t>
      </w:r>
      <w:r>
        <w:rPr>
          <w:rFonts w:hint="eastAsia"/>
        </w:rPr>
        <w:t>连接建立、邮件传送、连接释放。</w:t>
      </w:r>
    </w:p>
    <w:p w:rsidR="00C40323" w:rsidRDefault="00C40323">
      <w:pPr>
        <w:spacing w:afterLines="50" w:after="156"/>
        <w:jc w:val="left"/>
        <w:textAlignment w:val="baseline"/>
        <w:rPr>
          <w:rFonts w:hint="eastAsia"/>
        </w:rPr>
      </w:pPr>
      <w:r>
        <w:rPr>
          <w:rFonts w:hint="eastAsia"/>
        </w:rPr>
        <w:t>二十、邮件读取协议</w:t>
      </w:r>
      <w:r>
        <w:rPr>
          <w:rFonts w:hint="eastAsia"/>
        </w:rPr>
        <w:t xml:space="preserve">POP3 </w:t>
      </w:r>
      <w:r>
        <w:rPr>
          <w:rFonts w:hint="eastAsia"/>
        </w:rPr>
        <w:t>和</w:t>
      </w:r>
      <w:r>
        <w:rPr>
          <w:rFonts w:hint="eastAsia"/>
        </w:rPr>
        <w:t xml:space="preserve"> IMAP</w:t>
      </w:r>
    </w:p>
    <w:p w:rsidR="00C40323" w:rsidRDefault="00C40323">
      <w:pPr>
        <w:spacing w:afterLines="50" w:after="156"/>
        <w:ind w:firstLine="420"/>
        <w:jc w:val="left"/>
        <w:textAlignment w:val="baseline"/>
        <w:rPr>
          <w:rFonts w:hint="eastAsia"/>
        </w:rPr>
      </w:pPr>
      <w:r>
        <w:rPr>
          <w:rFonts w:hint="eastAsia"/>
          <w:highlight w:val="yellow"/>
        </w:rPr>
        <w:t>邮局协议</w:t>
      </w:r>
      <w:r>
        <w:rPr>
          <w:rFonts w:hint="eastAsia"/>
        </w:rPr>
        <w:t xml:space="preserve"> POP</w:t>
      </w:r>
      <w:r>
        <w:rPr>
          <w:rFonts w:hint="eastAsia"/>
        </w:rPr>
        <w:t>（</w:t>
      </w:r>
      <w:r>
        <w:rPr>
          <w:rFonts w:hint="eastAsia"/>
        </w:rPr>
        <w:t>Post Office Protocol</w:t>
      </w:r>
      <w:r>
        <w:rPr>
          <w:rFonts w:hint="eastAsia"/>
        </w:rPr>
        <w:t>）</w:t>
      </w:r>
      <w:r>
        <w:rPr>
          <w:rFonts w:hint="eastAsia"/>
        </w:rPr>
        <w:t xml:space="preserve"> </w:t>
      </w:r>
      <w:r>
        <w:rPr>
          <w:rFonts w:hint="eastAsia"/>
        </w:rPr>
        <w:t>是一个非常简单、但功能有限的邮件读取协议，现在使用的是它的第三个版本</w:t>
      </w:r>
      <w:r>
        <w:rPr>
          <w:rFonts w:hint="eastAsia"/>
        </w:rPr>
        <w:t xml:space="preserve"> POP3</w:t>
      </w:r>
      <w:r>
        <w:rPr>
          <w:rFonts w:hint="eastAsia"/>
        </w:rPr>
        <w:t>。</w:t>
      </w:r>
    </w:p>
    <w:p w:rsidR="00C40323" w:rsidRDefault="00C40323">
      <w:pPr>
        <w:spacing w:afterLines="50" w:after="156"/>
        <w:ind w:firstLine="420"/>
        <w:jc w:val="left"/>
        <w:textAlignment w:val="baseline"/>
        <w:rPr>
          <w:rFonts w:hint="eastAsia"/>
        </w:rPr>
      </w:pPr>
      <w:r>
        <w:rPr>
          <w:rFonts w:hint="eastAsia"/>
        </w:rPr>
        <w:t xml:space="preserve">POP </w:t>
      </w:r>
      <w:r>
        <w:rPr>
          <w:rFonts w:hint="eastAsia"/>
        </w:rPr>
        <w:t>也使用</w:t>
      </w:r>
      <w:r>
        <w:rPr>
          <w:rFonts w:hint="eastAsia"/>
          <w:color w:val="FF0000"/>
        </w:rPr>
        <w:t>客户服务器</w:t>
      </w:r>
      <w:r>
        <w:rPr>
          <w:rFonts w:hint="eastAsia"/>
        </w:rPr>
        <w:t>的工作方式。</w:t>
      </w:r>
    </w:p>
    <w:p w:rsidR="00C40323" w:rsidRDefault="00C40323">
      <w:pPr>
        <w:spacing w:afterLines="50" w:after="156"/>
        <w:ind w:firstLine="420"/>
        <w:jc w:val="left"/>
        <w:textAlignment w:val="baseline"/>
        <w:rPr>
          <w:rFonts w:hint="eastAsia"/>
        </w:rPr>
      </w:pPr>
      <w:r>
        <w:rPr>
          <w:rFonts w:hint="eastAsia"/>
        </w:rPr>
        <w:t>在接收邮件的用户</w:t>
      </w:r>
      <w:r>
        <w:rPr>
          <w:rFonts w:hint="eastAsia"/>
        </w:rPr>
        <w:t xml:space="preserve"> PC </w:t>
      </w:r>
      <w:r>
        <w:rPr>
          <w:rFonts w:hint="eastAsia"/>
        </w:rPr>
        <w:t>机中必须运行</w:t>
      </w:r>
      <w:r>
        <w:rPr>
          <w:rFonts w:hint="eastAsia"/>
        </w:rPr>
        <w:t xml:space="preserve"> POP </w:t>
      </w:r>
      <w:r>
        <w:rPr>
          <w:rFonts w:hint="eastAsia"/>
        </w:rPr>
        <w:t>客户程序，而在用户所连接的</w:t>
      </w:r>
      <w:r>
        <w:rPr>
          <w:rFonts w:hint="eastAsia"/>
        </w:rPr>
        <w:t xml:space="preserve"> ISP </w:t>
      </w:r>
      <w:r>
        <w:rPr>
          <w:rFonts w:hint="eastAsia"/>
        </w:rPr>
        <w:t>的邮件服务器中则运行</w:t>
      </w:r>
      <w:r>
        <w:rPr>
          <w:rFonts w:hint="eastAsia"/>
        </w:rPr>
        <w:t xml:space="preserve"> POP </w:t>
      </w:r>
      <w:r>
        <w:rPr>
          <w:rFonts w:hint="eastAsia"/>
        </w:rPr>
        <w:t>服务器程序。</w:t>
      </w:r>
      <w:r>
        <w:rPr>
          <w:rFonts w:hint="eastAsia"/>
        </w:rPr>
        <w:t xml:space="preserve">   </w:t>
      </w:r>
    </w:p>
    <w:p w:rsidR="00C40323" w:rsidRDefault="00C40323">
      <w:pPr>
        <w:spacing w:afterLines="50" w:after="156"/>
        <w:ind w:firstLine="420"/>
        <w:jc w:val="left"/>
        <w:textAlignment w:val="baseline"/>
        <w:rPr>
          <w:rFonts w:hint="eastAsia"/>
        </w:rPr>
      </w:pPr>
      <w:r>
        <w:rPr>
          <w:rFonts w:hint="eastAsia"/>
        </w:rPr>
        <w:t>------------------------------------------</w:t>
      </w:r>
    </w:p>
    <w:p w:rsidR="00C40323" w:rsidRDefault="00C40323">
      <w:pPr>
        <w:spacing w:afterLines="50" w:after="156"/>
        <w:ind w:firstLine="420"/>
        <w:jc w:val="left"/>
        <w:textAlignment w:val="baseline"/>
        <w:rPr>
          <w:rFonts w:hint="eastAsia"/>
        </w:rPr>
      </w:pPr>
      <w:r>
        <w:rPr>
          <w:rFonts w:hint="eastAsia"/>
          <w:highlight w:val="yellow"/>
        </w:rPr>
        <w:t>因特网</w:t>
      </w:r>
      <w:r>
        <w:rPr>
          <w:rFonts w:hint="eastAsia"/>
          <w:color w:val="00FF00"/>
          <w:highlight w:val="yellow"/>
        </w:rPr>
        <w:t>报文</w:t>
      </w:r>
      <w:r>
        <w:rPr>
          <w:rFonts w:hint="eastAsia"/>
          <w:highlight w:val="yellow"/>
        </w:rPr>
        <w:t>存取协议</w:t>
      </w:r>
      <w:r>
        <w:rPr>
          <w:rFonts w:hint="eastAsia"/>
        </w:rPr>
        <w:t>IMAP</w:t>
      </w:r>
      <w:r>
        <w:rPr>
          <w:rFonts w:hint="eastAsia"/>
        </w:rPr>
        <w:t>（</w:t>
      </w:r>
      <w:r>
        <w:rPr>
          <w:rFonts w:hint="eastAsia"/>
        </w:rPr>
        <w:t>Internet Message Access Protocol</w:t>
      </w:r>
      <w:r>
        <w:rPr>
          <w:rFonts w:hint="eastAsia"/>
        </w:rPr>
        <w:t>）也是按</w:t>
      </w:r>
      <w:r>
        <w:rPr>
          <w:rFonts w:hint="eastAsia"/>
          <w:color w:val="FF0000"/>
        </w:rPr>
        <w:t>客户服务器</w:t>
      </w:r>
      <w:r>
        <w:rPr>
          <w:rFonts w:hint="eastAsia"/>
        </w:rPr>
        <w:t>方式工作，现在较新的是版本</w:t>
      </w:r>
      <w:r>
        <w:rPr>
          <w:rFonts w:hint="eastAsia"/>
        </w:rPr>
        <w:t xml:space="preserve"> 4</w:t>
      </w:r>
      <w:r>
        <w:rPr>
          <w:rFonts w:hint="eastAsia"/>
        </w:rPr>
        <w:t>，即</w:t>
      </w:r>
      <w:r>
        <w:rPr>
          <w:rFonts w:hint="eastAsia"/>
        </w:rPr>
        <w:t xml:space="preserve"> IMAP4</w:t>
      </w:r>
      <w:r>
        <w:rPr>
          <w:rFonts w:hint="eastAsia"/>
        </w:rPr>
        <w:t>。</w:t>
      </w:r>
    </w:p>
    <w:p w:rsidR="00C40323" w:rsidRDefault="00C40323">
      <w:pPr>
        <w:spacing w:afterLines="50" w:after="156"/>
        <w:ind w:firstLine="420"/>
        <w:jc w:val="left"/>
        <w:textAlignment w:val="baseline"/>
        <w:rPr>
          <w:rFonts w:hint="eastAsia"/>
        </w:rPr>
      </w:pPr>
      <w:r>
        <w:rPr>
          <w:rFonts w:hint="eastAsia"/>
        </w:rPr>
        <w:t>用户在自己的</w:t>
      </w:r>
      <w:r>
        <w:rPr>
          <w:rFonts w:hint="eastAsia"/>
        </w:rPr>
        <w:t xml:space="preserve"> PC </w:t>
      </w:r>
      <w:r>
        <w:rPr>
          <w:rFonts w:hint="eastAsia"/>
        </w:rPr>
        <w:t>机上就可以操纵</w:t>
      </w:r>
      <w:r>
        <w:rPr>
          <w:rFonts w:hint="eastAsia"/>
        </w:rPr>
        <w:t xml:space="preserve"> ISP</w:t>
      </w:r>
      <w:r>
        <w:rPr>
          <w:rFonts w:hint="eastAsia"/>
        </w:rPr>
        <w:t>（</w:t>
      </w:r>
      <w:r>
        <w:rPr>
          <w:rFonts w:hint="eastAsia"/>
        </w:rPr>
        <w:t>Internet Service Provider</w:t>
      </w:r>
      <w:r>
        <w:rPr>
          <w:rFonts w:hint="eastAsia"/>
        </w:rPr>
        <w:t>）</w:t>
      </w:r>
      <w:r>
        <w:rPr>
          <w:rFonts w:hint="eastAsia"/>
        </w:rPr>
        <w:t xml:space="preserve"> </w:t>
      </w:r>
      <w:r>
        <w:rPr>
          <w:rFonts w:hint="eastAsia"/>
        </w:rPr>
        <w:t>的邮件服务器的邮箱，就像在本地操纵一样。</w:t>
      </w:r>
    </w:p>
    <w:p w:rsidR="00C40323" w:rsidRDefault="00C40323">
      <w:pPr>
        <w:spacing w:afterLines="50" w:after="156"/>
        <w:ind w:firstLine="420"/>
        <w:jc w:val="left"/>
        <w:textAlignment w:val="baseline"/>
        <w:rPr>
          <w:rFonts w:hint="eastAsia"/>
        </w:rPr>
      </w:pPr>
      <w:r>
        <w:rPr>
          <w:rFonts w:hint="eastAsia"/>
        </w:rPr>
        <w:lastRenderedPageBreak/>
        <w:t>因此</w:t>
      </w:r>
      <w:r>
        <w:rPr>
          <w:rFonts w:hint="eastAsia"/>
        </w:rPr>
        <w:t xml:space="preserve"> IMAP </w:t>
      </w:r>
      <w:r>
        <w:rPr>
          <w:rFonts w:hint="eastAsia"/>
        </w:rPr>
        <w:t>是一个联机协议。当用户</w:t>
      </w:r>
      <w:r>
        <w:rPr>
          <w:rFonts w:hint="eastAsia"/>
        </w:rPr>
        <w:t xml:space="preserve"> PC </w:t>
      </w:r>
      <w:r>
        <w:rPr>
          <w:rFonts w:hint="eastAsia"/>
        </w:rPr>
        <w:t>机上的</w:t>
      </w:r>
      <w:r>
        <w:rPr>
          <w:rFonts w:hint="eastAsia"/>
        </w:rPr>
        <w:t xml:space="preserve"> IMAP </w:t>
      </w:r>
      <w:r>
        <w:rPr>
          <w:rFonts w:hint="eastAsia"/>
        </w:rPr>
        <w:t>客户程序打开</w:t>
      </w:r>
      <w:r>
        <w:rPr>
          <w:rFonts w:hint="eastAsia"/>
        </w:rPr>
        <w:t xml:space="preserve"> IMAP </w:t>
      </w:r>
      <w:r>
        <w:rPr>
          <w:rFonts w:hint="eastAsia"/>
        </w:rPr>
        <w:t>服务器的邮箱时，用户就可看到邮件的首部。若用户需要打开某个邮件，则该邮件才传到用户的计算机上。</w:t>
      </w:r>
    </w:p>
    <w:p w:rsidR="00C40323" w:rsidRDefault="00C40323">
      <w:pPr>
        <w:spacing w:afterLines="50" w:after="156"/>
        <w:ind w:firstLine="420"/>
        <w:jc w:val="left"/>
        <w:textAlignment w:val="baseline"/>
        <w:rPr>
          <w:rFonts w:hint="eastAsia"/>
          <w:b/>
          <w:highlight w:val="magenta"/>
        </w:rPr>
      </w:pPr>
      <w:r>
        <w:rPr>
          <w:rFonts w:hint="eastAsia"/>
          <w:b/>
          <w:highlight w:val="magenta"/>
        </w:rPr>
        <w:t xml:space="preserve">IMAP </w:t>
      </w:r>
      <w:r>
        <w:rPr>
          <w:rFonts w:hint="eastAsia"/>
          <w:b/>
          <w:highlight w:val="magenta"/>
        </w:rPr>
        <w:t>的特点</w:t>
      </w:r>
    </w:p>
    <w:p w:rsidR="00C40323" w:rsidRDefault="00C40323">
      <w:pPr>
        <w:spacing w:afterLines="50" w:after="156"/>
        <w:ind w:left="420" w:firstLine="420"/>
        <w:jc w:val="left"/>
        <w:textAlignment w:val="baseline"/>
        <w:rPr>
          <w:rFonts w:hint="eastAsia"/>
          <w:b/>
          <w:highlight w:val="magenta"/>
        </w:rPr>
      </w:pPr>
      <w:r>
        <w:rPr>
          <w:rFonts w:hint="eastAsia"/>
        </w:rPr>
        <w:t>允许收件人只读取邮件中的某一个部分。</w:t>
      </w:r>
    </w:p>
    <w:p w:rsidR="00C40323" w:rsidRDefault="00C40323">
      <w:pPr>
        <w:spacing w:afterLines="50" w:after="156"/>
        <w:jc w:val="left"/>
        <w:textAlignment w:val="baseline"/>
        <w:rPr>
          <w:rFonts w:hint="eastAsia"/>
          <w:b/>
          <w:sz w:val="28"/>
        </w:rPr>
      </w:pPr>
      <w:r>
        <w:rPr>
          <w:rFonts w:hint="eastAsia"/>
          <w:b/>
          <w:sz w:val="28"/>
        </w:rPr>
        <w:t>二十一、发送和接收电子邮件的几个重要步骤</w:t>
      </w:r>
    </w:p>
    <w:p w:rsidR="00C40323" w:rsidRDefault="00C40323" w:rsidP="00C40323">
      <w:pPr>
        <w:numPr>
          <w:ilvl w:val="0"/>
          <w:numId w:val="134"/>
        </w:numPr>
        <w:tabs>
          <w:tab w:val="left" w:pos="5"/>
        </w:tabs>
        <w:spacing w:afterLines="50" w:after="156"/>
        <w:ind w:left="5" w:firstLine="420"/>
        <w:jc w:val="left"/>
        <w:textAlignment w:val="baseline"/>
        <w:rPr>
          <w:rFonts w:hint="eastAsia"/>
        </w:rPr>
      </w:pPr>
      <w:r>
        <w:rPr>
          <w:rFonts w:hint="eastAsia"/>
          <w:b/>
          <w:sz w:val="28"/>
        </w:rPr>
        <w:t></w:t>
      </w:r>
      <w:r>
        <w:rPr>
          <w:rFonts w:hint="eastAsia"/>
        </w:rPr>
        <w:t>发件人调用</w:t>
      </w:r>
      <w:r>
        <w:rPr>
          <w:rFonts w:hint="eastAsia"/>
        </w:rPr>
        <w:t xml:space="preserve"> PC </w:t>
      </w:r>
      <w:r>
        <w:rPr>
          <w:rFonts w:hint="eastAsia"/>
        </w:rPr>
        <w:t>机中的用户代理撰写和编辑要发送的邮件。</w:t>
      </w:r>
    </w:p>
    <w:p w:rsidR="00C40323" w:rsidRDefault="00C40323" w:rsidP="00C40323">
      <w:pPr>
        <w:numPr>
          <w:ilvl w:val="0"/>
          <w:numId w:val="134"/>
        </w:numPr>
        <w:tabs>
          <w:tab w:val="left" w:pos="5"/>
        </w:tabs>
        <w:spacing w:afterLines="50" w:after="156"/>
        <w:ind w:left="5" w:firstLine="420"/>
        <w:jc w:val="left"/>
        <w:textAlignment w:val="baseline"/>
        <w:rPr>
          <w:rFonts w:hint="eastAsia"/>
        </w:rPr>
      </w:pPr>
      <w:r>
        <w:rPr>
          <w:rFonts w:hint="eastAsia"/>
        </w:rPr>
        <w:t></w:t>
      </w:r>
      <w:r>
        <w:rPr>
          <w:rFonts w:hint="eastAsia"/>
        </w:rPr>
        <w:t xml:space="preserve"> </w:t>
      </w:r>
      <w:r>
        <w:rPr>
          <w:rFonts w:hint="eastAsia"/>
        </w:rPr>
        <w:t>发件人的用户代理把邮件用</w:t>
      </w:r>
      <w:r>
        <w:rPr>
          <w:rFonts w:hint="eastAsia"/>
        </w:rPr>
        <w:t xml:space="preserve"> SMTP </w:t>
      </w:r>
      <w:r>
        <w:rPr>
          <w:rFonts w:hint="eastAsia"/>
        </w:rPr>
        <w:t>协议发给发送方邮件服务器，</w:t>
      </w:r>
    </w:p>
    <w:p w:rsidR="00C40323" w:rsidRDefault="00C40323" w:rsidP="00C40323">
      <w:pPr>
        <w:numPr>
          <w:ilvl w:val="0"/>
          <w:numId w:val="134"/>
        </w:numPr>
        <w:tabs>
          <w:tab w:val="left" w:pos="5"/>
        </w:tabs>
        <w:spacing w:afterLines="50" w:after="156"/>
        <w:ind w:left="5" w:firstLine="420"/>
        <w:jc w:val="left"/>
        <w:textAlignment w:val="baseline"/>
        <w:rPr>
          <w:rFonts w:hint="eastAsia"/>
        </w:rPr>
      </w:pPr>
      <w:r>
        <w:rPr>
          <w:rFonts w:hint="eastAsia"/>
        </w:rPr>
        <w:t></w:t>
      </w:r>
      <w:r>
        <w:rPr>
          <w:rFonts w:hint="eastAsia"/>
        </w:rPr>
        <w:t xml:space="preserve"> SMTP </w:t>
      </w:r>
      <w:r>
        <w:rPr>
          <w:rFonts w:hint="eastAsia"/>
        </w:rPr>
        <w:t>服务器把邮件临时存放在</w:t>
      </w:r>
      <w:r>
        <w:rPr>
          <w:rFonts w:hint="eastAsia"/>
          <w:color w:val="FF0000"/>
        </w:rPr>
        <w:t>邮件缓存队列</w:t>
      </w:r>
      <w:r>
        <w:rPr>
          <w:rFonts w:hint="eastAsia"/>
        </w:rPr>
        <w:t>中，等待发送。</w:t>
      </w:r>
    </w:p>
    <w:p w:rsidR="00C40323" w:rsidRDefault="00C40323" w:rsidP="00C40323">
      <w:pPr>
        <w:numPr>
          <w:ilvl w:val="0"/>
          <w:numId w:val="134"/>
        </w:numPr>
        <w:tabs>
          <w:tab w:val="left" w:pos="5"/>
        </w:tabs>
        <w:spacing w:afterLines="50" w:after="156"/>
        <w:ind w:left="5" w:firstLine="420"/>
        <w:jc w:val="left"/>
        <w:textAlignment w:val="baseline"/>
        <w:rPr>
          <w:rFonts w:hint="eastAsia"/>
        </w:rPr>
      </w:pPr>
      <w:r>
        <w:rPr>
          <w:rFonts w:hint="eastAsia"/>
        </w:rPr>
        <w:t></w:t>
      </w:r>
      <w:r>
        <w:rPr>
          <w:rFonts w:hint="eastAsia"/>
        </w:rPr>
        <w:t xml:space="preserve"> </w:t>
      </w:r>
      <w:r>
        <w:rPr>
          <w:rFonts w:hint="eastAsia"/>
        </w:rPr>
        <w:t>发送方邮件服务器的</w:t>
      </w:r>
      <w:r>
        <w:rPr>
          <w:rFonts w:hint="eastAsia"/>
        </w:rPr>
        <w:t xml:space="preserve"> SMTP </w:t>
      </w:r>
      <w:r>
        <w:rPr>
          <w:rFonts w:hint="eastAsia"/>
        </w:rPr>
        <w:t>客户与接收方邮件服务器的</w:t>
      </w:r>
      <w:r>
        <w:rPr>
          <w:rFonts w:hint="eastAsia"/>
        </w:rPr>
        <w:t xml:space="preserve"> SMTP </w:t>
      </w:r>
      <w:r>
        <w:rPr>
          <w:rFonts w:hint="eastAsia"/>
        </w:rPr>
        <w:t>服务器建立</w:t>
      </w:r>
      <w:r>
        <w:rPr>
          <w:rFonts w:hint="eastAsia"/>
        </w:rPr>
        <w:t xml:space="preserve"> TCP </w:t>
      </w:r>
      <w:r>
        <w:rPr>
          <w:rFonts w:hint="eastAsia"/>
        </w:rPr>
        <w:t>连</w:t>
      </w:r>
      <w:r>
        <w:rPr>
          <w:rFonts w:hint="eastAsia"/>
        </w:rPr>
        <w:tab/>
      </w:r>
      <w:r>
        <w:rPr>
          <w:rFonts w:hint="eastAsia"/>
        </w:rPr>
        <w:tab/>
      </w:r>
      <w:r>
        <w:rPr>
          <w:rFonts w:hint="eastAsia"/>
        </w:rPr>
        <w:t>接，然后就把</w:t>
      </w:r>
      <w:r>
        <w:rPr>
          <w:rFonts w:hint="eastAsia"/>
          <w:color w:val="FF0000"/>
        </w:rPr>
        <w:t>邮件缓存队列</w:t>
      </w:r>
      <w:r>
        <w:rPr>
          <w:rFonts w:hint="eastAsia"/>
        </w:rPr>
        <w:t>中的邮件</w:t>
      </w:r>
      <w:r>
        <w:rPr>
          <w:rFonts w:hint="eastAsia"/>
          <w:color w:val="FF0000"/>
        </w:rPr>
        <w:t>依次发送</w:t>
      </w:r>
      <w:r>
        <w:rPr>
          <w:rFonts w:hint="eastAsia"/>
        </w:rPr>
        <w:t>出去。</w:t>
      </w:r>
    </w:p>
    <w:p w:rsidR="00C40323" w:rsidRDefault="00C40323" w:rsidP="00C40323">
      <w:pPr>
        <w:numPr>
          <w:ilvl w:val="0"/>
          <w:numId w:val="134"/>
        </w:numPr>
        <w:tabs>
          <w:tab w:val="left" w:pos="5"/>
        </w:tabs>
        <w:spacing w:afterLines="50" w:after="156"/>
        <w:ind w:left="5" w:firstLine="420"/>
        <w:jc w:val="left"/>
        <w:textAlignment w:val="baseline"/>
        <w:rPr>
          <w:rFonts w:hint="eastAsia"/>
        </w:rPr>
      </w:pPr>
      <w:r>
        <w:rPr>
          <w:rFonts w:hint="eastAsia"/>
        </w:rPr>
        <w:t></w:t>
      </w:r>
      <w:r>
        <w:rPr>
          <w:rFonts w:hint="eastAsia"/>
        </w:rPr>
        <w:t xml:space="preserve"> </w:t>
      </w:r>
      <w:r>
        <w:rPr>
          <w:rFonts w:hint="eastAsia"/>
        </w:rPr>
        <w:t>运行在接收方邮件服务器中的</w:t>
      </w:r>
      <w:r>
        <w:rPr>
          <w:rFonts w:hint="eastAsia"/>
        </w:rPr>
        <w:t>SMTP</w:t>
      </w:r>
      <w:r>
        <w:rPr>
          <w:rFonts w:hint="eastAsia"/>
        </w:rPr>
        <w:t>服务器进</w:t>
      </w:r>
      <w:r>
        <w:rPr>
          <w:rFonts w:hint="eastAsia"/>
        </w:rPr>
        <w:t xml:space="preserve"> </w:t>
      </w:r>
      <w:proofErr w:type="gramStart"/>
      <w:r>
        <w:rPr>
          <w:rFonts w:hint="eastAsia"/>
        </w:rPr>
        <w:t>程收到</w:t>
      </w:r>
      <w:proofErr w:type="gramEnd"/>
      <w:r>
        <w:rPr>
          <w:rFonts w:hint="eastAsia"/>
        </w:rPr>
        <w:t>邮件后，把邮件放入收件人的用户</w:t>
      </w:r>
      <w:r>
        <w:rPr>
          <w:rFonts w:hint="eastAsia"/>
        </w:rPr>
        <w:tab/>
      </w:r>
      <w:r>
        <w:rPr>
          <w:rFonts w:hint="eastAsia"/>
        </w:rPr>
        <w:tab/>
      </w:r>
      <w:r>
        <w:rPr>
          <w:rFonts w:hint="eastAsia"/>
        </w:rPr>
        <w:t>邮箱中，等待收件人进行读取。</w:t>
      </w:r>
      <w:r>
        <w:rPr>
          <w:rFonts w:hint="eastAsia"/>
        </w:rPr>
        <w:t xml:space="preserve"> </w:t>
      </w:r>
    </w:p>
    <w:p w:rsidR="00C40323" w:rsidRDefault="00C40323" w:rsidP="00C40323">
      <w:pPr>
        <w:numPr>
          <w:ilvl w:val="0"/>
          <w:numId w:val="134"/>
        </w:numPr>
        <w:tabs>
          <w:tab w:val="left" w:pos="5"/>
        </w:tabs>
        <w:spacing w:afterLines="50" w:after="156"/>
        <w:ind w:left="5" w:firstLine="420"/>
        <w:jc w:val="left"/>
        <w:textAlignment w:val="baseline"/>
        <w:rPr>
          <w:rFonts w:hint="eastAsia"/>
        </w:rPr>
      </w:pPr>
      <w:r>
        <w:rPr>
          <w:rFonts w:hint="eastAsia"/>
        </w:rPr>
        <w:t></w:t>
      </w:r>
      <w:r>
        <w:rPr>
          <w:rFonts w:hint="eastAsia"/>
        </w:rPr>
        <w:t xml:space="preserve"> </w:t>
      </w:r>
      <w:r>
        <w:rPr>
          <w:rFonts w:hint="eastAsia"/>
        </w:rPr>
        <w:t>收件人在打算收信时，就运行</w:t>
      </w:r>
      <w:r>
        <w:rPr>
          <w:rFonts w:hint="eastAsia"/>
        </w:rPr>
        <w:t xml:space="preserve"> PC</w:t>
      </w:r>
      <w:r>
        <w:rPr>
          <w:rFonts w:hint="eastAsia"/>
        </w:rPr>
        <w:t>机中的用户代理，使用</w:t>
      </w:r>
      <w:r>
        <w:rPr>
          <w:rFonts w:hint="eastAsia"/>
        </w:rPr>
        <w:t xml:space="preserve"> POP3</w:t>
      </w:r>
      <w:r>
        <w:rPr>
          <w:rFonts w:hint="eastAsia"/>
        </w:rPr>
        <w:t>（或</w:t>
      </w:r>
      <w:r>
        <w:rPr>
          <w:rFonts w:hint="eastAsia"/>
        </w:rPr>
        <w:t xml:space="preserve"> IMAP</w:t>
      </w:r>
      <w:r>
        <w:rPr>
          <w:rFonts w:hint="eastAsia"/>
        </w:rPr>
        <w:t>）协议读取发送给自己的邮件。</w:t>
      </w:r>
    </w:p>
    <w:p w:rsidR="00C40323" w:rsidRDefault="00C40323" w:rsidP="00C40323">
      <w:pPr>
        <w:numPr>
          <w:ilvl w:val="0"/>
          <w:numId w:val="134"/>
        </w:numPr>
        <w:tabs>
          <w:tab w:val="left" w:pos="5"/>
        </w:tabs>
        <w:spacing w:afterLines="50" w:after="156"/>
        <w:ind w:left="5" w:firstLine="420"/>
        <w:jc w:val="left"/>
        <w:textAlignment w:val="baseline"/>
        <w:rPr>
          <w:rFonts w:hint="eastAsia"/>
        </w:rPr>
      </w:pPr>
      <w:r>
        <w:rPr>
          <w:rFonts w:hint="eastAsia"/>
        </w:rPr>
        <w:t>请</w:t>
      </w:r>
      <w:r>
        <w:rPr>
          <w:rFonts w:hint="eastAsia"/>
          <w:color w:val="FF0000"/>
        </w:rPr>
        <w:t>注意</w:t>
      </w:r>
      <w:r>
        <w:rPr>
          <w:rFonts w:hint="eastAsia"/>
        </w:rPr>
        <w:t>，</w:t>
      </w:r>
      <w:r>
        <w:rPr>
          <w:rFonts w:hint="eastAsia"/>
        </w:rPr>
        <w:t xml:space="preserve">POP3 </w:t>
      </w:r>
      <w:r>
        <w:rPr>
          <w:rFonts w:hint="eastAsia"/>
        </w:rPr>
        <w:t>服务器和</w:t>
      </w:r>
      <w:r>
        <w:rPr>
          <w:rFonts w:hint="eastAsia"/>
        </w:rPr>
        <w:t xml:space="preserve"> POP3 </w:t>
      </w:r>
      <w:r>
        <w:rPr>
          <w:rFonts w:hint="eastAsia"/>
        </w:rPr>
        <w:t>客户之间的通信是由</w:t>
      </w:r>
      <w:r>
        <w:rPr>
          <w:rFonts w:hint="eastAsia"/>
        </w:rPr>
        <w:t xml:space="preserve"> POP3 </w:t>
      </w:r>
      <w:r>
        <w:rPr>
          <w:rFonts w:hint="eastAsia"/>
        </w:rPr>
        <w:t>客户发起的。</w:t>
      </w:r>
      <w:r>
        <w:rPr>
          <w:rFonts w:hint="eastAsia"/>
        </w:rPr>
        <w:t xml:space="preserve"> </w:t>
      </w:r>
    </w:p>
    <w:p w:rsidR="00C40323" w:rsidRDefault="00C40323">
      <w:pPr>
        <w:spacing w:afterLines="50" w:after="156"/>
        <w:jc w:val="left"/>
        <w:textAlignment w:val="baseline"/>
        <w:rPr>
          <w:rFonts w:hint="eastAsia"/>
        </w:rPr>
      </w:pPr>
      <w:r>
        <w:rPr>
          <w:rFonts w:hint="eastAsia"/>
          <w:b/>
          <w:sz w:val="28"/>
        </w:rPr>
        <w:t>二十二、基于万维网的电子邮件</w:t>
      </w:r>
    </w:p>
    <w:p w:rsidR="00C40323" w:rsidRDefault="00C40323" w:rsidP="00C40323">
      <w:pPr>
        <w:numPr>
          <w:ilvl w:val="0"/>
          <w:numId w:val="135"/>
        </w:numPr>
        <w:tabs>
          <w:tab w:val="left" w:pos="0"/>
        </w:tabs>
        <w:spacing w:afterLines="50" w:after="156"/>
        <w:ind w:left="0" w:firstLine="420"/>
        <w:jc w:val="left"/>
        <w:textAlignment w:val="baseline"/>
        <w:rPr>
          <w:rFonts w:hint="eastAsia"/>
        </w:rPr>
      </w:pPr>
      <w:r>
        <w:rPr>
          <w:rFonts w:hint="eastAsia"/>
        </w:rPr>
        <w:t>电子邮件从</w:t>
      </w:r>
      <w:r>
        <w:rPr>
          <w:rFonts w:hint="eastAsia"/>
        </w:rPr>
        <w:t xml:space="preserve"> A </w:t>
      </w:r>
      <w:r>
        <w:rPr>
          <w:rFonts w:hint="eastAsia"/>
        </w:rPr>
        <w:t>发送到网易邮件服务器是使用</w:t>
      </w:r>
      <w:r>
        <w:rPr>
          <w:rFonts w:hint="eastAsia"/>
        </w:rPr>
        <w:t xml:space="preserve"> HTTP </w:t>
      </w:r>
      <w:r>
        <w:rPr>
          <w:rFonts w:hint="eastAsia"/>
        </w:rPr>
        <w:t>协议。</w:t>
      </w:r>
    </w:p>
    <w:p w:rsidR="00C40323" w:rsidRDefault="00C40323" w:rsidP="00C40323">
      <w:pPr>
        <w:numPr>
          <w:ilvl w:val="0"/>
          <w:numId w:val="135"/>
        </w:numPr>
        <w:tabs>
          <w:tab w:val="left" w:pos="0"/>
        </w:tabs>
        <w:spacing w:afterLines="50" w:after="156"/>
        <w:ind w:left="0" w:firstLine="420"/>
        <w:jc w:val="left"/>
        <w:textAlignment w:val="baseline"/>
        <w:rPr>
          <w:rFonts w:hint="eastAsia"/>
        </w:rPr>
      </w:pPr>
      <w:r>
        <w:rPr>
          <w:rFonts w:hint="eastAsia"/>
        </w:rPr>
        <w:t>两个邮件服务器之间的传送使用</w:t>
      </w:r>
      <w:r>
        <w:rPr>
          <w:rFonts w:hint="eastAsia"/>
        </w:rPr>
        <w:t xml:space="preserve"> SMTP</w:t>
      </w:r>
      <w:r>
        <w:rPr>
          <w:rFonts w:hint="eastAsia"/>
        </w:rPr>
        <w:t>。</w:t>
      </w:r>
    </w:p>
    <w:p w:rsidR="00C40323" w:rsidRDefault="00C40323" w:rsidP="00C40323">
      <w:pPr>
        <w:numPr>
          <w:ilvl w:val="0"/>
          <w:numId w:val="135"/>
        </w:numPr>
        <w:tabs>
          <w:tab w:val="left" w:pos="0"/>
        </w:tabs>
        <w:spacing w:afterLines="50" w:after="156"/>
        <w:ind w:left="0" w:firstLine="420"/>
        <w:jc w:val="left"/>
        <w:textAlignment w:val="baseline"/>
        <w:rPr>
          <w:rFonts w:hint="eastAsia"/>
        </w:rPr>
      </w:pPr>
      <w:r>
        <w:rPr>
          <w:rFonts w:hint="eastAsia"/>
        </w:rPr>
        <w:t>邮件从新浪邮件服务器传送到</w:t>
      </w:r>
      <w:r>
        <w:rPr>
          <w:rFonts w:hint="eastAsia"/>
        </w:rPr>
        <w:t xml:space="preserve"> B </w:t>
      </w:r>
      <w:r>
        <w:rPr>
          <w:rFonts w:hint="eastAsia"/>
        </w:rPr>
        <w:t>是使用</w:t>
      </w:r>
      <w:r>
        <w:rPr>
          <w:rFonts w:hint="eastAsia"/>
        </w:rPr>
        <w:t xml:space="preserve"> HTTP </w:t>
      </w:r>
      <w:r>
        <w:rPr>
          <w:rFonts w:hint="eastAsia"/>
        </w:rPr>
        <w:t>协议。</w:t>
      </w:r>
    </w:p>
    <w:p w:rsidR="00C40323" w:rsidRDefault="00041227">
      <w:pPr>
        <w:spacing w:afterLines="50" w:after="156"/>
        <w:jc w:val="center"/>
        <w:textAlignment w:val="baseline"/>
      </w:pPr>
      <w:r>
        <w:rPr>
          <w:noProof/>
        </w:rPr>
        <w:drawing>
          <wp:inline distT="0" distB="0" distL="0" distR="0">
            <wp:extent cx="4445000" cy="9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5000" cy="914400"/>
                    </a:xfrm>
                    <a:prstGeom prst="rect">
                      <a:avLst/>
                    </a:prstGeom>
                    <a:noFill/>
                    <a:ln>
                      <a:noFill/>
                    </a:ln>
                  </pic:spPr>
                </pic:pic>
              </a:graphicData>
            </a:graphic>
          </wp:inline>
        </w:drawing>
      </w:r>
    </w:p>
    <w:p w:rsidR="00C40323" w:rsidRDefault="00C40323">
      <w:pPr>
        <w:spacing w:afterLines="50" w:after="156"/>
        <w:jc w:val="left"/>
        <w:textAlignment w:val="baseline"/>
        <w:rPr>
          <w:rFonts w:hint="eastAsia"/>
          <w:b/>
          <w:sz w:val="28"/>
        </w:rPr>
      </w:pPr>
      <w:r>
        <w:rPr>
          <w:rFonts w:hint="eastAsia"/>
          <w:b/>
          <w:sz w:val="28"/>
        </w:rPr>
        <w:t>二十三、通用因特网邮件扩充</w:t>
      </w:r>
      <w:r>
        <w:rPr>
          <w:rFonts w:hint="eastAsia"/>
          <w:b/>
          <w:sz w:val="28"/>
        </w:rPr>
        <w:t xml:space="preserve"> MIME</w:t>
      </w:r>
    </w:p>
    <w:p w:rsidR="00C40323" w:rsidRDefault="00C40323">
      <w:pPr>
        <w:spacing w:afterLines="50" w:after="156"/>
        <w:ind w:firstLine="420"/>
        <w:jc w:val="left"/>
        <w:textAlignment w:val="baseline"/>
        <w:rPr>
          <w:rFonts w:hint="eastAsia"/>
        </w:rPr>
      </w:pPr>
      <w:r>
        <w:rPr>
          <w:rFonts w:hint="eastAsia"/>
          <w:highlight w:val="yellow"/>
        </w:rPr>
        <w:t xml:space="preserve">SMTP </w:t>
      </w:r>
      <w:r>
        <w:rPr>
          <w:rFonts w:hint="eastAsia"/>
          <w:highlight w:val="yellow"/>
        </w:rPr>
        <w:t>有以下缺点：</w:t>
      </w:r>
    </w:p>
    <w:p w:rsidR="00C40323" w:rsidRDefault="00C40323" w:rsidP="00C40323">
      <w:pPr>
        <w:numPr>
          <w:ilvl w:val="0"/>
          <w:numId w:val="136"/>
        </w:numPr>
        <w:tabs>
          <w:tab w:val="left" w:pos="845"/>
        </w:tabs>
        <w:spacing w:afterLines="50" w:after="156"/>
        <w:ind w:left="420" w:firstLine="420"/>
        <w:jc w:val="left"/>
        <w:textAlignment w:val="baseline"/>
        <w:rPr>
          <w:rFonts w:hint="eastAsia"/>
        </w:rPr>
      </w:pPr>
      <w:r>
        <w:rPr>
          <w:rFonts w:hint="eastAsia"/>
        </w:rPr>
        <w:t xml:space="preserve">SMTP </w:t>
      </w:r>
      <w:r>
        <w:rPr>
          <w:rFonts w:hint="eastAsia"/>
        </w:rPr>
        <w:t>不能传送可执行文件或其他的二进制对象。</w:t>
      </w:r>
    </w:p>
    <w:p w:rsidR="00C40323" w:rsidRDefault="00C40323" w:rsidP="00C40323">
      <w:pPr>
        <w:numPr>
          <w:ilvl w:val="0"/>
          <w:numId w:val="136"/>
        </w:numPr>
        <w:tabs>
          <w:tab w:val="left" w:pos="845"/>
        </w:tabs>
        <w:spacing w:afterLines="50" w:after="156"/>
        <w:ind w:left="420" w:firstLine="420"/>
        <w:jc w:val="left"/>
        <w:textAlignment w:val="baseline"/>
        <w:rPr>
          <w:rFonts w:hint="eastAsia"/>
        </w:rPr>
      </w:pPr>
      <w:r>
        <w:rPr>
          <w:rFonts w:hint="eastAsia"/>
        </w:rPr>
        <w:t xml:space="preserve">SMTP </w:t>
      </w:r>
      <w:r>
        <w:rPr>
          <w:rFonts w:hint="eastAsia"/>
        </w:rPr>
        <w:t>限于传送</w:t>
      </w:r>
      <w:r>
        <w:rPr>
          <w:rFonts w:hint="eastAsia"/>
        </w:rPr>
        <w:t xml:space="preserve"> 7 </w:t>
      </w:r>
      <w:r>
        <w:rPr>
          <w:rFonts w:hint="eastAsia"/>
        </w:rPr>
        <w:t>位的</w:t>
      </w:r>
      <w:r>
        <w:rPr>
          <w:rFonts w:hint="eastAsia"/>
        </w:rPr>
        <w:t xml:space="preserve"> ASCII </w:t>
      </w:r>
      <w:r>
        <w:rPr>
          <w:rFonts w:hint="eastAsia"/>
        </w:rPr>
        <w:t>码。许多其他非英语国家的文字（如中文、俄文，甚至带重音符号的法文或德文）就无法传送。</w:t>
      </w:r>
    </w:p>
    <w:p w:rsidR="00C40323" w:rsidRDefault="00C40323" w:rsidP="00C40323">
      <w:pPr>
        <w:numPr>
          <w:ilvl w:val="0"/>
          <w:numId w:val="136"/>
        </w:numPr>
        <w:tabs>
          <w:tab w:val="left" w:pos="845"/>
        </w:tabs>
        <w:spacing w:afterLines="50" w:after="156"/>
        <w:ind w:left="420" w:firstLine="420"/>
        <w:jc w:val="left"/>
        <w:textAlignment w:val="baseline"/>
        <w:rPr>
          <w:rFonts w:hint="eastAsia"/>
        </w:rPr>
      </w:pPr>
      <w:r>
        <w:rPr>
          <w:rFonts w:hint="eastAsia"/>
        </w:rPr>
        <w:t xml:space="preserve">SMTP </w:t>
      </w:r>
      <w:r>
        <w:rPr>
          <w:rFonts w:hint="eastAsia"/>
        </w:rPr>
        <w:t>服务器会拒绝超过一定长度的邮件。</w:t>
      </w:r>
    </w:p>
    <w:p w:rsidR="00C40323" w:rsidRDefault="00C40323" w:rsidP="00C40323">
      <w:pPr>
        <w:numPr>
          <w:ilvl w:val="0"/>
          <w:numId w:val="136"/>
        </w:numPr>
        <w:tabs>
          <w:tab w:val="left" w:pos="845"/>
        </w:tabs>
        <w:spacing w:afterLines="50" w:after="156"/>
        <w:ind w:left="420" w:firstLine="420"/>
        <w:jc w:val="left"/>
        <w:textAlignment w:val="baseline"/>
        <w:rPr>
          <w:rFonts w:hint="eastAsia"/>
        </w:rPr>
      </w:pPr>
      <w:r>
        <w:rPr>
          <w:rFonts w:hint="eastAsia"/>
        </w:rPr>
        <w:t>某些</w:t>
      </w:r>
      <w:r>
        <w:rPr>
          <w:rFonts w:hint="eastAsia"/>
        </w:rPr>
        <w:t xml:space="preserve"> SMTP </w:t>
      </w:r>
      <w:r>
        <w:rPr>
          <w:rFonts w:hint="eastAsia"/>
        </w:rPr>
        <w:t>的实现并没有完全按照</w:t>
      </w:r>
      <w:r>
        <w:rPr>
          <w:rFonts w:hint="eastAsia"/>
        </w:rPr>
        <w:t>[RFC 821]</w:t>
      </w:r>
      <w:r>
        <w:rPr>
          <w:rFonts w:hint="eastAsia"/>
        </w:rPr>
        <w:t>的</w:t>
      </w:r>
      <w:r>
        <w:rPr>
          <w:rFonts w:hint="eastAsia"/>
        </w:rPr>
        <w:t xml:space="preserve"> SMTP </w:t>
      </w:r>
      <w:r>
        <w:rPr>
          <w:rFonts w:hint="eastAsia"/>
        </w:rPr>
        <w:t>标准。</w:t>
      </w:r>
      <w:r>
        <w:rPr>
          <w:rFonts w:hint="eastAsia"/>
        </w:rPr>
        <w:t xml:space="preserve"> </w:t>
      </w:r>
    </w:p>
    <w:p w:rsidR="00C40323" w:rsidRDefault="00C40323">
      <w:pPr>
        <w:spacing w:afterLines="50" w:after="156"/>
        <w:ind w:firstLine="420"/>
        <w:jc w:val="left"/>
        <w:textAlignment w:val="baseline"/>
        <w:rPr>
          <w:rFonts w:hint="eastAsia"/>
        </w:rPr>
      </w:pPr>
      <w:r>
        <w:rPr>
          <w:rFonts w:hint="eastAsia"/>
          <w:highlight w:val="yellow"/>
        </w:rPr>
        <w:lastRenderedPageBreak/>
        <w:t xml:space="preserve">MIME </w:t>
      </w:r>
      <w:r>
        <w:rPr>
          <w:rFonts w:hint="eastAsia"/>
          <w:highlight w:val="yellow"/>
        </w:rPr>
        <w:t>的特点：</w:t>
      </w:r>
      <w:r>
        <w:rPr>
          <w:rFonts w:hint="eastAsia"/>
          <w:highlight w:val="yellow"/>
        </w:rPr>
        <w:t xml:space="preserve"> </w:t>
      </w:r>
    </w:p>
    <w:p w:rsidR="00C40323" w:rsidRDefault="00C40323">
      <w:pPr>
        <w:spacing w:afterLines="50" w:after="156"/>
        <w:ind w:firstLine="420"/>
        <w:jc w:val="left"/>
        <w:textAlignment w:val="baseline"/>
        <w:rPr>
          <w:rFonts w:hint="eastAsia"/>
        </w:rPr>
      </w:pPr>
      <w:r>
        <w:rPr>
          <w:rFonts w:hint="eastAsia"/>
        </w:rPr>
        <w:t xml:space="preserve">MIME </w:t>
      </w:r>
      <w:r>
        <w:rPr>
          <w:rFonts w:hint="eastAsia"/>
        </w:rPr>
        <w:t>并没有改动</w:t>
      </w:r>
      <w:r>
        <w:rPr>
          <w:rFonts w:hint="eastAsia"/>
        </w:rPr>
        <w:t xml:space="preserve"> SMTP </w:t>
      </w:r>
      <w:r>
        <w:rPr>
          <w:rFonts w:hint="eastAsia"/>
        </w:rPr>
        <w:t>或取代它。</w:t>
      </w:r>
    </w:p>
    <w:p w:rsidR="00C40323" w:rsidRDefault="00C40323">
      <w:pPr>
        <w:spacing w:afterLines="50" w:after="156"/>
        <w:ind w:firstLine="420"/>
        <w:jc w:val="left"/>
        <w:textAlignment w:val="baseline"/>
        <w:rPr>
          <w:rFonts w:hint="eastAsia"/>
        </w:rPr>
      </w:pPr>
      <w:r>
        <w:rPr>
          <w:rFonts w:hint="eastAsia"/>
        </w:rPr>
        <w:t xml:space="preserve">MIME </w:t>
      </w:r>
      <w:r>
        <w:rPr>
          <w:rFonts w:hint="eastAsia"/>
        </w:rPr>
        <w:t>的意图是继续使用目前的</w:t>
      </w:r>
      <w:r>
        <w:rPr>
          <w:rFonts w:hint="eastAsia"/>
        </w:rPr>
        <w:t>[RFC 822]</w:t>
      </w:r>
      <w:r>
        <w:rPr>
          <w:rFonts w:hint="eastAsia"/>
        </w:rPr>
        <w:t>格式，但</w:t>
      </w:r>
      <w:r>
        <w:rPr>
          <w:rFonts w:hint="eastAsia"/>
          <w:color w:val="FF0000"/>
        </w:rPr>
        <w:t>增加了邮件主体的结构</w:t>
      </w:r>
      <w:r>
        <w:rPr>
          <w:rFonts w:hint="eastAsia"/>
        </w:rPr>
        <w:t>，并定义了</w:t>
      </w:r>
      <w:proofErr w:type="gramStart"/>
      <w:r>
        <w:rPr>
          <w:rFonts w:hint="eastAsia"/>
        </w:rPr>
        <w:t>传送</w:t>
      </w:r>
      <w:r>
        <w:rPr>
          <w:rFonts w:hint="eastAsia"/>
          <w:color w:val="FF0000"/>
        </w:rPr>
        <w:t>非</w:t>
      </w:r>
      <w:proofErr w:type="gramEnd"/>
      <w:r>
        <w:rPr>
          <w:rFonts w:hint="eastAsia"/>
          <w:color w:val="FF0000"/>
        </w:rPr>
        <w:t xml:space="preserve"> ASCII </w:t>
      </w:r>
      <w:r>
        <w:rPr>
          <w:rFonts w:hint="eastAsia"/>
          <w:color w:val="FF0000"/>
        </w:rPr>
        <w:t>码的编码规则</w:t>
      </w:r>
      <w:r>
        <w:rPr>
          <w:rFonts w:hint="eastAsia"/>
        </w:rPr>
        <w:t>。</w:t>
      </w:r>
      <w:r>
        <w:rPr>
          <w:rFonts w:hint="eastAsia"/>
        </w:rPr>
        <w:t xml:space="preserve"> </w:t>
      </w:r>
    </w:p>
    <w:p w:rsidR="00C40323" w:rsidRDefault="00C40323">
      <w:pPr>
        <w:spacing w:afterLines="50" w:after="156"/>
        <w:ind w:firstLine="420"/>
        <w:jc w:val="left"/>
        <w:textAlignment w:val="baseline"/>
        <w:rPr>
          <w:rFonts w:hint="eastAsia"/>
          <w:highlight w:val="yellow"/>
        </w:rPr>
      </w:pPr>
      <w:r>
        <w:rPr>
          <w:rFonts w:hint="eastAsia"/>
          <w:highlight w:val="yellow"/>
        </w:rPr>
        <w:t xml:space="preserve">MIME </w:t>
      </w:r>
      <w:r>
        <w:rPr>
          <w:rFonts w:hint="eastAsia"/>
          <w:highlight w:val="yellow"/>
        </w:rPr>
        <w:t>和</w:t>
      </w:r>
      <w:r>
        <w:rPr>
          <w:rFonts w:hint="eastAsia"/>
          <w:highlight w:val="yellow"/>
        </w:rPr>
        <w:t xml:space="preserve"> SMTP </w:t>
      </w:r>
      <w:r>
        <w:rPr>
          <w:rFonts w:hint="eastAsia"/>
          <w:highlight w:val="yellow"/>
        </w:rPr>
        <w:t>的关系</w:t>
      </w:r>
    </w:p>
    <w:p w:rsidR="00C40323" w:rsidRDefault="00041227">
      <w:pPr>
        <w:spacing w:afterLines="50" w:after="156"/>
        <w:jc w:val="center"/>
        <w:textAlignment w:val="baseline"/>
      </w:pPr>
      <w:r>
        <w:rPr>
          <w:noProof/>
        </w:rPr>
        <w:drawing>
          <wp:inline distT="0" distB="0" distL="0" distR="0">
            <wp:extent cx="3429000" cy="16954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1695450"/>
                    </a:xfrm>
                    <a:prstGeom prst="rect">
                      <a:avLst/>
                    </a:prstGeom>
                    <a:noFill/>
                    <a:ln>
                      <a:noFill/>
                    </a:ln>
                  </pic:spPr>
                </pic:pic>
              </a:graphicData>
            </a:graphic>
          </wp:inline>
        </w:drawing>
      </w:r>
    </w:p>
    <w:p w:rsidR="00C40323" w:rsidRDefault="00C40323">
      <w:pPr>
        <w:spacing w:afterLines="50" w:after="156"/>
        <w:ind w:firstLine="420"/>
        <w:jc w:val="left"/>
        <w:textAlignment w:val="baseline"/>
        <w:rPr>
          <w:rFonts w:hint="eastAsia"/>
          <w:highlight w:val="yellow"/>
        </w:rPr>
      </w:pPr>
      <w:r>
        <w:rPr>
          <w:rFonts w:hint="eastAsia"/>
          <w:highlight w:val="yellow"/>
        </w:rPr>
        <w:t xml:space="preserve">MIME </w:t>
      </w:r>
      <w:r>
        <w:rPr>
          <w:rFonts w:hint="eastAsia"/>
          <w:highlight w:val="yellow"/>
        </w:rPr>
        <w:t>主要包括三个部分</w:t>
      </w:r>
      <w:r>
        <w:rPr>
          <w:rFonts w:hint="eastAsia"/>
          <w:highlight w:val="yellow"/>
        </w:rPr>
        <w:t>:</w:t>
      </w:r>
    </w:p>
    <w:p w:rsidR="00C40323" w:rsidRDefault="00C40323" w:rsidP="00C40323">
      <w:pPr>
        <w:numPr>
          <w:ilvl w:val="0"/>
          <w:numId w:val="137"/>
        </w:numPr>
        <w:tabs>
          <w:tab w:val="left" w:pos="845"/>
        </w:tabs>
        <w:spacing w:afterLines="50" w:after="156"/>
        <w:ind w:left="420" w:firstLineChars="200" w:firstLine="420"/>
        <w:jc w:val="left"/>
        <w:textAlignment w:val="baseline"/>
        <w:rPr>
          <w:rFonts w:hint="eastAsia"/>
        </w:rPr>
      </w:pPr>
      <w:r>
        <w:rPr>
          <w:rFonts w:hint="eastAsia"/>
          <w:color w:val="FF0000"/>
        </w:rPr>
        <w:t xml:space="preserve">5 </w:t>
      </w:r>
      <w:proofErr w:type="gramStart"/>
      <w:r>
        <w:rPr>
          <w:rFonts w:hint="eastAsia"/>
          <w:color w:val="FF0000"/>
        </w:rPr>
        <w:t>个</w:t>
      </w:r>
      <w:proofErr w:type="gramEnd"/>
      <w:r>
        <w:rPr>
          <w:rFonts w:hint="eastAsia"/>
          <w:color w:val="FF0000"/>
        </w:rPr>
        <w:t>新的邮件首部字段</w:t>
      </w:r>
      <w:r>
        <w:rPr>
          <w:rFonts w:hint="eastAsia"/>
        </w:rPr>
        <w:t>，这些字段提供了有关邮件主体的信息。</w:t>
      </w:r>
    </w:p>
    <w:p w:rsidR="00C40323" w:rsidRDefault="00C40323" w:rsidP="00C40323">
      <w:pPr>
        <w:numPr>
          <w:ilvl w:val="0"/>
          <w:numId w:val="138"/>
        </w:numPr>
        <w:spacing w:afterLines="50" w:after="156"/>
        <w:ind w:left="840" w:firstLineChars="200" w:firstLine="420"/>
        <w:jc w:val="left"/>
        <w:textAlignment w:val="baseline"/>
        <w:rPr>
          <w:rFonts w:hint="eastAsia"/>
        </w:rPr>
      </w:pPr>
      <w:r>
        <w:rPr>
          <w:rFonts w:hint="eastAsia"/>
        </w:rPr>
        <w:t xml:space="preserve">MIME-Version: </w:t>
      </w:r>
      <w:r>
        <w:rPr>
          <w:rFonts w:hint="eastAsia"/>
        </w:rPr>
        <w:t>标志</w:t>
      </w:r>
      <w:r>
        <w:rPr>
          <w:rFonts w:hint="eastAsia"/>
        </w:rPr>
        <w:t xml:space="preserve"> MIME </w:t>
      </w:r>
      <w:r>
        <w:rPr>
          <w:rFonts w:hint="eastAsia"/>
        </w:rPr>
        <w:t>的版本。现在的版本号是</w:t>
      </w:r>
      <w:r>
        <w:rPr>
          <w:rFonts w:hint="eastAsia"/>
        </w:rPr>
        <w:t xml:space="preserve"> 1.0</w:t>
      </w:r>
      <w:r>
        <w:rPr>
          <w:rFonts w:hint="eastAsia"/>
        </w:rPr>
        <w:t>。若无此行，则为英文文本。</w:t>
      </w:r>
    </w:p>
    <w:p w:rsidR="00C40323" w:rsidRDefault="00C40323" w:rsidP="00C40323">
      <w:pPr>
        <w:numPr>
          <w:ilvl w:val="0"/>
          <w:numId w:val="138"/>
        </w:numPr>
        <w:spacing w:afterLines="50" w:after="156"/>
        <w:ind w:left="840" w:firstLineChars="200" w:firstLine="420"/>
        <w:jc w:val="left"/>
        <w:textAlignment w:val="baseline"/>
        <w:rPr>
          <w:rFonts w:hint="eastAsia"/>
        </w:rPr>
      </w:pPr>
      <w:r>
        <w:rPr>
          <w:rFonts w:hint="eastAsia"/>
        </w:rPr>
        <w:t xml:space="preserve">Content-Description: </w:t>
      </w:r>
      <w:r>
        <w:rPr>
          <w:rFonts w:hint="eastAsia"/>
        </w:rPr>
        <w:t>这是可读字符串，说明此邮件是什么。和邮件的主题差不多。</w:t>
      </w:r>
    </w:p>
    <w:p w:rsidR="00C40323" w:rsidRDefault="00C40323" w:rsidP="00C40323">
      <w:pPr>
        <w:numPr>
          <w:ilvl w:val="0"/>
          <w:numId w:val="138"/>
        </w:numPr>
        <w:spacing w:afterLines="50" w:after="156"/>
        <w:ind w:left="840" w:firstLineChars="200" w:firstLine="420"/>
        <w:jc w:val="left"/>
        <w:textAlignment w:val="baseline"/>
        <w:rPr>
          <w:rFonts w:hint="eastAsia"/>
        </w:rPr>
      </w:pPr>
      <w:r>
        <w:rPr>
          <w:rFonts w:hint="eastAsia"/>
        </w:rPr>
        <w:t xml:space="preserve">Content-Id: </w:t>
      </w:r>
      <w:r>
        <w:rPr>
          <w:rFonts w:hint="eastAsia"/>
        </w:rPr>
        <w:t>邮件的唯一标识符。</w:t>
      </w:r>
      <w:r>
        <w:rPr>
          <w:rFonts w:hint="eastAsia"/>
        </w:rPr>
        <w:t xml:space="preserve"> </w:t>
      </w:r>
    </w:p>
    <w:p w:rsidR="00C40323" w:rsidRDefault="00C40323" w:rsidP="00C40323">
      <w:pPr>
        <w:numPr>
          <w:ilvl w:val="0"/>
          <w:numId w:val="138"/>
        </w:numPr>
        <w:spacing w:afterLines="50" w:after="156"/>
        <w:ind w:left="840" w:firstLineChars="200" w:firstLine="420"/>
        <w:jc w:val="left"/>
        <w:textAlignment w:val="baseline"/>
        <w:rPr>
          <w:rFonts w:hint="eastAsia"/>
        </w:rPr>
      </w:pPr>
      <w:r>
        <w:rPr>
          <w:rFonts w:hint="eastAsia"/>
          <w:color w:val="FF00FF"/>
        </w:rPr>
        <w:t>Content-Transfer-Encoding</w:t>
      </w:r>
      <w:r>
        <w:rPr>
          <w:rFonts w:hint="eastAsia"/>
        </w:rPr>
        <w:t xml:space="preserve">: </w:t>
      </w:r>
      <w:r>
        <w:rPr>
          <w:rFonts w:hint="eastAsia"/>
        </w:rPr>
        <w:t>在传送时邮件的主体是如何编码的。</w:t>
      </w:r>
    </w:p>
    <w:p w:rsidR="00C40323" w:rsidRDefault="00C40323" w:rsidP="00C40323">
      <w:pPr>
        <w:numPr>
          <w:ilvl w:val="0"/>
          <w:numId w:val="138"/>
        </w:numPr>
        <w:spacing w:afterLines="50" w:after="156"/>
        <w:ind w:left="840" w:firstLineChars="200" w:firstLine="420"/>
        <w:jc w:val="left"/>
        <w:textAlignment w:val="baseline"/>
        <w:rPr>
          <w:rFonts w:hint="eastAsia"/>
        </w:rPr>
      </w:pPr>
      <w:r>
        <w:rPr>
          <w:rFonts w:hint="eastAsia"/>
          <w:color w:val="FF00FF"/>
        </w:rPr>
        <w:t>Content-Type</w:t>
      </w:r>
      <w:r>
        <w:rPr>
          <w:rFonts w:hint="eastAsia"/>
        </w:rPr>
        <w:t xml:space="preserve">: </w:t>
      </w:r>
      <w:r>
        <w:rPr>
          <w:rFonts w:hint="eastAsia"/>
        </w:rPr>
        <w:t>说明邮件的性质。</w:t>
      </w:r>
      <w:r>
        <w:rPr>
          <w:rFonts w:hint="eastAsia"/>
        </w:rPr>
        <w:t xml:space="preserve"> </w:t>
      </w:r>
    </w:p>
    <w:p w:rsidR="00C40323" w:rsidRDefault="00C40323" w:rsidP="00C40323">
      <w:pPr>
        <w:numPr>
          <w:ilvl w:val="0"/>
          <w:numId w:val="137"/>
        </w:numPr>
        <w:tabs>
          <w:tab w:val="left" w:pos="845"/>
        </w:tabs>
        <w:spacing w:afterLines="50" w:after="156"/>
        <w:ind w:left="420" w:firstLineChars="200" w:firstLine="420"/>
        <w:jc w:val="left"/>
        <w:textAlignment w:val="baseline"/>
        <w:rPr>
          <w:rFonts w:hint="eastAsia"/>
        </w:rPr>
      </w:pPr>
      <w:r>
        <w:rPr>
          <w:rFonts w:hint="eastAsia"/>
        </w:rPr>
        <w:t>定义了许多</w:t>
      </w:r>
      <w:r>
        <w:rPr>
          <w:rFonts w:hint="eastAsia"/>
          <w:color w:val="FF0000"/>
        </w:rPr>
        <w:t>邮件内容的格式</w:t>
      </w:r>
      <w:r>
        <w:rPr>
          <w:rFonts w:hint="eastAsia"/>
        </w:rPr>
        <w:t>，对多媒体电子邮件的表示方法进行了标准化。</w:t>
      </w:r>
    </w:p>
    <w:p w:rsidR="00C40323" w:rsidRDefault="00C40323">
      <w:pPr>
        <w:spacing w:afterLines="50" w:after="156"/>
        <w:ind w:left="1260" w:firstLine="420"/>
        <w:jc w:val="left"/>
        <w:textAlignment w:val="baseline"/>
        <w:rPr>
          <w:rFonts w:hint="eastAsia"/>
        </w:rPr>
      </w:pPr>
      <w:r>
        <w:rPr>
          <w:rFonts w:hint="eastAsia"/>
        </w:rPr>
        <w:t>MIME</w:t>
      </w:r>
      <w:r>
        <w:rPr>
          <w:rFonts w:hint="eastAsia"/>
        </w:rPr>
        <w:t>的标准规定</w:t>
      </w:r>
      <w:r>
        <w:rPr>
          <w:rFonts w:hint="eastAsia"/>
        </w:rPr>
        <w:t xml:space="preserve"> Content-Type </w:t>
      </w:r>
      <w:r>
        <w:rPr>
          <w:rFonts w:hint="eastAsia"/>
        </w:rPr>
        <w:t>说明必须含有两个标识符，即内容类型</w:t>
      </w:r>
      <w:r>
        <w:rPr>
          <w:rFonts w:hint="eastAsia"/>
        </w:rPr>
        <w:t>(type)</w:t>
      </w:r>
      <w:r>
        <w:rPr>
          <w:rFonts w:hint="eastAsia"/>
        </w:rPr>
        <w:t>和子类型</w:t>
      </w:r>
      <w:r>
        <w:rPr>
          <w:rFonts w:hint="eastAsia"/>
        </w:rPr>
        <w:t>(subtype)</w:t>
      </w:r>
      <w:r>
        <w:rPr>
          <w:rFonts w:hint="eastAsia"/>
        </w:rPr>
        <w:t>，中间用“</w:t>
      </w:r>
      <w:r>
        <w:rPr>
          <w:rFonts w:hint="eastAsia"/>
        </w:rPr>
        <w:t>/</w:t>
      </w:r>
      <w:r>
        <w:rPr>
          <w:rFonts w:hint="eastAsia"/>
        </w:rPr>
        <w:t>”分开，如</w:t>
      </w:r>
      <w:r>
        <w:rPr>
          <w:rFonts w:hint="eastAsia"/>
        </w:rPr>
        <w:t>text/html</w:t>
      </w:r>
      <w:r>
        <w:rPr>
          <w:rFonts w:hint="eastAsia"/>
        </w:rPr>
        <w:t>，</w:t>
      </w:r>
      <w:r>
        <w:rPr>
          <w:rFonts w:hint="eastAsia"/>
        </w:rPr>
        <w:t>text/css</w:t>
      </w:r>
      <w:r>
        <w:rPr>
          <w:rFonts w:hint="eastAsia"/>
        </w:rPr>
        <w:t>等。</w:t>
      </w:r>
    </w:p>
    <w:p w:rsidR="00C40323" w:rsidRDefault="00C40323">
      <w:pPr>
        <w:spacing w:afterLines="50" w:after="156"/>
        <w:ind w:left="1260" w:firstLine="420"/>
        <w:jc w:val="left"/>
        <w:textAlignment w:val="baseline"/>
        <w:rPr>
          <w:rFonts w:hint="eastAsia"/>
        </w:rPr>
      </w:pPr>
      <w:r>
        <w:rPr>
          <w:rFonts w:hint="eastAsia"/>
        </w:rPr>
        <w:t xml:space="preserve">MIME </w:t>
      </w:r>
      <w:r>
        <w:rPr>
          <w:rFonts w:hint="eastAsia"/>
        </w:rPr>
        <w:t>标准定义了</w:t>
      </w:r>
      <w:r>
        <w:rPr>
          <w:rFonts w:hint="eastAsia"/>
        </w:rPr>
        <w:t xml:space="preserve"> 7 </w:t>
      </w:r>
      <w:proofErr w:type="gramStart"/>
      <w:r>
        <w:rPr>
          <w:rFonts w:hint="eastAsia"/>
        </w:rPr>
        <w:t>个</w:t>
      </w:r>
      <w:proofErr w:type="gramEnd"/>
      <w:r>
        <w:rPr>
          <w:rFonts w:hint="eastAsia"/>
        </w:rPr>
        <w:t>基本内容类型和</w:t>
      </w:r>
      <w:r>
        <w:rPr>
          <w:rFonts w:hint="eastAsia"/>
        </w:rPr>
        <w:t xml:space="preserve"> 15 </w:t>
      </w:r>
      <w:r>
        <w:rPr>
          <w:rFonts w:hint="eastAsia"/>
        </w:rPr>
        <w:t>种子类型。</w:t>
      </w:r>
    </w:p>
    <w:p w:rsidR="00C40323" w:rsidRDefault="00C40323" w:rsidP="00C40323">
      <w:pPr>
        <w:numPr>
          <w:ilvl w:val="0"/>
          <w:numId w:val="137"/>
        </w:numPr>
        <w:tabs>
          <w:tab w:val="left" w:pos="845"/>
        </w:tabs>
        <w:spacing w:afterLines="50" w:after="156"/>
        <w:ind w:left="420" w:firstLineChars="200" w:firstLine="420"/>
        <w:jc w:val="left"/>
        <w:textAlignment w:val="baseline"/>
        <w:rPr>
          <w:rFonts w:hint="eastAsia"/>
          <w:highlight w:val="yellow"/>
        </w:rPr>
      </w:pPr>
      <w:r>
        <w:rPr>
          <w:rFonts w:hint="eastAsia"/>
        </w:rPr>
        <w:t>定义了</w:t>
      </w:r>
      <w:r>
        <w:rPr>
          <w:rFonts w:hint="eastAsia"/>
          <w:color w:val="FF0000"/>
        </w:rPr>
        <w:t>传送编码</w:t>
      </w:r>
      <w:r>
        <w:rPr>
          <w:rFonts w:hint="eastAsia"/>
        </w:rPr>
        <w:t>，可对任何内容格式进行转换，而不会被邮件系统改变。</w:t>
      </w:r>
    </w:p>
    <w:p w:rsidR="00C40323" w:rsidRDefault="00C40323" w:rsidP="00C40323">
      <w:pPr>
        <w:numPr>
          <w:ilvl w:val="0"/>
          <w:numId w:val="139"/>
        </w:numPr>
        <w:tabs>
          <w:tab w:val="left" w:pos="420"/>
        </w:tabs>
        <w:spacing w:afterLines="50" w:after="156"/>
        <w:ind w:left="840" w:firstLineChars="200" w:firstLine="420"/>
        <w:jc w:val="left"/>
        <w:textAlignment w:val="baseline"/>
        <w:rPr>
          <w:rFonts w:hint="eastAsia"/>
        </w:rPr>
      </w:pPr>
      <w:r>
        <w:rPr>
          <w:rFonts w:hint="eastAsia"/>
        </w:rPr>
        <w:t>最简单的编码就是</w:t>
      </w:r>
      <w:r>
        <w:rPr>
          <w:rFonts w:hint="eastAsia"/>
        </w:rPr>
        <w:t xml:space="preserve"> </w:t>
      </w:r>
      <w:r>
        <w:rPr>
          <w:rFonts w:hint="eastAsia"/>
          <w:color w:val="FF00FF"/>
        </w:rPr>
        <w:t xml:space="preserve">7 </w:t>
      </w:r>
      <w:r>
        <w:rPr>
          <w:rFonts w:hint="eastAsia"/>
          <w:color w:val="FF00FF"/>
        </w:rPr>
        <w:t>位</w:t>
      </w:r>
      <w:r>
        <w:rPr>
          <w:rFonts w:hint="eastAsia"/>
          <w:color w:val="FF00FF"/>
        </w:rPr>
        <w:t xml:space="preserve"> ASCII </w:t>
      </w:r>
      <w:r>
        <w:rPr>
          <w:rFonts w:hint="eastAsia"/>
          <w:color w:val="FF00FF"/>
        </w:rPr>
        <w:t>码</w:t>
      </w:r>
      <w:r>
        <w:rPr>
          <w:rFonts w:hint="eastAsia"/>
        </w:rPr>
        <w:t>，而每行不能超过</w:t>
      </w:r>
      <w:r>
        <w:rPr>
          <w:rFonts w:hint="eastAsia"/>
        </w:rPr>
        <w:t xml:space="preserve"> 1000 </w:t>
      </w:r>
      <w:proofErr w:type="gramStart"/>
      <w:r>
        <w:rPr>
          <w:rFonts w:hint="eastAsia"/>
        </w:rPr>
        <w:t>个</w:t>
      </w:r>
      <w:proofErr w:type="gramEnd"/>
      <w:r>
        <w:rPr>
          <w:rFonts w:hint="eastAsia"/>
        </w:rPr>
        <w:t>字符。</w:t>
      </w:r>
      <w:r>
        <w:rPr>
          <w:rFonts w:hint="eastAsia"/>
        </w:rPr>
        <w:t xml:space="preserve">MIME </w:t>
      </w:r>
      <w:r>
        <w:rPr>
          <w:rFonts w:hint="eastAsia"/>
        </w:rPr>
        <w:t>对这种由</w:t>
      </w:r>
      <w:r>
        <w:rPr>
          <w:rFonts w:hint="eastAsia"/>
        </w:rPr>
        <w:t xml:space="preserve"> ASCII </w:t>
      </w:r>
      <w:proofErr w:type="gramStart"/>
      <w:r>
        <w:rPr>
          <w:rFonts w:hint="eastAsia"/>
        </w:rPr>
        <w:t>码构成</w:t>
      </w:r>
      <w:proofErr w:type="gramEnd"/>
      <w:r>
        <w:rPr>
          <w:rFonts w:hint="eastAsia"/>
        </w:rPr>
        <w:t>的邮件主体不进行任何转换。</w:t>
      </w:r>
      <w:r>
        <w:rPr>
          <w:rFonts w:hint="eastAsia"/>
        </w:rPr>
        <w:t xml:space="preserve"> </w:t>
      </w:r>
    </w:p>
    <w:p w:rsidR="00C40323" w:rsidRDefault="00C40323" w:rsidP="00C40323">
      <w:pPr>
        <w:numPr>
          <w:ilvl w:val="0"/>
          <w:numId w:val="139"/>
        </w:numPr>
        <w:tabs>
          <w:tab w:val="left" w:pos="420"/>
        </w:tabs>
        <w:spacing w:afterLines="50" w:after="156"/>
        <w:ind w:left="840" w:firstLineChars="200" w:firstLine="420"/>
        <w:jc w:val="left"/>
        <w:textAlignment w:val="baseline"/>
        <w:rPr>
          <w:rFonts w:hint="eastAsia"/>
        </w:rPr>
      </w:pPr>
      <w:r>
        <w:rPr>
          <w:rFonts w:hint="eastAsia"/>
        </w:rPr>
        <w:t>另一种编码称为</w:t>
      </w:r>
      <w:r>
        <w:rPr>
          <w:rFonts w:hint="eastAsia"/>
        </w:rPr>
        <w:t xml:space="preserve"> </w:t>
      </w:r>
      <w:r>
        <w:rPr>
          <w:rFonts w:hint="eastAsia"/>
          <w:color w:val="FF00FF"/>
        </w:rPr>
        <w:t>quoted-printable</w:t>
      </w:r>
      <w:r>
        <w:rPr>
          <w:rFonts w:hint="eastAsia"/>
        </w:rPr>
        <w:t>，这种编码方法适用于当所传送的数据中只有少量的非</w:t>
      </w:r>
      <w:r>
        <w:rPr>
          <w:rFonts w:hint="eastAsia"/>
        </w:rPr>
        <w:t xml:space="preserve"> ASCII </w:t>
      </w:r>
      <w:r>
        <w:rPr>
          <w:rFonts w:hint="eastAsia"/>
        </w:rPr>
        <w:t>码。</w:t>
      </w:r>
    </w:p>
    <w:p w:rsidR="00C40323" w:rsidRDefault="00C40323" w:rsidP="00C40323">
      <w:pPr>
        <w:numPr>
          <w:ilvl w:val="0"/>
          <w:numId w:val="139"/>
        </w:numPr>
        <w:tabs>
          <w:tab w:val="left" w:pos="420"/>
        </w:tabs>
        <w:spacing w:afterLines="50" w:after="156"/>
        <w:ind w:left="840" w:firstLineChars="200" w:firstLine="420"/>
        <w:jc w:val="left"/>
        <w:textAlignment w:val="baseline"/>
        <w:rPr>
          <w:rFonts w:hint="eastAsia"/>
          <w:highlight w:val="yellow"/>
        </w:rPr>
      </w:pPr>
      <w:r>
        <w:rPr>
          <w:rFonts w:hint="eastAsia"/>
        </w:rPr>
        <w:t>对于任意的二进制文件，可用</w:t>
      </w:r>
      <w:r>
        <w:rPr>
          <w:rFonts w:hint="eastAsia"/>
          <w:color w:val="FF00FF"/>
        </w:rPr>
        <w:t xml:space="preserve"> base64</w:t>
      </w:r>
      <w:r>
        <w:rPr>
          <w:rFonts w:hint="eastAsia"/>
        </w:rPr>
        <w:t xml:space="preserve"> </w:t>
      </w:r>
      <w:r>
        <w:rPr>
          <w:rFonts w:hint="eastAsia"/>
        </w:rPr>
        <w:t>编码。</w:t>
      </w:r>
      <w:r>
        <w:rPr>
          <w:rFonts w:hint="eastAsia"/>
        </w:rPr>
        <w:t xml:space="preserve"> </w:t>
      </w:r>
    </w:p>
    <w:p w:rsidR="00C40323" w:rsidRDefault="00C40323">
      <w:pPr>
        <w:tabs>
          <w:tab w:val="left" w:pos="420"/>
        </w:tabs>
        <w:spacing w:afterLines="50" w:after="156"/>
        <w:jc w:val="left"/>
        <w:textAlignment w:val="baseline"/>
        <w:rPr>
          <w:rFonts w:hint="eastAsia"/>
          <w:b/>
          <w:sz w:val="15"/>
        </w:rPr>
      </w:pPr>
    </w:p>
    <w:p w:rsidR="00C40323" w:rsidRDefault="00C40323">
      <w:pPr>
        <w:tabs>
          <w:tab w:val="left" w:pos="420"/>
        </w:tabs>
        <w:spacing w:afterLines="50" w:after="156"/>
        <w:jc w:val="left"/>
        <w:textAlignment w:val="baseline"/>
        <w:rPr>
          <w:rFonts w:hint="eastAsia"/>
        </w:rPr>
      </w:pPr>
      <w:r>
        <w:rPr>
          <w:rFonts w:hint="eastAsia"/>
          <w:b/>
          <w:sz w:val="28"/>
        </w:rPr>
        <w:t>二十四、动态主机配置协议</w:t>
      </w:r>
      <w:r>
        <w:rPr>
          <w:rFonts w:hint="eastAsia"/>
          <w:b/>
          <w:sz w:val="28"/>
        </w:rPr>
        <w:t xml:space="preserve"> DHCP(Dynamic Host Configuration Protocol)</w:t>
      </w:r>
    </w:p>
    <w:p w:rsidR="00C40323" w:rsidRDefault="00C40323">
      <w:pPr>
        <w:tabs>
          <w:tab w:val="left" w:pos="420"/>
        </w:tabs>
        <w:spacing w:afterLines="50" w:after="156"/>
        <w:ind w:firstLine="420"/>
        <w:jc w:val="left"/>
        <w:textAlignment w:val="baseline"/>
        <w:rPr>
          <w:rFonts w:hint="eastAsia"/>
        </w:rPr>
      </w:pPr>
      <w:r>
        <w:rPr>
          <w:rFonts w:hint="eastAsia"/>
          <w:color w:val="FF0000"/>
        </w:rPr>
        <w:t>动态主机配置协议</w:t>
      </w:r>
      <w:r>
        <w:rPr>
          <w:rFonts w:hint="eastAsia"/>
          <w:color w:val="FF0000"/>
        </w:rPr>
        <w:t xml:space="preserve"> DHCP</w:t>
      </w:r>
      <w:r>
        <w:rPr>
          <w:rFonts w:hint="eastAsia"/>
        </w:rPr>
        <w:t xml:space="preserve"> </w:t>
      </w:r>
      <w:r>
        <w:rPr>
          <w:rFonts w:hint="eastAsia"/>
        </w:rPr>
        <w:t>提供了</w:t>
      </w:r>
      <w:r>
        <w:rPr>
          <w:rFonts w:hint="eastAsia"/>
          <w:color w:val="FF0000"/>
        </w:rPr>
        <w:t>即插即用连网</w:t>
      </w:r>
      <w:r>
        <w:rPr>
          <w:rFonts w:hint="eastAsia"/>
        </w:rPr>
        <w:t>(plug-and-play networking)</w:t>
      </w:r>
      <w:r>
        <w:rPr>
          <w:rFonts w:hint="eastAsia"/>
        </w:rPr>
        <w:t>的机制。</w:t>
      </w:r>
    </w:p>
    <w:p w:rsidR="00C40323" w:rsidRDefault="00C40323">
      <w:pPr>
        <w:tabs>
          <w:tab w:val="left" w:pos="420"/>
        </w:tabs>
        <w:spacing w:afterLines="50" w:after="156"/>
        <w:ind w:firstLine="420"/>
        <w:jc w:val="left"/>
        <w:textAlignment w:val="baseline"/>
        <w:rPr>
          <w:rFonts w:hint="eastAsia"/>
        </w:rPr>
      </w:pPr>
      <w:r>
        <w:rPr>
          <w:rFonts w:hint="eastAsia"/>
        </w:rPr>
        <w:lastRenderedPageBreak/>
        <w:t>这种机制允许一台计算机加入新的网络和获取</w:t>
      </w:r>
      <w:r>
        <w:rPr>
          <w:rFonts w:hint="eastAsia"/>
        </w:rPr>
        <w:t>IP</w:t>
      </w:r>
      <w:r>
        <w:rPr>
          <w:rFonts w:hint="eastAsia"/>
        </w:rPr>
        <w:t>地址而不用手工参与。</w:t>
      </w:r>
    </w:p>
    <w:p w:rsidR="00C40323" w:rsidRDefault="00C40323">
      <w:pPr>
        <w:tabs>
          <w:tab w:val="left" w:pos="420"/>
        </w:tabs>
        <w:spacing w:afterLines="50" w:after="156"/>
        <w:ind w:firstLine="420"/>
        <w:jc w:val="left"/>
        <w:textAlignment w:val="baseline"/>
        <w:rPr>
          <w:rFonts w:hint="eastAsia"/>
          <w:highlight w:val="yellow"/>
        </w:rPr>
      </w:pPr>
      <w:r>
        <w:rPr>
          <w:rFonts w:hint="eastAsia"/>
          <w:highlight w:val="yellow"/>
        </w:rPr>
        <w:t xml:space="preserve">DHCP </w:t>
      </w:r>
      <w:r>
        <w:rPr>
          <w:rFonts w:hint="eastAsia"/>
          <w:highlight w:val="yellow"/>
        </w:rPr>
        <w:t>使用客户服务器方式：</w:t>
      </w:r>
    </w:p>
    <w:p w:rsidR="00C40323" w:rsidRDefault="00C40323">
      <w:pPr>
        <w:tabs>
          <w:tab w:val="left" w:pos="420"/>
        </w:tabs>
        <w:spacing w:afterLines="50" w:after="156"/>
        <w:ind w:firstLine="420"/>
        <w:jc w:val="left"/>
        <w:textAlignment w:val="baseline"/>
        <w:rPr>
          <w:rFonts w:hint="eastAsia"/>
        </w:rPr>
      </w:pPr>
      <w:r>
        <w:rPr>
          <w:rFonts w:hint="eastAsia"/>
        </w:rPr>
        <w:t>需要</w:t>
      </w:r>
      <w:r>
        <w:rPr>
          <w:rFonts w:hint="eastAsia"/>
        </w:rPr>
        <w:t xml:space="preserve"> IP </w:t>
      </w:r>
      <w:r>
        <w:rPr>
          <w:rFonts w:hint="eastAsia"/>
        </w:rPr>
        <w:t>地址的主机在启动时就向</w:t>
      </w:r>
      <w:r>
        <w:rPr>
          <w:rFonts w:hint="eastAsia"/>
        </w:rPr>
        <w:t xml:space="preserve"> DHCP </w:t>
      </w:r>
      <w:r>
        <w:rPr>
          <w:rFonts w:hint="eastAsia"/>
        </w:rPr>
        <w:t>服务器广播发送</w:t>
      </w:r>
      <w:r>
        <w:rPr>
          <w:rFonts w:hint="eastAsia"/>
          <w:color w:val="FF0000"/>
        </w:rPr>
        <w:t>发现报文</w:t>
      </w:r>
      <w:r>
        <w:rPr>
          <w:rFonts w:hint="eastAsia"/>
        </w:rPr>
        <w:t>（</w:t>
      </w:r>
      <w:r>
        <w:rPr>
          <w:rFonts w:hint="eastAsia"/>
        </w:rPr>
        <w:t>DHCP</w:t>
      </w:r>
      <w:r>
        <w:rPr>
          <w:rFonts w:hint="eastAsia"/>
          <w:color w:val="3366FF"/>
        </w:rPr>
        <w:t>DISCOVER</w:t>
      </w:r>
      <w:r>
        <w:rPr>
          <w:rFonts w:hint="eastAsia"/>
        </w:rPr>
        <w:t>），这时该主机就成为</w:t>
      </w:r>
      <w:r>
        <w:rPr>
          <w:rFonts w:hint="eastAsia"/>
        </w:rPr>
        <w:t xml:space="preserve"> DHCP </w:t>
      </w:r>
      <w:r>
        <w:rPr>
          <w:rFonts w:hint="eastAsia"/>
        </w:rPr>
        <w:t>客户。</w:t>
      </w:r>
    </w:p>
    <w:p w:rsidR="00C40323" w:rsidRDefault="00C40323">
      <w:pPr>
        <w:tabs>
          <w:tab w:val="left" w:pos="420"/>
        </w:tabs>
        <w:spacing w:afterLines="50" w:after="156"/>
        <w:ind w:firstLine="420"/>
        <w:jc w:val="left"/>
        <w:textAlignment w:val="baseline"/>
        <w:rPr>
          <w:rFonts w:hint="eastAsia"/>
        </w:rPr>
      </w:pPr>
      <w:r>
        <w:rPr>
          <w:rFonts w:hint="eastAsia"/>
        </w:rPr>
        <w:t>本地网络上所有主机都能收到此广播报文，但只有</w:t>
      </w:r>
      <w:r>
        <w:rPr>
          <w:rFonts w:hint="eastAsia"/>
        </w:rPr>
        <w:t xml:space="preserve"> DHCP </w:t>
      </w:r>
      <w:r>
        <w:rPr>
          <w:rFonts w:hint="eastAsia"/>
        </w:rPr>
        <w:t>服务器才回答此广播报文。</w:t>
      </w:r>
    </w:p>
    <w:p w:rsidR="00C40323" w:rsidRDefault="00C40323">
      <w:pPr>
        <w:tabs>
          <w:tab w:val="left" w:pos="420"/>
        </w:tabs>
        <w:spacing w:afterLines="50" w:after="156"/>
        <w:ind w:firstLine="420"/>
        <w:jc w:val="left"/>
        <w:textAlignment w:val="baseline"/>
        <w:rPr>
          <w:rFonts w:hint="eastAsia"/>
        </w:rPr>
      </w:pPr>
      <w:r>
        <w:rPr>
          <w:rFonts w:hint="eastAsia"/>
        </w:rPr>
        <w:t xml:space="preserve">DHCP </w:t>
      </w:r>
      <w:r>
        <w:rPr>
          <w:rFonts w:hint="eastAsia"/>
        </w:rPr>
        <w:t>服务器先在其数据库中查找该计算机的配置信息。若找到，则返回找到的信息。若找不到，则从服务器的</w:t>
      </w:r>
      <w:r>
        <w:rPr>
          <w:rFonts w:hint="eastAsia"/>
        </w:rPr>
        <w:t xml:space="preserve"> IP </w:t>
      </w:r>
      <w:r>
        <w:rPr>
          <w:rFonts w:hint="eastAsia"/>
        </w:rPr>
        <w:t>地址池</w:t>
      </w:r>
      <w:r>
        <w:rPr>
          <w:rFonts w:hint="eastAsia"/>
        </w:rPr>
        <w:t>(address pool)</w:t>
      </w:r>
      <w:r>
        <w:rPr>
          <w:rFonts w:hint="eastAsia"/>
        </w:rPr>
        <w:t>中取一个地址分配给该计算机。</w:t>
      </w:r>
      <w:r>
        <w:rPr>
          <w:rFonts w:hint="eastAsia"/>
        </w:rPr>
        <w:t xml:space="preserve">DHCP </w:t>
      </w:r>
      <w:r>
        <w:rPr>
          <w:rFonts w:hint="eastAsia"/>
        </w:rPr>
        <w:t>服务器的回答报文叫做</w:t>
      </w:r>
      <w:r>
        <w:rPr>
          <w:rFonts w:hint="eastAsia"/>
          <w:color w:val="FF0000"/>
        </w:rPr>
        <w:t>提供报文</w:t>
      </w:r>
      <w:r>
        <w:rPr>
          <w:rFonts w:hint="eastAsia"/>
        </w:rPr>
        <w:t>（</w:t>
      </w:r>
      <w:r>
        <w:rPr>
          <w:rFonts w:hint="eastAsia"/>
        </w:rPr>
        <w:t>DHCP</w:t>
      </w:r>
      <w:r>
        <w:rPr>
          <w:rFonts w:hint="eastAsia"/>
          <w:color w:val="3366FF"/>
        </w:rPr>
        <w:t>OFFER</w:t>
      </w:r>
      <w:r>
        <w:rPr>
          <w:rFonts w:hint="eastAsia"/>
        </w:rPr>
        <w:t>）。</w:t>
      </w:r>
      <w:r>
        <w:rPr>
          <w:rFonts w:hint="eastAsia"/>
        </w:rPr>
        <w:t xml:space="preserve"> </w:t>
      </w:r>
    </w:p>
    <w:p w:rsidR="00C40323" w:rsidRDefault="00C40323">
      <w:pPr>
        <w:tabs>
          <w:tab w:val="left" w:pos="420"/>
        </w:tabs>
        <w:spacing w:afterLines="50" w:after="156"/>
        <w:ind w:firstLine="420"/>
        <w:jc w:val="left"/>
        <w:textAlignment w:val="baseline"/>
        <w:rPr>
          <w:rFonts w:hint="eastAsia"/>
        </w:rPr>
      </w:pPr>
      <w:r>
        <w:rPr>
          <w:rFonts w:hint="eastAsia"/>
          <w:highlight w:val="yellow"/>
        </w:rPr>
        <w:t>DHCP</w:t>
      </w:r>
      <w:r>
        <w:rPr>
          <w:rFonts w:hint="eastAsia"/>
          <w:highlight w:val="yellow"/>
        </w:rPr>
        <w:t>中继代理（</w:t>
      </w:r>
      <w:r>
        <w:rPr>
          <w:rFonts w:hint="eastAsia"/>
          <w:highlight w:val="yellow"/>
        </w:rPr>
        <w:t>relay agency</w:t>
      </w:r>
      <w:r>
        <w:rPr>
          <w:rFonts w:hint="eastAsia"/>
          <w:highlight w:val="yellow"/>
        </w:rPr>
        <w:t>）</w:t>
      </w:r>
    </w:p>
    <w:p w:rsidR="00C40323" w:rsidRDefault="00C40323">
      <w:pPr>
        <w:tabs>
          <w:tab w:val="left" w:pos="420"/>
        </w:tabs>
        <w:spacing w:afterLines="50" w:after="156"/>
        <w:ind w:firstLine="420"/>
        <w:jc w:val="left"/>
        <w:textAlignment w:val="baseline"/>
        <w:rPr>
          <w:rFonts w:hint="eastAsia"/>
        </w:rPr>
      </w:pPr>
      <w:r>
        <w:rPr>
          <w:rFonts w:hint="eastAsia"/>
        </w:rPr>
        <w:t>并不是每个网络上都有</w:t>
      </w:r>
      <w:r>
        <w:rPr>
          <w:rFonts w:hint="eastAsia"/>
        </w:rPr>
        <w:t xml:space="preserve"> DHCP </w:t>
      </w:r>
      <w:r>
        <w:rPr>
          <w:rFonts w:hint="eastAsia"/>
        </w:rPr>
        <w:t>服务器，这样会使</w:t>
      </w:r>
      <w:r>
        <w:rPr>
          <w:rFonts w:hint="eastAsia"/>
        </w:rPr>
        <w:t xml:space="preserve"> DHCP </w:t>
      </w:r>
      <w:r>
        <w:rPr>
          <w:rFonts w:hint="eastAsia"/>
        </w:rPr>
        <w:t>服务器的数量太多。现在是每一个网络至少有一个</w:t>
      </w:r>
      <w:r>
        <w:rPr>
          <w:rFonts w:hint="eastAsia"/>
        </w:rPr>
        <w:t xml:space="preserve"> </w:t>
      </w:r>
      <w:r>
        <w:rPr>
          <w:rFonts w:hint="eastAsia"/>
          <w:color w:val="FF0000"/>
        </w:rPr>
        <w:t xml:space="preserve">DHCP </w:t>
      </w:r>
      <w:r>
        <w:rPr>
          <w:rFonts w:hint="eastAsia"/>
          <w:color w:val="FF0000"/>
        </w:rPr>
        <w:t>中继代理</w:t>
      </w:r>
      <w:r>
        <w:rPr>
          <w:rFonts w:hint="eastAsia"/>
        </w:rPr>
        <w:t>，它配置了</w:t>
      </w:r>
      <w:r>
        <w:rPr>
          <w:rFonts w:hint="eastAsia"/>
        </w:rPr>
        <w:t xml:space="preserve"> DHCP </w:t>
      </w:r>
      <w:r>
        <w:rPr>
          <w:rFonts w:hint="eastAsia"/>
        </w:rPr>
        <w:t>服务器的</w:t>
      </w:r>
      <w:r>
        <w:rPr>
          <w:rFonts w:hint="eastAsia"/>
        </w:rPr>
        <w:t xml:space="preserve"> IP </w:t>
      </w:r>
      <w:r>
        <w:rPr>
          <w:rFonts w:hint="eastAsia"/>
        </w:rPr>
        <w:t>地址信息。</w:t>
      </w:r>
    </w:p>
    <w:p w:rsidR="00C40323" w:rsidRDefault="00C40323">
      <w:pPr>
        <w:tabs>
          <w:tab w:val="left" w:pos="420"/>
        </w:tabs>
        <w:spacing w:afterLines="50" w:after="156"/>
        <w:ind w:firstLine="420"/>
        <w:jc w:val="left"/>
        <w:textAlignment w:val="baseline"/>
        <w:rPr>
          <w:rFonts w:hint="eastAsia"/>
        </w:rPr>
      </w:pPr>
      <w:r>
        <w:rPr>
          <w:rFonts w:hint="eastAsia"/>
        </w:rPr>
        <w:t>当</w:t>
      </w:r>
      <w:r>
        <w:rPr>
          <w:rFonts w:hint="eastAsia"/>
        </w:rPr>
        <w:t xml:space="preserve"> DHCP </w:t>
      </w:r>
      <w:r>
        <w:rPr>
          <w:rFonts w:hint="eastAsia"/>
        </w:rPr>
        <w:t>中继代理收到主机发送的发现报文后，就以单播方式向</w:t>
      </w:r>
      <w:r>
        <w:rPr>
          <w:rFonts w:hint="eastAsia"/>
        </w:rPr>
        <w:t xml:space="preserve"> DHCP </w:t>
      </w:r>
      <w:r>
        <w:rPr>
          <w:rFonts w:hint="eastAsia"/>
        </w:rPr>
        <w:t>服务器转发此报文，并等待其回答。收到</w:t>
      </w:r>
      <w:r>
        <w:rPr>
          <w:rFonts w:hint="eastAsia"/>
        </w:rPr>
        <w:t xml:space="preserve"> DHCP </w:t>
      </w:r>
      <w:r>
        <w:rPr>
          <w:rFonts w:hint="eastAsia"/>
        </w:rPr>
        <w:t>服务器回答的提供报文后，</w:t>
      </w:r>
      <w:r>
        <w:rPr>
          <w:rFonts w:hint="eastAsia"/>
        </w:rPr>
        <w:t xml:space="preserve">DHCP </w:t>
      </w:r>
      <w:r>
        <w:rPr>
          <w:rFonts w:hint="eastAsia"/>
        </w:rPr>
        <w:t>中继代理再将</w:t>
      </w:r>
      <w:proofErr w:type="gramStart"/>
      <w:r>
        <w:rPr>
          <w:rFonts w:hint="eastAsia"/>
        </w:rPr>
        <w:t>此提供</w:t>
      </w:r>
      <w:proofErr w:type="gramEnd"/>
      <w:r>
        <w:rPr>
          <w:rFonts w:hint="eastAsia"/>
        </w:rPr>
        <w:t>报文发回给主机。</w:t>
      </w:r>
    </w:p>
    <w:p w:rsidR="00C40323" w:rsidRDefault="00041227">
      <w:pPr>
        <w:tabs>
          <w:tab w:val="left" w:pos="420"/>
        </w:tabs>
        <w:spacing w:afterLines="50" w:after="156"/>
        <w:jc w:val="center"/>
        <w:textAlignment w:val="baseline"/>
      </w:pPr>
      <w:r>
        <w:rPr>
          <w:noProof/>
        </w:rPr>
        <w:drawing>
          <wp:inline distT="0" distB="0" distL="0" distR="0">
            <wp:extent cx="3854450" cy="1765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4450" cy="1765300"/>
                    </a:xfrm>
                    <a:prstGeom prst="rect">
                      <a:avLst/>
                    </a:prstGeom>
                    <a:noFill/>
                    <a:ln>
                      <a:noFill/>
                    </a:ln>
                  </pic:spPr>
                </pic:pic>
              </a:graphicData>
            </a:graphic>
          </wp:inline>
        </w:drawing>
      </w:r>
    </w:p>
    <w:p w:rsidR="00C40323" w:rsidRDefault="00C40323">
      <w:pPr>
        <w:tabs>
          <w:tab w:val="left" w:pos="420"/>
        </w:tabs>
        <w:spacing w:afterLines="50" w:after="156"/>
        <w:ind w:firstLine="420"/>
        <w:jc w:val="left"/>
        <w:textAlignment w:val="baseline"/>
        <w:rPr>
          <w:rFonts w:hint="eastAsia"/>
        </w:rPr>
      </w:pPr>
      <w:r>
        <w:rPr>
          <w:rFonts w:hint="eastAsia"/>
          <w:highlight w:val="yellow"/>
        </w:rPr>
        <w:t>租用期</w:t>
      </w:r>
      <w:r>
        <w:rPr>
          <w:rFonts w:hint="eastAsia"/>
          <w:highlight w:val="yellow"/>
        </w:rPr>
        <w:t xml:space="preserve">(lease period) </w:t>
      </w:r>
    </w:p>
    <w:p w:rsidR="00C40323" w:rsidRDefault="00C40323" w:rsidP="00C40323">
      <w:pPr>
        <w:numPr>
          <w:ilvl w:val="0"/>
          <w:numId w:val="140"/>
        </w:numPr>
        <w:tabs>
          <w:tab w:val="left" w:pos="420"/>
        </w:tabs>
        <w:spacing w:afterLines="50" w:after="156"/>
        <w:ind w:left="0" w:firstLine="420"/>
        <w:jc w:val="left"/>
        <w:textAlignment w:val="baseline"/>
        <w:rPr>
          <w:rFonts w:hint="eastAsia"/>
        </w:rPr>
      </w:pPr>
      <w:r>
        <w:rPr>
          <w:rFonts w:hint="eastAsia"/>
        </w:rPr>
        <w:t xml:space="preserve">DHCP </w:t>
      </w:r>
      <w:r>
        <w:rPr>
          <w:rFonts w:hint="eastAsia"/>
        </w:rPr>
        <w:t>服务器分配给</w:t>
      </w:r>
      <w:r>
        <w:rPr>
          <w:rFonts w:hint="eastAsia"/>
        </w:rPr>
        <w:t xml:space="preserve"> DHCP </w:t>
      </w:r>
      <w:r>
        <w:rPr>
          <w:rFonts w:hint="eastAsia"/>
        </w:rPr>
        <w:t>客户的</w:t>
      </w:r>
      <w:r>
        <w:rPr>
          <w:rFonts w:hint="eastAsia"/>
        </w:rPr>
        <w:t xml:space="preserve"> IP </w:t>
      </w:r>
      <w:r>
        <w:rPr>
          <w:rFonts w:hint="eastAsia"/>
        </w:rPr>
        <w:t>地址的临时的，因此</w:t>
      </w:r>
      <w:r>
        <w:rPr>
          <w:rFonts w:hint="eastAsia"/>
        </w:rPr>
        <w:t xml:space="preserve"> DHCP </w:t>
      </w:r>
      <w:r>
        <w:rPr>
          <w:rFonts w:hint="eastAsia"/>
        </w:rPr>
        <w:t>客户只能在一段有限的时间内使</w:t>
      </w:r>
      <w:r>
        <w:rPr>
          <w:rFonts w:hint="eastAsia"/>
        </w:rPr>
        <w:tab/>
      </w:r>
      <w:r>
        <w:rPr>
          <w:rFonts w:hint="eastAsia"/>
        </w:rPr>
        <w:t>用这个分配到的</w:t>
      </w:r>
      <w:r>
        <w:rPr>
          <w:rFonts w:hint="eastAsia"/>
        </w:rPr>
        <w:t xml:space="preserve"> IP </w:t>
      </w:r>
      <w:r>
        <w:rPr>
          <w:rFonts w:hint="eastAsia"/>
        </w:rPr>
        <w:t>地址。</w:t>
      </w:r>
      <w:r>
        <w:rPr>
          <w:rFonts w:hint="eastAsia"/>
        </w:rPr>
        <w:t xml:space="preserve">DHCP </w:t>
      </w:r>
      <w:r>
        <w:rPr>
          <w:rFonts w:hint="eastAsia"/>
        </w:rPr>
        <w:t>协议称这段时间为</w:t>
      </w:r>
      <w:r>
        <w:rPr>
          <w:rFonts w:hint="eastAsia"/>
          <w:color w:val="FF0000"/>
        </w:rPr>
        <w:t>租用期</w:t>
      </w:r>
      <w:r>
        <w:rPr>
          <w:rFonts w:hint="eastAsia"/>
        </w:rPr>
        <w:t>。</w:t>
      </w:r>
      <w:r>
        <w:rPr>
          <w:rFonts w:hint="eastAsia"/>
        </w:rPr>
        <w:t xml:space="preserve"> </w:t>
      </w:r>
    </w:p>
    <w:p w:rsidR="00C40323" w:rsidRDefault="00C40323" w:rsidP="00C40323">
      <w:pPr>
        <w:numPr>
          <w:ilvl w:val="0"/>
          <w:numId w:val="140"/>
        </w:numPr>
        <w:tabs>
          <w:tab w:val="left" w:pos="420"/>
        </w:tabs>
        <w:spacing w:afterLines="50" w:after="156"/>
        <w:ind w:firstLine="0"/>
        <w:jc w:val="left"/>
        <w:textAlignment w:val="baseline"/>
        <w:rPr>
          <w:rFonts w:hint="eastAsia"/>
        </w:rPr>
      </w:pPr>
      <w:r>
        <w:rPr>
          <w:rFonts w:hint="eastAsia"/>
        </w:rPr>
        <w:t>租用期的数值应由</w:t>
      </w:r>
      <w:r>
        <w:rPr>
          <w:rFonts w:hint="eastAsia"/>
        </w:rPr>
        <w:t xml:space="preserve"> DHCP </w:t>
      </w:r>
      <w:r>
        <w:rPr>
          <w:rFonts w:hint="eastAsia"/>
        </w:rPr>
        <w:t>服务器自己决定。</w:t>
      </w:r>
    </w:p>
    <w:p w:rsidR="00C40323" w:rsidRDefault="00C40323" w:rsidP="00C40323">
      <w:pPr>
        <w:numPr>
          <w:ilvl w:val="0"/>
          <w:numId w:val="140"/>
        </w:numPr>
        <w:tabs>
          <w:tab w:val="left" w:pos="420"/>
        </w:tabs>
        <w:spacing w:afterLines="50" w:after="156"/>
        <w:ind w:firstLine="0"/>
        <w:jc w:val="left"/>
        <w:textAlignment w:val="baseline"/>
        <w:rPr>
          <w:rFonts w:hint="eastAsia"/>
        </w:rPr>
      </w:pPr>
      <w:r>
        <w:rPr>
          <w:rFonts w:hint="eastAsia"/>
        </w:rPr>
        <w:t xml:space="preserve">DHCP </w:t>
      </w:r>
      <w:r>
        <w:rPr>
          <w:rFonts w:hint="eastAsia"/>
        </w:rPr>
        <w:t>客户也可在自己发送的报文中（例如，发现报文）提出对租用期的要求。</w:t>
      </w:r>
      <w:r>
        <w:rPr>
          <w:rFonts w:hint="eastAsia"/>
        </w:rPr>
        <w:t xml:space="preserve">  </w:t>
      </w:r>
    </w:p>
    <w:p w:rsidR="00C40323" w:rsidRDefault="00C40323">
      <w:pPr>
        <w:tabs>
          <w:tab w:val="left" w:pos="420"/>
        </w:tabs>
        <w:spacing w:afterLines="50" w:after="156"/>
        <w:jc w:val="left"/>
        <w:textAlignment w:val="baseline"/>
        <w:rPr>
          <w:rFonts w:hint="eastAsia"/>
        </w:rPr>
      </w:pPr>
      <w:r>
        <w:rPr>
          <w:rFonts w:hint="eastAsia"/>
          <w:b/>
          <w:sz w:val="28"/>
        </w:rPr>
        <w:t>二十五、简单网络管理协议</w:t>
      </w:r>
      <w:r>
        <w:rPr>
          <w:rFonts w:hint="eastAsia"/>
          <w:b/>
          <w:sz w:val="28"/>
        </w:rPr>
        <w:t xml:space="preserve"> SNMP</w:t>
      </w:r>
    </w:p>
    <w:p w:rsidR="00C40323" w:rsidRDefault="00C40323">
      <w:pPr>
        <w:tabs>
          <w:tab w:val="left" w:pos="420"/>
        </w:tabs>
        <w:spacing w:afterLines="50" w:after="156"/>
        <w:jc w:val="left"/>
        <w:textAlignment w:val="baseline"/>
        <w:rPr>
          <w:rFonts w:hint="eastAsia"/>
          <w:color w:val="FF0000"/>
        </w:rPr>
      </w:pPr>
      <w:r>
        <w:rPr>
          <w:rFonts w:hint="eastAsia"/>
          <w:color w:val="FF0000"/>
        </w:rPr>
        <w:tab/>
        <w:t xml:space="preserve">SNMP </w:t>
      </w:r>
      <w:r>
        <w:rPr>
          <w:rFonts w:hint="eastAsia"/>
          <w:color w:val="FF0000"/>
        </w:rPr>
        <w:t>使用无连接的</w:t>
      </w:r>
      <w:r>
        <w:rPr>
          <w:rFonts w:hint="eastAsia"/>
          <w:color w:val="FF0000"/>
        </w:rPr>
        <w:t xml:space="preserve"> UDP</w:t>
      </w:r>
    </w:p>
    <w:p w:rsidR="00C40323" w:rsidRDefault="00C40323">
      <w:pPr>
        <w:tabs>
          <w:tab w:val="left" w:pos="420"/>
        </w:tabs>
        <w:spacing w:afterLines="50" w:after="156"/>
        <w:jc w:val="left"/>
        <w:textAlignment w:val="baseline"/>
        <w:rPr>
          <w:rFonts w:hint="eastAsia"/>
          <w:b/>
          <w:sz w:val="28"/>
        </w:rPr>
      </w:pPr>
      <w:r>
        <w:rPr>
          <w:rFonts w:hint="eastAsia"/>
          <w:b/>
          <w:sz w:val="28"/>
        </w:rPr>
        <w:t>二十六、应用进程跨越网络的通信</w:t>
      </w:r>
    </w:p>
    <w:p w:rsidR="00C40323" w:rsidRDefault="00C40323">
      <w:pPr>
        <w:tabs>
          <w:tab w:val="left" w:pos="420"/>
        </w:tabs>
        <w:spacing w:afterLines="50" w:after="156"/>
        <w:jc w:val="left"/>
        <w:textAlignment w:val="baseline"/>
        <w:rPr>
          <w:rFonts w:hint="eastAsia"/>
          <w:b/>
        </w:rPr>
      </w:pPr>
      <w:r>
        <w:rPr>
          <w:rFonts w:hint="eastAsia"/>
          <w:b/>
          <w:sz w:val="28"/>
        </w:rPr>
        <w:t xml:space="preserve"> </w:t>
      </w:r>
      <w:r>
        <w:rPr>
          <w:rFonts w:hint="eastAsia"/>
          <w:b/>
          <w:sz w:val="28"/>
        </w:rPr>
        <w:tab/>
      </w:r>
      <w:r>
        <w:rPr>
          <w:rFonts w:hint="eastAsia"/>
          <w:b/>
        </w:rPr>
        <w:t>1</w:t>
      </w:r>
      <w:r>
        <w:rPr>
          <w:rFonts w:hint="eastAsia"/>
          <w:b/>
        </w:rPr>
        <w:t>、系统调用</w:t>
      </w:r>
    </w:p>
    <w:p w:rsidR="00C40323" w:rsidRDefault="00C40323">
      <w:pPr>
        <w:tabs>
          <w:tab w:val="left" w:pos="420"/>
        </w:tabs>
        <w:spacing w:afterLines="50" w:after="156"/>
        <w:jc w:val="left"/>
        <w:textAlignment w:val="baseline"/>
        <w:rPr>
          <w:rFonts w:hint="eastAsia"/>
        </w:rPr>
      </w:pPr>
      <w:r>
        <w:rPr>
          <w:rFonts w:hint="eastAsia"/>
          <w:b/>
        </w:rPr>
        <w:tab/>
        <w:t xml:space="preserve">   </w:t>
      </w:r>
      <w:r>
        <w:rPr>
          <w:rFonts w:hint="eastAsia"/>
        </w:rPr>
        <w:t>大多数操作系统使用</w:t>
      </w:r>
      <w:r>
        <w:rPr>
          <w:rFonts w:hint="eastAsia"/>
          <w:color w:val="FF0000"/>
        </w:rPr>
        <w:t>系统调用</w:t>
      </w:r>
      <w:r>
        <w:rPr>
          <w:rFonts w:hint="eastAsia"/>
          <w:color w:val="FF0000"/>
        </w:rPr>
        <w:t>(system call)</w:t>
      </w:r>
      <w:r>
        <w:rPr>
          <w:rFonts w:hint="eastAsia"/>
        </w:rPr>
        <w:t>的机制在</w:t>
      </w:r>
      <w:r>
        <w:rPr>
          <w:rFonts w:hint="eastAsia"/>
          <w:color w:val="FF0000"/>
        </w:rPr>
        <w:t>应用程序和操作系统</w:t>
      </w:r>
      <w:r>
        <w:rPr>
          <w:rFonts w:hint="eastAsia"/>
        </w:rPr>
        <w:t>之间</w:t>
      </w:r>
      <w:r>
        <w:rPr>
          <w:rFonts w:hint="eastAsia"/>
          <w:color w:val="FF0000"/>
        </w:rPr>
        <w:t>传递控制权</w:t>
      </w:r>
      <w:r>
        <w:rPr>
          <w:rFonts w:hint="eastAsia"/>
        </w:rPr>
        <w:t>。</w:t>
      </w:r>
    </w:p>
    <w:p w:rsidR="00C40323" w:rsidRDefault="00C40323">
      <w:pPr>
        <w:tabs>
          <w:tab w:val="left" w:pos="420"/>
        </w:tabs>
        <w:spacing w:afterLines="50" w:after="156"/>
        <w:ind w:left="420"/>
        <w:jc w:val="left"/>
        <w:textAlignment w:val="baseline"/>
        <w:rPr>
          <w:rFonts w:hint="eastAsia"/>
        </w:rPr>
      </w:pPr>
      <w:r>
        <w:rPr>
          <w:rFonts w:hint="eastAsia"/>
        </w:rPr>
        <w:t>对程序员来说，每一个系统调用和一般程序设计中的</w:t>
      </w:r>
      <w:r>
        <w:rPr>
          <w:rFonts w:hint="eastAsia"/>
          <w:color w:val="FF0000"/>
        </w:rPr>
        <w:t>函数调用</w:t>
      </w:r>
      <w:r>
        <w:rPr>
          <w:rFonts w:hint="eastAsia"/>
        </w:rPr>
        <w:t>非常相似，只是系统调用是将控制权传递给了操作系统。</w:t>
      </w:r>
    </w:p>
    <w:p w:rsidR="00C40323" w:rsidRDefault="00041227">
      <w:pPr>
        <w:spacing w:afterLines="50" w:after="156"/>
        <w:jc w:val="center"/>
        <w:textAlignment w:val="baseline"/>
      </w:pPr>
      <w:r>
        <w:rPr>
          <w:noProof/>
        </w:rPr>
        <w:lastRenderedPageBreak/>
        <w:drawing>
          <wp:inline distT="0" distB="0" distL="0" distR="0">
            <wp:extent cx="3841750" cy="1924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1750" cy="192405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多个应用进程使用系统调用的机制</w:t>
      </w:r>
      <w:r>
        <w:rPr>
          <w:rFonts w:hint="eastAsia"/>
        </w:rPr>
        <w:t xml:space="preserve"> </w:t>
      </w:r>
    </w:p>
    <w:p w:rsidR="00C40323" w:rsidRDefault="00C40323">
      <w:pPr>
        <w:tabs>
          <w:tab w:val="left" w:pos="420"/>
        </w:tabs>
        <w:spacing w:afterLines="50" w:after="156"/>
        <w:jc w:val="left"/>
        <w:textAlignment w:val="baseline"/>
        <w:rPr>
          <w:rFonts w:hint="eastAsia"/>
          <w:b/>
        </w:rPr>
      </w:pPr>
      <w:r>
        <w:rPr>
          <w:rFonts w:hint="eastAsia"/>
        </w:rPr>
        <w:tab/>
      </w:r>
      <w:r>
        <w:rPr>
          <w:rFonts w:hint="eastAsia"/>
          <w:b/>
        </w:rPr>
        <w:t>2</w:t>
      </w:r>
      <w:r>
        <w:rPr>
          <w:rFonts w:hint="eastAsia"/>
          <w:b/>
        </w:rPr>
        <w:t>、应用编程接口</w:t>
      </w:r>
      <w:r>
        <w:rPr>
          <w:rFonts w:hint="eastAsia"/>
          <w:b/>
        </w:rPr>
        <w:t>API(Application Programming Interface)</w:t>
      </w:r>
    </w:p>
    <w:p w:rsidR="00C40323" w:rsidRDefault="00C40323">
      <w:pPr>
        <w:spacing w:afterLines="50" w:after="156"/>
        <w:ind w:left="420" w:firstLine="420"/>
        <w:jc w:val="left"/>
        <w:textAlignment w:val="baseline"/>
        <w:rPr>
          <w:rFonts w:hint="eastAsia"/>
        </w:rPr>
      </w:pPr>
      <w:r>
        <w:rPr>
          <w:rFonts w:hint="eastAsia"/>
        </w:rPr>
        <w:t>当某个应用进程启动系统调用时，控制权就从应用进程传递给了</w:t>
      </w:r>
      <w:r>
        <w:rPr>
          <w:rFonts w:hint="eastAsia"/>
          <w:color w:val="FF0000"/>
        </w:rPr>
        <w:t>系统调用接口</w:t>
      </w:r>
      <w:r>
        <w:rPr>
          <w:rFonts w:hint="eastAsia"/>
        </w:rPr>
        <w:t>。</w:t>
      </w:r>
    </w:p>
    <w:p w:rsidR="00C40323" w:rsidRDefault="00C40323">
      <w:pPr>
        <w:spacing w:afterLines="50" w:after="156"/>
        <w:ind w:left="420" w:firstLine="420"/>
        <w:jc w:val="left"/>
        <w:textAlignment w:val="baseline"/>
        <w:rPr>
          <w:rFonts w:hint="eastAsia"/>
        </w:rPr>
      </w:pPr>
      <w:r>
        <w:rPr>
          <w:rFonts w:hint="eastAsia"/>
        </w:rPr>
        <w:t>此接口再将控制权传递给计算机的操作系统。操作系统将此调用转给某个内部过程，并执行所请求的操作。</w:t>
      </w:r>
    </w:p>
    <w:p w:rsidR="00C40323" w:rsidRDefault="00C40323">
      <w:pPr>
        <w:spacing w:afterLines="50" w:after="156"/>
        <w:ind w:left="420" w:firstLine="420"/>
        <w:jc w:val="left"/>
        <w:textAlignment w:val="baseline"/>
        <w:rPr>
          <w:rFonts w:hint="eastAsia"/>
        </w:rPr>
      </w:pPr>
      <w:r>
        <w:rPr>
          <w:rFonts w:hint="eastAsia"/>
        </w:rPr>
        <w:t>内部过程一旦执行完毕，控制权就又通过系统调用接口返回给应用进程。</w:t>
      </w:r>
    </w:p>
    <w:p w:rsidR="00C40323" w:rsidRDefault="00C40323">
      <w:pPr>
        <w:spacing w:afterLines="50" w:after="156"/>
        <w:ind w:left="420" w:firstLine="420"/>
        <w:jc w:val="left"/>
        <w:textAlignment w:val="baseline"/>
        <w:rPr>
          <w:rFonts w:hint="eastAsia"/>
        </w:rPr>
      </w:pPr>
      <w:r>
        <w:rPr>
          <w:rFonts w:hint="eastAsia"/>
        </w:rPr>
        <w:t>系统调用接口实际上就是应用进程的控制权和操作系统的控制权进行转换的一个接口，即</w:t>
      </w:r>
      <w:r>
        <w:rPr>
          <w:rFonts w:hint="eastAsia"/>
          <w:color w:val="FF0000"/>
        </w:rPr>
        <w:t>应用编程接口</w:t>
      </w:r>
      <w:r>
        <w:rPr>
          <w:rFonts w:hint="eastAsia"/>
          <w:color w:val="FF0000"/>
        </w:rPr>
        <w:t xml:space="preserve"> API</w:t>
      </w:r>
      <w:r>
        <w:rPr>
          <w:rFonts w:hint="eastAsia"/>
        </w:rPr>
        <w:t>。</w:t>
      </w:r>
      <w:r>
        <w:rPr>
          <w:rFonts w:hint="eastAsia"/>
        </w:rPr>
        <w:t xml:space="preserve"> </w:t>
      </w:r>
    </w:p>
    <w:p w:rsidR="00C40323" w:rsidRDefault="00C40323">
      <w:pPr>
        <w:spacing w:afterLines="50" w:after="156"/>
        <w:ind w:left="420" w:firstLine="420"/>
        <w:jc w:val="left"/>
        <w:textAlignment w:val="baseline"/>
        <w:rPr>
          <w:rFonts w:hint="eastAsia"/>
        </w:rPr>
      </w:pPr>
      <w:r>
        <w:rPr>
          <w:rFonts w:hint="eastAsia"/>
        </w:rPr>
        <w:t xml:space="preserve">2.1 </w:t>
      </w:r>
      <w:r>
        <w:rPr>
          <w:rFonts w:hint="eastAsia"/>
        </w:rPr>
        <w:t>几种应用编程接口</w:t>
      </w:r>
      <w:r>
        <w:rPr>
          <w:rFonts w:hint="eastAsia"/>
        </w:rPr>
        <w:t xml:space="preserve"> API</w:t>
      </w:r>
    </w:p>
    <w:p w:rsidR="00C40323" w:rsidRDefault="00C40323" w:rsidP="00C40323">
      <w:pPr>
        <w:numPr>
          <w:ilvl w:val="0"/>
          <w:numId w:val="141"/>
        </w:numPr>
        <w:spacing w:afterLines="50" w:after="156"/>
        <w:ind w:left="840" w:firstLineChars="200" w:firstLine="420"/>
        <w:jc w:val="left"/>
        <w:textAlignment w:val="baseline"/>
        <w:rPr>
          <w:rFonts w:hint="eastAsia"/>
        </w:rPr>
      </w:pPr>
      <w:r>
        <w:rPr>
          <w:rFonts w:hint="eastAsia"/>
        </w:rPr>
        <w:t xml:space="preserve">Berkeley UNIX </w:t>
      </w:r>
      <w:r>
        <w:rPr>
          <w:rFonts w:hint="eastAsia"/>
        </w:rPr>
        <w:t>操作系统定义了一种</w:t>
      </w:r>
      <w:r>
        <w:rPr>
          <w:rFonts w:hint="eastAsia"/>
        </w:rPr>
        <w:t xml:space="preserve"> API</w:t>
      </w:r>
      <w:r>
        <w:rPr>
          <w:rFonts w:hint="eastAsia"/>
        </w:rPr>
        <w:t>，它又称为</w:t>
      </w:r>
      <w:r>
        <w:rPr>
          <w:rFonts w:hint="eastAsia"/>
          <w:color w:val="FF0000"/>
        </w:rPr>
        <w:t>套接字接口</w:t>
      </w:r>
      <w:r>
        <w:rPr>
          <w:rFonts w:hint="eastAsia"/>
          <w:color w:val="FF0000"/>
        </w:rPr>
        <w:t>(socket interface)</w:t>
      </w:r>
      <w:r>
        <w:rPr>
          <w:rFonts w:hint="eastAsia"/>
        </w:rPr>
        <w:t>。</w:t>
      </w:r>
    </w:p>
    <w:p w:rsidR="00C40323" w:rsidRDefault="00C40323" w:rsidP="00C40323">
      <w:pPr>
        <w:numPr>
          <w:ilvl w:val="0"/>
          <w:numId w:val="141"/>
        </w:numPr>
        <w:spacing w:afterLines="50" w:after="156"/>
        <w:ind w:left="840" w:firstLineChars="200" w:firstLine="420"/>
        <w:jc w:val="left"/>
        <w:textAlignment w:val="baseline"/>
        <w:rPr>
          <w:rFonts w:hint="eastAsia"/>
        </w:rPr>
      </w:pPr>
      <w:r>
        <w:rPr>
          <w:rFonts w:hint="eastAsia"/>
        </w:rPr>
        <w:t>微软公司在其操作系统中采用了套接字接口</w:t>
      </w:r>
      <w:r>
        <w:rPr>
          <w:rFonts w:hint="eastAsia"/>
        </w:rPr>
        <w:t xml:space="preserve"> API</w:t>
      </w:r>
      <w:r>
        <w:rPr>
          <w:rFonts w:hint="eastAsia"/>
        </w:rPr>
        <w:t>，形成了一个稍有不同的</w:t>
      </w:r>
      <w:r>
        <w:rPr>
          <w:rFonts w:hint="eastAsia"/>
        </w:rPr>
        <w:t xml:space="preserve"> API</w:t>
      </w:r>
      <w:r>
        <w:rPr>
          <w:rFonts w:hint="eastAsia"/>
        </w:rPr>
        <w:t>，并称之为</w:t>
      </w:r>
      <w:r>
        <w:rPr>
          <w:rFonts w:hint="eastAsia"/>
        </w:rPr>
        <w:t xml:space="preserve"> </w:t>
      </w:r>
      <w:r>
        <w:rPr>
          <w:rFonts w:hint="eastAsia"/>
          <w:color w:val="FF0000"/>
        </w:rPr>
        <w:t>Windows Socket</w:t>
      </w:r>
      <w:r>
        <w:rPr>
          <w:rFonts w:hint="eastAsia"/>
        </w:rPr>
        <w:t>。</w:t>
      </w:r>
    </w:p>
    <w:p w:rsidR="00C40323" w:rsidRDefault="00C40323" w:rsidP="00C40323">
      <w:pPr>
        <w:numPr>
          <w:ilvl w:val="0"/>
          <w:numId w:val="141"/>
        </w:numPr>
        <w:spacing w:afterLines="50" w:after="156"/>
        <w:ind w:left="840" w:firstLineChars="200" w:firstLine="420"/>
        <w:jc w:val="left"/>
        <w:textAlignment w:val="baseline"/>
        <w:rPr>
          <w:rFonts w:hint="eastAsia"/>
        </w:rPr>
      </w:pPr>
      <w:r>
        <w:rPr>
          <w:rFonts w:hint="eastAsia"/>
        </w:rPr>
        <w:t xml:space="preserve">AT&amp;T </w:t>
      </w:r>
      <w:r>
        <w:rPr>
          <w:rFonts w:hint="eastAsia"/>
        </w:rPr>
        <w:t>为其</w:t>
      </w:r>
      <w:r>
        <w:rPr>
          <w:rFonts w:hint="eastAsia"/>
        </w:rPr>
        <w:t xml:space="preserve"> UNIX </w:t>
      </w:r>
      <w:r>
        <w:rPr>
          <w:rFonts w:hint="eastAsia"/>
        </w:rPr>
        <w:t>系统</w:t>
      </w:r>
      <w:r>
        <w:rPr>
          <w:rFonts w:hint="eastAsia"/>
        </w:rPr>
        <w:t xml:space="preserve"> V </w:t>
      </w:r>
      <w:r>
        <w:rPr>
          <w:rFonts w:hint="eastAsia"/>
        </w:rPr>
        <w:t>定义了一种</w:t>
      </w:r>
      <w:r>
        <w:rPr>
          <w:rFonts w:hint="eastAsia"/>
        </w:rPr>
        <w:t xml:space="preserve"> API</w:t>
      </w:r>
      <w:r>
        <w:rPr>
          <w:rFonts w:hint="eastAsia"/>
        </w:rPr>
        <w:t>，简写为</w:t>
      </w:r>
      <w:r>
        <w:rPr>
          <w:rFonts w:hint="eastAsia"/>
        </w:rPr>
        <w:t xml:space="preserve"> </w:t>
      </w:r>
      <w:r>
        <w:rPr>
          <w:rFonts w:hint="eastAsia"/>
          <w:color w:val="FF0000"/>
        </w:rPr>
        <w:t>TLI (Transport Layer Interface)</w:t>
      </w:r>
      <w:r>
        <w:rPr>
          <w:rFonts w:hint="eastAsia"/>
        </w:rPr>
        <w:t>。</w:t>
      </w:r>
      <w:r>
        <w:rPr>
          <w:rFonts w:hint="eastAsia"/>
        </w:rPr>
        <w:t xml:space="preserve"> </w:t>
      </w:r>
    </w:p>
    <w:p w:rsidR="00C40323" w:rsidRDefault="00C40323">
      <w:pPr>
        <w:spacing w:afterLines="50" w:after="156"/>
        <w:ind w:left="840" w:firstLine="420"/>
        <w:jc w:val="left"/>
        <w:textAlignment w:val="baseline"/>
        <w:rPr>
          <w:rFonts w:hint="eastAsia"/>
        </w:rPr>
      </w:pPr>
      <w:r>
        <w:rPr>
          <w:rFonts w:hint="eastAsia"/>
        </w:rPr>
        <w:t xml:space="preserve">2.1.1 </w:t>
      </w:r>
      <w:r>
        <w:rPr>
          <w:rFonts w:hint="eastAsia"/>
        </w:rPr>
        <w:t>套接字的作用</w:t>
      </w:r>
      <w:r>
        <w:rPr>
          <w:rFonts w:hint="eastAsia"/>
        </w:rPr>
        <w:t xml:space="preserve"> </w:t>
      </w:r>
    </w:p>
    <w:p w:rsidR="00C40323" w:rsidRDefault="00C40323" w:rsidP="00C40323">
      <w:pPr>
        <w:numPr>
          <w:ilvl w:val="0"/>
          <w:numId w:val="142"/>
        </w:numPr>
        <w:tabs>
          <w:tab w:val="left" w:pos="420"/>
        </w:tabs>
        <w:spacing w:afterLines="50" w:after="156"/>
        <w:ind w:left="840" w:firstLine="420"/>
        <w:jc w:val="left"/>
        <w:textAlignment w:val="baseline"/>
        <w:rPr>
          <w:rFonts w:hint="eastAsia"/>
        </w:rPr>
      </w:pPr>
      <w:proofErr w:type="gramStart"/>
      <w:r>
        <w:rPr>
          <w:rFonts w:hint="eastAsia"/>
        </w:rPr>
        <w:t>当应用</w:t>
      </w:r>
      <w:proofErr w:type="gramEnd"/>
      <w:r>
        <w:rPr>
          <w:rFonts w:hint="eastAsia"/>
        </w:rPr>
        <w:t>进程需要使用网络进行通信时就发出系统调用，请求操作系统为其创建“套接字”，以便把</w:t>
      </w:r>
      <w:r>
        <w:rPr>
          <w:rFonts w:hint="eastAsia"/>
          <w:color w:val="FF0000"/>
        </w:rPr>
        <w:t>网络通信所需要的系统资源</w:t>
      </w:r>
      <w:r>
        <w:rPr>
          <w:rFonts w:hint="eastAsia"/>
        </w:rPr>
        <w:t>分配给该应用进程。</w:t>
      </w:r>
    </w:p>
    <w:p w:rsidR="00C40323" w:rsidRDefault="00C40323" w:rsidP="00C40323">
      <w:pPr>
        <w:numPr>
          <w:ilvl w:val="0"/>
          <w:numId w:val="142"/>
        </w:numPr>
        <w:tabs>
          <w:tab w:val="left" w:pos="420"/>
        </w:tabs>
        <w:spacing w:afterLines="50" w:after="156"/>
        <w:ind w:left="840" w:firstLine="420"/>
        <w:jc w:val="left"/>
        <w:textAlignment w:val="baseline"/>
        <w:rPr>
          <w:rFonts w:hint="eastAsia"/>
        </w:rPr>
      </w:pPr>
      <w:r>
        <w:rPr>
          <w:rFonts w:hint="eastAsia"/>
        </w:rPr>
        <w:t>操作系统为这些资源的总和用一个叫做</w:t>
      </w:r>
      <w:r>
        <w:rPr>
          <w:rFonts w:hint="eastAsia"/>
          <w:color w:val="FF0000"/>
        </w:rPr>
        <w:t>套接字描述符</w:t>
      </w:r>
      <w:r>
        <w:rPr>
          <w:rFonts w:hint="eastAsia"/>
        </w:rPr>
        <w:t>的</w:t>
      </w:r>
      <w:r>
        <w:rPr>
          <w:rFonts w:hint="eastAsia"/>
          <w:highlight w:val="yellow"/>
        </w:rPr>
        <w:t>号码</w:t>
      </w:r>
      <w:r>
        <w:rPr>
          <w:rFonts w:hint="eastAsia"/>
        </w:rPr>
        <w:t>来表示，并把此号码返回给应用进程。应用进程所进行的网络操作都必须使用这个号码。</w:t>
      </w:r>
    </w:p>
    <w:p w:rsidR="00C40323" w:rsidRDefault="00C40323" w:rsidP="00C40323">
      <w:pPr>
        <w:numPr>
          <w:ilvl w:val="0"/>
          <w:numId w:val="142"/>
        </w:numPr>
        <w:tabs>
          <w:tab w:val="left" w:pos="420"/>
        </w:tabs>
        <w:spacing w:afterLines="50" w:after="156"/>
        <w:ind w:left="840" w:firstLine="420"/>
        <w:jc w:val="left"/>
        <w:textAlignment w:val="baseline"/>
        <w:rPr>
          <w:rFonts w:hint="eastAsia"/>
        </w:rPr>
      </w:pPr>
      <w:r>
        <w:rPr>
          <w:rFonts w:hint="eastAsia"/>
        </w:rPr>
        <w:t>通信完毕后，应用进程通过一个关闭套接字的系统调用通知操作系统回收与该“号码”相关的所有资源。</w:t>
      </w:r>
    </w:p>
    <w:p w:rsidR="00C40323" w:rsidRDefault="00C40323">
      <w:pPr>
        <w:spacing w:afterLines="50" w:after="156"/>
        <w:jc w:val="center"/>
        <w:textAlignment w:val="baseline"/>
        <w:rPr>
          <w:rFonts w:hint="eastAsia"/>
        </w:rPr>
      </w:pPr>
    </w:p>
    <w:p w:rsidR="00C40323" w:rsidRDefault="00041227">
      <w:pPr>
        <w:spacing w:afterLines="50" w:after="156"/>
        <w:jc w:val="center"/>
        <w:textAlignment w:val="baseline"/>
      </w:pPr>
      <w:r>
        <w:rPr>
          <w:noProof/>
        </w:rPr>
        <w:lastRenderedPageBreak/>
        <w:drawing>
          <wp:inline distT="0" distB="0" distL="0" distR="0">
            <wp:extent cx="4254500" cy="24574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4500" cy="245745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调用</w:t>
      </w:r>
      <w:r>
        <w:rPr>
          <w:rFonts w:hint="eastAsia"/>
        </w:rPr>
        <w:t xml:space="preserve"> socket </w:t>
      </w:r>
      <w:r>
        <w:rPr>
          <w:rFonts w:hint="eastAsia"/>
        </w:rPr>
        <w:t>创建套接字</w:t>
      </w:r>
      <w:r>
        <w:rPr>
          <w:rFonts w:hint="eastAsia"/>
        </w:rPr>
        <w:t xml:space="preserve"> </w:t>
      </w:r>
    </w:p>
    <w:p w:rsidR="00C40323" w:rsidRDefault="00C40323">
      <w:pPr>
        <w:spacing w:afterLines="50" w:after="156"/>
        <w:ind w:firstLine="420"/>
        <w:jc w:val="left"/>
        <w:textAlignment w:val="baseline"/>
        <w:rPr>
          <w:rFonts w:hint="eastAsia"/>
        </w:rPr>
      </w:pPr>
      <w:r>
        <w:rPr>
          <w:rFonts w:hint="eastAsia"/>
        </w:rPr>
        <w:t>=========================================================</w:t>
      </w:r>
    </w:p>
    <w:p w:rsidR="00C40323" w:rsidRDefault="00C40323" w:rsidP="00C40323">
      <w:pPr>
        <w:numPr>
          <w:ilvl w:val="0"/>
          <w:numId w:val="143"/>
        </w:numPr>
        <w:spacing w:afterLines="50" w:after="156"/>
        <w:jc w:val="left"/>
        <w:textAlignment w:val="baseline"/>
        <w:rPr>
          <w:rFonts w:hint="eastAsia"/>
          <w:b/>
          <w:sz w:val="32"/>
        </w:rPr>
      </w:pPr>
      <w:r>
        <w:rPr>
          <w:rFonts w:hint="eastAsia"/>
          <w:b/>
          <w:sz w:val="32"/>
        </w:rPr>
        <w:t xml:space="preserve"> </w:t>
      </w:r>
      <w:r>
        <w:rPr>
          <w:rFonts w:hint="eastAsia"/>
          <w:b/>
          <w:sz w:val="32"/>
        </w:rPr>
        <w:t>网络安全</w:t>
      </w:r>
    </w:p>
    <w:p w:rsidR="00C40323" w:rsidRDefault="00C40323" w:rsidP="00C40323">
      <w:pPr>
        <w:numPr>
          <w:ilvl w:val="0"/>
          <w:numId w:val="144"/>
        </w:numPr>
        <w:spacing w:afterLines="50" w:after="156"/>
        <w:ind w:firstLine="420"/>
        <w:jc w:val="left"/>
        <w:textAlignment w:val="baseline"/>
        <w:rPr>
          <w:rFonts w:hint="eastAsia"/>
          <w:sz w:val="28"/>
        </w:rPr>
      </w:pPr>
      <w:r>
        <w:rPr>
          <w:rFonts w:hint="eastAsia"/>
          <w:b/>
          <w:sz w:val="28"/>
        </w:rPr>
        <w:t>计算机网络面临的安全性威胁</w:t>
      </w:r>
    </w:p>
    <w:p w:rsidR="00C40323" w:rsidRDefault="00C40323">
      <w:pPr>
        <w:spacing w:afterLines="50" w:after="156"/>
        <w:ind w:left="420" w:firstLine="420"/>
        <w:jc w:val="left"/>
        <w:textAlignment w:val="baseline"/>
        <w:rPr>
          <w:rFonts w:hint="eastAsia"/>
        </w:rPr>
      </w:pPr>
      <w:r>
        <w:rPr>
          <w:rFonts w:hint="eastAsia"/>
        </w:rPr>
        <w:t>计算机网络上的通信面临以下的四种威胁：</w:t>
      </w:r>
    </w:p>
    <w:p w:rsidR="00C40323" w:rsidRDefault="00041227">
      <w:pPr>
        <w:spacing w:afterLines="50" w:after="156"/>
        <w:ind w:left="420" w:firstLine="420"/>
        <w:jc w:val="left"/>
        <w:textAlignment w:val="baseline"/>
        <w:rPr>
          <w:rFonts w:hint="eastAsia"/>
        </w:rPr>
      </w:pPr>
      <w:r>
        <w:rPr>
          <w:noProof/>
        </w:rPr>
        <mc:AlternateContent>
          <mc:Choice Requires="wps">
            <w:drawing>
              <wp:anchor distT="0" distB="0" distL="114300" distR="114300" simplePos="0" relativeHeight="251660800" behindDoc="0" locked="0" layoutInCell="1" allowOverlap="1">
                <wp:simplePos x="0" y="0"/>
                <wp:positionH relativeFrom="column">
                  <wp:posOffset>1224280</wp:posOffset>
                </wp:positionH>
                <wp:positionV relativeFrom="paragraph">
                  <wp:posOffset>83185</wp:posOffset>
                </wp:positionV>
                <wp:extent cx="734695" cy="1177290"/>
                <wp:effectExtent l="10160" t="10160" r="55245" b="41275"/>
                <wp:wrapNone/>
                <wp:docPr id="4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4695" cy="1177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F04D9" id="Line 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4pt,6.55pt" to="154.2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ePMAIAAFE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">
                <v:stroke endarrow="block"/>
              </v:line>
            </w:pict>
          </mc:Fallback>
        </mc:AlternateContent>
      </w:r>
      <w:r w:rsidR="00C40323">
        <w:rPr>
          <w:rFonts w:hint="eastAsia"/>
        </w:rPr>
        <w:t xml:space="preserve">    (1) </w:t>
      </w:r>
      <w:r w:rsidR="00C40323">
        <w:rPr>
          <w:rFonts w:hint="eastAsia"/>
          <w:color w:val="FF0000"/>
        </w:rPr>
        <w:t>截获</w:t>
      </w:r>
      <w:r w:rsidR="00C40323">
        <w:rPr>
          <w:rFonts w:hint="eastAsia"/>
        </w:rPr>
        <w:t>——从网络上窃听他人的通信内容。</w:t>
      </w:r>
    </w:p>
    <w:p w:rsidR="00C40323" w:rsidRDefault="00041227">
      <w:pPr>
        <w:spacing w:afterLines="50" w:after="156"/>
        <w:ind w:left="420" w:firstLine="420"/>
        <w:jc w:val="left"/>
        <w:textAlignment w:val="baseline"/>
        <w:rPr>
          <w:rFonts w:hint="eastAsia"/>
        </w:rPr>
      </w:pPr>
      <w:r>
        <w:rPr>
          <w:noProof/>
        </w:rPr>
        <mc:AlternateContent>
          <mc:Choice Requires="wps">
            <w:drawing>
              <wp:anchor distT="0" distB="0" distL="114300" distR="114300" simplePos="0" relativeHeight="251661824" behindDoc="0" locked="0" layoutInCell="1" allowOverlap="1">
                <wp:simplePos x="0" y="0"/>
                <wp:positionH relativeFrom="column">
                  <wp:posOffset>1252220</wp:posOffset>
                </wp:positionH>
                <wp:positionV relativeFrom="paragraph">
                  <wp:posOffset>114300</wp:posOffset>
                </wp:positionV>
                <wp:extent cx="3918585" cy="829945"/>
                <wp:effectExtent l="9525" t="5080" r="24765" b="60325"/>
                <wp:wrapNone/>
                <wp:docPr id="4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8585" cy="8299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B72A5" id="Line 11"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6pt,9pt" to="407.1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">
                <v:stroke endarrow="block"/>
              </v:line>
            </w:pict>
          </mc:Fallback>
        </mc:AlternateContent>
      </w:r>
      <w:r w:rsidR="00C40323">
        <w:rPr>
          <w:rFonts w:hint="eastAsia"/>
        </w:rPr>
        <w:t xml:space="preserve">    (2) </w:t>
      </w:r>
      <w:r w:rsidR="00C40323">
        <w:rPr>
          <w:rFonts w:hint="eastAsia"/>
          <w:color w:val="FF0000"/>
        </w:rPr>
        <w:t>中断</w:t>
      </w:r>
      <w:r w:rsidR="00C40323">
        <w:rPr>
          <w:rFonts w:hint="eastAsia"/>
        </w:rPr>
        <w:t>——有意中断他人在网络上的通信。</w:t>
      </w:r>
    </w:p>
    <w:p w:rsidR="00C40323" w:rsidRDefault="00041227">
      <w:pPr>
        <w:spacing w:afterLines="50" w:after="156"/>
        <w:ind w:left="420" w:firstLine="420"/>
        <w:jc w:val="left"/>
        <w:textAlignment w:val="baseline"/>
        <w:rPr>
          <w:rFonts w:hint="eastAsia"/>
        </w:rPr>
      </w:pPr>
      <w:r>
        <w:rPr>
          <w:noProof/>
        </w:rPr>
        <mc:AlternateContent>
          <mc:Choice Requires="wps">
            <w:drawing>
              <wp:anchor distT="0" distB="0" distL="114300" distR="114300" simplePos="0" relativeHeight="251658752" behindDoc="0" locked="0" layoutInCell="1" allowOverlap="1">
                <wp:simplePos x="0" y="0"/>
                <wp:positionH relativeFrom="column">
                  <wp:posOffset>1258570</wp:posOffset>
                </wp:positionH>
                <wp:positionV relativeFrom="paragraph">
                  <wp:posOffset>130175</wp:posOffset>
                </wp:positionV>
                <wp:extent cx="3884295" cy="537210"/>
                <wp:effectExtent l="6350" t="13335" r="24130" b="5905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4295" cy="537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F6205" id="Line 12"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pt,10.25pt" to="404.9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vELwIAAFA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">
                <v:stroke endarrow="block"/>
              </v:line>
            </w:pict>
          </mc:Fallback>
        </mc:AlternateContent>
      </w:r>
      <w:r w:rsidR="00C40323">
        <w:rPr>
          <w:rFonts w:hint="eastAsia"/>
        </w:rPr>
        <w:t xml:space="preserve">    (3) </w:t>
      </w:r>
      <w:r w:rsidR="00C40323">
        <w:rPr>
          <w:rFonts w:hint="eastAsia"/>
          <w:color w:val="FF0000"/>
        </w:rPr>
        <w:t>篡改</w:t>
      </w:r>
      <w:r w:rsidR="00C40323">
        <w:rPr>
          <w:rFonts w:hint="eastAsia"/>
        </w:rPr>
        <w:t>——故意篡改网络上传送的报文。</w:t>
      </w:r>
    </w:p>
    <w:p w:rsidR="00C40323" w:rsidRDefault="00041227">
      <w:pPr>
        <w:spacing w:afterLines="50" w:after="156"/>
        <w:ind w:left="420" w:firstLine="420"/>
        <w:jc w:val="left"/>
        <w:textAlignment w:val="baseline"/>
        <w:rPr>
          <w:rFonts w:hint="eastAsia"/>
        </w:rPr>
      </w:pPr>
      <w:r>
        <w:rPr>
          <w:noProof/>
        </w:rPr>
        <mc:AlternateContent>
          <mc:Choice Requires="wps">
            <w:drawing>
              <wp:anchor distT="0" distB="0" distL="114300" distR="114300" simplePos="0" relativeHeight="251659776" behindDoc="0" locked="0" layoutInCell="1" allowOverlap="1">
                <wp:simplePos x="0" y="0"/>
                <wp:positionH relativeFrom="column">
                  <wp:posOffset>1210945</wp:posOffset>
                </wp:positionH>
                <wp:positionV relativeFrom="paragraph">
                  <wp:posOffset>132715</wp:posOffset>
                </wp:positionV>
                <wp:extent cx="3843655" cy="292735"/>
                <wp:effectExtent l="6350" t="8255" r="26670" b="6096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43655" cy="292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BFD2D" id="Line 13"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35pt,10.45pt" to="3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">
                <v:stroke endarrow="block"/>
              </v:line>
            </w:pict>
          </mc:Fallback>
        </mc:AlternateContent>
      </w:r>
      <w:r w:rsidR="00C40323">
        <w:rPr>
          <w:rFonts w:hint="eastAsia"/>
        </w:rPr>
        <w:t xml:space="preserve">    (4) </w:t>
      </w:r>
      <w:r w:rsidR="00C40323">
        <w:rPr>
          <w:rFonts w:hint="eastAsia"/>
          <w:color w:val="FF0000"/>
        </w:rPr>
        <w:t>伪造</w:t>
      </w:r>
      <w:r w:rsidR="00C40323">
        <w:rPr>
          <w:rFonts w:hint="eastAsia"/>
        </w:rPr>
        <w:t>——伪造信息在网络上传送。</w:t>
      </w:r>
    </w:p>
    <w:p w:rsidR="00C40323" w:rsidRDefault="00C40323">
      <w:pPr>
        <w:spacing w:afterLines="50" w:after="156"/>
        <w:ind w:left="420" w:firstLine="420"/>
        <w:jc w:val="left"/>
        <w:textAlignment w:val="baseline"/>
        <w:rPr>
          <w:rFonts w:hint="eastAsia"/>
          <w:sz w:val="28"/>
        </w:rPr>
      </w:pPr>
      <w:r>
        <w:rPr>
          <w:rFonts w:hint="eastAsia"/>
        </w:rPr>
        <w:t>截获信息的攻击称为</w:t>
      </w:r>
      <w:r>
        <w:rPr>
          <w:rFonts w:hint="eastAsia"/>
          <w:color w:val="FF0000"/>
        </w:rPr>
        <w:t>被动攻击</w:t>
      </w:r>
      <w:r>
        <w:rPr>
          <w:rFonts w:hint="eastAsia"/>
        </w:rPr>
        <w:t>，而更改信息和拒绝用户使用资源的攻击称为</w:t>
      </w:r>
      <w:r>
        <w:rPr>
          <w:rFonts w:hint="eastAsia"/>
          <w:color w:val="FF0000"/>
        </w:rPr>
        <w:t>主动攻击</w:t>
      </w:r>
      <w:r>
        <w:rPr>
          <w:rFonts w:hint="eastAsia"/>
        </w:rPr>
        <w:t>。</w:t>
      </w:r>
    </w:p>
    <w:p w:rsidR="00C40323" w:rsidRDefault="00041227">
      <w:pPr>
        <w:spacing w:afterLines="50" w:after="156"/>
        <w:jc w:val="center"/>
        <w:textAlignment w:val="baseline"/>
      </w:pPr>
      <w:r>
        <w:rPr>
          <w:noProof/>
        </w:rPr>
        <w:drawing>
          <wp:inline distT="0" distB="0" distL="0" distR="0">
            <wp:extent cx="4191000" cy="1060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1060450"/>
                    </a:xfrm>
                    <a:prstGeom prst="rect">
                      <a:avLst/>
                    </a:prstGeom>
                    <a:noFill/>
                    <a:ln>
                      <a:noFill/>
                    </a:ln>
                  </pic:spPr>
                </pic:pic>
              </a:graphicData>
            </a:graphic>
          </wp:inline>
        </w:drawing>
      </w:r>
    </w:p>
    <w:p w:rsidR="00C40323" w:rsidRDefault="00C40323" w:rsidP="00C40323">
      <w:pPr>
        <w:numPr>
          <w:ilvl w:val="0"/>
          <w:numId w:val="144"/>
        </w:numPr>
        <w:spacing w:afterLines="50" w:after="156"/>
        <w:ind w:firstLine="420"/>
        <w:jc w:val="left"/>
        <w:textAlignment w:val="baseline"/>
        <w:rPr>
          <w:rFonts w:hint="eastAsia"/>
        </w:rPr>
      </w:pPr>
      <w:r>
        <w:rPr>
          <w:rFonts w:hint="eastAsia"/>
          <w:b/>
          <w:sz w:val="28"/>
        </w:rPr>
        <w:t>被动攻击和主动攻击</w:t>
      </w:r>
    </w:p>
    <w:p w:rsidR="00C40323" w:rsidRDefault="00041227">
      <w:pPr>
        <w:spacing w:afterLines="50" w:after="156"/>
        <w:ind w:left="420" w:firstLine="420"/>
        <w:jc w:val="left"/>
        <w:textAlignment w:val="baseline"/>
        <w:rPr>
          <w:rFonts w:hint="eastAsia"/>
        </w:rPr>
      </w:pPr>
      <w:r>
        <w:rPr>
          <w:noProof/>
        </w:rPr>
        <mc:AlternateContent>
          <mc:Choice Requires="wps">
            <w:drawing>
              <wp:anchor distT="0" distB="0" distL="114300" distR="114300" simplePos="0" relativeHeight="251662848" behindDoc="0" locked="0" layoutInCell="1" allowOverlap="1">
                <wp:simplePos x="0" y="0"/>
                <wp:positionH relativeFrom="column">
                  <wp:posOffset>3537585</wp:posOffset>
                </wp:positionH>
                <wp:positionV relativeFrom="paragraph">
                  <wp:posOffset>147320</wp:posOffset>
                </wp:positionV>
                <wp:extent cx="635" cy="196850"/>
                <wp:effectExtent l="56515" t="20955" r="57150" b="10795"/>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96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DB440" id="Line 14" o:spid="_x0000_s1026" style="position:absolute;left:0;text-align:lef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55pt,11.6pt" to="278.6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">
                <v:stroke endarrow="block"/>
              </v:line>
            </w:pict>
          </mc:Fallback>
        </mc:AlternateContent>
      </w:r>
      <w:r w:rsidR="00C40323">
        <w:rPr>
          <w:rFonts w:hint="eastAsia"/>
          <w:color w:val="FF0000"/>
        </w:rPr>
        <w:t>被动攻击</w:t>
      </w:r>
      <w:r w:rsidR="00C40323">
        <w:rPr>
          <w:rFonts w:hint="eastAsia"/>
          <w:color w:val="FF0000"/>
        </w:rPr>
        <w:t xml:space="preserve"> </w:t>
      </w:r>
      <w:r w:rsidR="00C40323">
        <w:rPr>
          <w:rFonts w:hint="eastAsia"/>
        </w:rPr>
        <w:t>——攻击者只是</w:t>
      </w:r>
      <w:r w:rsidR="00C40323">
        <w:rPr>
          <w:rFonts w:hint="eastAsia"/>
          <w:color w:val="FF0000"/>
        </w:rPr>
        <w:t>观察和分析</w:t>
      </w:r>
      <w:r w:rsidR="00C40323">
        <w:rPr>
          <w:rFonts w:hint="eastAsia"/>
        </w:rPr>
        <w:t>某一个</w:t>
      </w:r>
      <w:r w:rsidR="00C40323">
        <w:rPr>
          <w:rFonts w:hint="eastAsia"/>
          <w:color w:val="FF00FF"/>
        </w:rPr>
        <w:t>协议数据单元</w:t>
      </w:r>
      <w:r w:rsidR="00C40323">
        <w:rPr>
          <w:rFonts w:hint="eastAsia"/>
          <w:color w:val="FF00FF"/>
        </w:rPr>
        <w:t xml:space="preserve"> PDU</w:t>
      </w:r>
      <w:r w:rsidR="00C40323">
        <w:rPr>
          <w:rFonts w:hint="eastAsia"/>
        </w:rPr>
        <w:t xml:space="preserve"> </w:t>
      </w:r>
      <w:r w:rsidR="00C40323">
        <w:rPr>
          <w:rFonts w:hint="eastAsia"/>
        </w:rPr>
        <w:t>而不干扰信息流。</w:t>
      </w:r>
    </w:p>
    <w:p w:rsidR="00C40323" w:rsidRDefault="00C40323">
      <w:pPr>
        <w:spacing w:afterLines="50" w:after="156"/>
        <w:ind w:left="420" w:firstLine="420"/>
        <w:jc w:val="left"/>
        <w:textAlignment w:val="baseline"/>
        <w:rPr>
          <w:rFonts w:hint="eastAsia"/>
        </w:rPr>
      </w:pPr>
      <w:r>
        <w:rPr>
          <w:rFonts w:hint="eastAsia"/>
          <w:color w:val="FF0000"/>
        </w:rPr>
        <w:t>主动攻击</w:t>
      </w:r>
      <w:r>
        <w:rPr>
          <w:rFonts w:hint="eastAsia"/>
          <w:color w:val="FF0000"/>
        </w:rPr>
        <w:t xml:space="preserve"> </w:t>
      </w:r>
      <w:r>
        <w:rPr>
          <w:rFonts w:hint="eastAsia"/>
          <w:color w:val="FF0000"/>
        </w:rPr>
        <w:t>——</w:t>
      </w:r>
      <w:r>
        <w:rPr>
          <w:rFonts w:hint="eastAsia"/>
          <w:color w:val="FF0000"/>
        </w:rPr>
        <w:t xml:space="preserve"> </w:t>
      </w:r>
      <w:r>
        <w:rPr>
          <w:rFonts w:hint="eastAsia"/>
        </w:rPr>
        <w:t>是指攻击者对某个连接中通过的</w:t>
      </w:r>
      <w:r>
        <w:rPr>
          <w:rFonts w:hint="eastAsia"/>
        </w:rPr>
        <w:t xml:space="preserve"> PDU </w:t>
      </w:r>
      <w:r>
        <w:rPr>
          <w:rFonts w:hint="eastAsia"/>
        </w:rPr>
        <w:t>进行各种处理，如：</w:t>
      </w:r>
    </w:p>
    <w:p w:rsidR="00C40323" w:rsidRDefault="00C40323" w:rsidP="00C40323">
      <w:pPr>
        <w:numPr>
          <w:ilvl w:val="0"/>
          <w:numId w:val="145"/>
        </w:numPr>
        <w:tabs>
          <w:tab w:val="left" w:pos="420"/>
        </w:tabs>
        <w:spacing w:afterLines="50" w:after="156"/>
        <w:ind w:firstLine="1680"/>
        <w:jc w:val="left"/>
        <w:textAlignment w:val="baseline"/>
        <w:rPr>
          <w:rFonts w:hint="eastAsia"/>
        </w:rPr>
      </w:pPr>
      <w:r>
        <w:rPr>
          <w:rFonts w:hint="eastAsia"/>
        </w:rPr>
        <w:t xml:space="preserve">  </w:t>
      </w:r>
      <w:r>
        <w:rPr>
          <w:rFonts w:hint="eastAsia"/>
          <w:color w:val="FF0000"/>
        </w:rPr>
        <w:t>更改</w:t>
      </w:r>
      <w:r>
        <w:rPr>
          <w:rFonts w:hint="eastAsia"/>
        </w:rPr>
        <w:t>报文流</w:t>
      </w:r>
      <w:r>
        <w:rPr>
          <w:rFonts w:hint="eastAsia"/>
        </w:rPr>
        <w:t xml:space="preserve"> </w:t>
      </w:r>
    </w:p>
    <w:p w:rsidR="00C40323" w:rsidRDefault="00C40323" w:rsidP="00C40323">
      <w:pPr>
        <w:numPr>
          <w:ilvl w:val="0"/>
          <w:numId w:val="145"/>
        </w:numPr>
        <w:tabs>
          <w:tab w:val="left" w:pos="420"/>
        </w:tabs>
        <w:spacing w:afterLines="50" w:after="156"/>
        <w:ind w:firstLine="1680"/>
        <w:jc w:val="left"/>
        <w:textAlignment w:val="baseline"/>
        <w:rPr>
          <w:rFonts w:hint="eastAsia"/>
        </w:rPr>
      </w:pPr>
      <w:r>
        <w:rPr>
          <w:rFonts w:hint="eastAsia"/>
          <w:color w:val="FF0000"/>
        </w:rPr>
        <w:t xml:space="preserve">  </w:t>
      </w:r>
      <w:r>
        <w:rPr>
          <w:rFonts w:hint="eastAsia"/>
          <w:color w:val="FF0000"/>
        </w:rPr>
        <w:t>拒绝</w:t>
      </w:r>
      <w:r>
        <w:rPr>
          <w:rFonts w:hint="eastAsia"/>
        </w:rPr>
        <w:t>报文</w:t>
      </w:r>
      <w:r>
        <w:rPr>
          <w:rFonts w:hint="eastAsia"/>
          <w:color w:val="FF0000"/>
        </w:rPr>
        <w:t>服务</w:t>
      </w:r>
      <w:r>
        <w:rPr>
          <w:rFonts w:hint="eastAsia"/>
          <w:color w:val="FF0000"/>
        </w:rPr>
        <w:t xml:space="preserve"> </w:t>
      </w:r>
    </w:p>
    <w:p w:rsidR="00C40323" w:rsidRDefault="00C40323" w:rsidP="00C40323">
      <w:pPr>
        <w:numPr>
          <w:ilvl w:val="0"/>
          <w:numId w:val="145"/>
        </w:numPr>
        <w:tabs>
          <w:tab w:val="left" w:pos="420"/>
        </w:tabs>
        <w:spacing w:afterLines="50" w:after="156"/>
        <w:ind w:firstLine="1680"/>
        <w:jc w:val="left"/>
        <w:textAlignment w:val="baseline"/>
        <w:rPr>
          <w:rFonts w:hint="eastAsia"/>
        </w:rPr>
      </w:pPr>
      <w:r>
        <w:rPr>
          <w:rFonts w:hint="eastAsia"/>
        </w:rPr>
        <w:t xml:space="preserve">  </w:t>
      </w:r>
      <w:r>
        <w:rPr>
          <w:rFonts w:hint="eastAsia"/>
          <w:color w:val="FF0000"/>
        </w:rPr>
        <w:t>伪造</w:t>
      </w:r>
      <w:r>
        <w:rPr>
          <w:rFonts w:hint="eastAsia"/>
        </w:rPr>
        <w:t>连接初始化</w:t>
      </w:r>
      <w:r>
        <w:rPr>
          <w:rFonts w:hint="eastAsia"/>
        </w:rPr>
        <w:t xml:space="preserve">   </w:t>
      </w:r>
    </w:p>
    <w:p w:rsidR="00C40323" w:rsidRDefault="00C40323">
      <w:pPr>
        <w:spacing w:afterLines="50" w:after="156"/>
        <w:jc w:val="left"/>
        <w:textAlignment w:val="baseline"/>
        <w:rPr>
          <w:rFonts w:hint="eastAsia"/>
        </w:rPr>
      </w:pPr>
      <w:r>
        <w:rPr>
          <w:rFonts w:hint="eastAsia"/>
          <w:b/>
          <w:sz w:val="28"/>
        </w:rPr>
        <w:lastRenderedPageBreak/>
        <w:t>三、计算机网络通信安全的目标</w:t>
      </w:r>
      <w:r>
        <w:rPr>
          <w:rFonts w:hint="eastAsia"/>
          <w:b/>
          <w:sz w:val="28"/>
        </w:rPr>
        <w:t xml:space="preserve"> </w:t>
      </w:r>
    </w:p>
    <w:p w:rsidR="00C40323" w:rsidRDefault="00C40323">
      <w:pPr>
        <w:spacing w:afterLines="50" w:after="156"/>
        <w:ind w:firstLine="420"/>
        <w:jc w:val="left"/>
        <w:textAlignment w:val="baseline"/>
        <w:rPr>
          <w:rFonts w:hint="eastAsia"/>
        </w:rPr>
      </w:pPr>
      <w:r>
        <w:rPr>
          <w:rFonts w:hint="eastAsia"/>
        </w:rPr>
        <w:t xml:space="preserve">(1) </w:t>
      </w:r>
      <w:r>
        <w:rPr>
          <w:rFonts w:hint="eastAsia"/>
        </w:rPr>
        <w:t>防止析出报文内容；</w:t>
      </w:r>
    </w:p>
    <w:p w:rsidR="00C40323" w:rsidRDefault="00C40323">
      <w:pPr>
        <w:spacing w:afterLines="50" w:after="156"/>
        <w:ind w:firstLine="420"/>
        <w:jc w:val="left"/>
        <w:textAlignment w:val="baseline"/>
        <w:rPr>
          <w:rFonts w:hint="eastAsia"/>
        </w:rPr>
      </w:pPr>
      <w:r>
        <w:rPr>
          <w:rFonts w:hint="eastAsia"/>
        </w:rPr>
        <w:t xml:space="preserve">(2) </w:t>
      </w:r>
      <w:r>
        <w:rPr>
          <w:rFonts w:hint="eastAsia"/>
        </w:rPr>
        <w:t>防止通信量分析；</w:t>
      </w:r>
    </w:p>
    <w:p w:rsidR="00C40323" w:rsidRDefault="00C40323">
      <w:pPr>
        <w:spacing w:afterLines="50" w:after="156"/>
        <w:ind w:firstLine="420"/>
        <w:jc w:val="left"/>
        <w:textAlignment w:val="baseline"/>
        <w:rPr>
          <w:rFonts w:hint="eastAsia"/>
        </w:rPr>
      </w:pPr>
      <w:r>
        <w:rPr>
          <w:rFonts w:hint="eastAsia"/>
        </w:rPr>
        <w:t xml:space="preserve">(3) </w:t>
      </w:r>
      <w:r>
        <w:rPr>
          <w:rFonts w:hint="eastAsia"/>
        </w:rPr>
        <w:t>检测更改报文流；</w:t>
      </w:r>
    </w:p>
    <w:p w:rsidR="00C40323" w:rsidRDefault="00C40323">
      <w:pPr>
        <w:spacing w:afterLines="50" w:after="156"/>
        <w:ind w:firstLine="420"/>
        <w:jc w:val="left"/>
        <w:textAlignment w:val="baseline"/>
        <w:rPr>
          <w:rFonts w:hint="eastAsia"/>
        </w:rPr>
      </w:pPr>
      <w:r>
        <w:rPr>
          <w:rFonts w:hint="eastAsia"/>
        </w:rPr>
        <w:t xml:space="preserve">(4) </w:t>
      </w:r>
      <w:r>
        <w:rPr>
          <w:rFonts w:hint="eastAsia"/>
        </w:rPr>
        <w:t>检测拒绝报文服务；</w:t>
      </w:r>
    </w:p>
    <w:p w:rsidR="00C40323" w:rsidRDefault="00C40323">
      <w:pPr>
        <w:spacing w:afterLines="50" w:after="156"/>
        <w:ind w:firstLine="420"/>
        <w:jc w:val="left"/>
        <w:textAlignment w:val="baseline"/>
        <w:rPr>
          <w:rFonts w:hint="eastAsia"/>
        </w:rPr>
      </w:pPr>
      <w:r>
        <w:rPr>
          <w:rFonts w:hint="eastAsia"/>
        </w:rPr>
        <w:t xml:space="preserve">(5) </w:t>
      </w:r>
      <w:r>
        <w:rPr>
          <w:rFonts w:hint="eastAsia"/>
        </w:rPr>
        <w:t>检测伪造初始化连接。</w:t>
      </w:r>
    </w:p>
    <w:p w:rsidR="00C40323" w:rsidRDefault="00C40323">
      <w:pPr>
        <w:spacing w:afterLines="50" w:after="156"/>
        <w:jc w:val="left"/>
        <w:textAlignment w:val="baseline"/>
        <w:rPr>
          <w:rFonts w:hint="eastAsia"/>
          <w:b/>
          <w:sz w:val="28"/>
        </w:rPr>
      </w:pPr>
      <w:r>
        <w:rPr>
          <w:rFonts w:hint="eastAsia"/>
          <w:b/>
          <w:sz w:val="28"/>
        </w:rPr>
        <w:t>四、恶意程序</w:t>
      </w:r>
      <w:r>
        <w:rPr>
          <w:rFonts w:hint="eastAsia"/>
          <w:b/>
          <w:sz w:val="28"/>
        </w:rPr>
        <w:t xml:space="preserve">(rogue program) </w:t>
      </w:r>
    </w:p>
    <w:p w:rsidR="00C40323" w:rsidRDefault="00C40323">
      <w:pPr>
        <w:spacing w:afterLines="50" w:after="156"/>
        <w:ind w:firstLine="420"/>
        <w:jc w:val="left"/>
        <w:textAlignment w:val="baseline"/>
        <w:rPr>
          <w:rFonts w:hint="eastAsia"/>
        </w:rPr>
      </w:pPr>
      <w:r>
        <w:rPr>
          <w:rFonts w:hint="eastAsia"/>
        </w:rPr>
        <w:t xml:space="preserve">(1) </w:t>
      </w:r>
      <w:r>
        <w:rPr>
          <w:rFonts w:hint="eastAsia"/>
          <w:color w:val="FF0000"/>
        </w:rPr>
        <w:t>计算机病毒</w:t>
      </w:r>
      <w:r>
        <w:rPr>
          <w:rFonts w:hint="eastAsia"/>
        </w:rPr>
        <w:t>——会“传染”其他程序的程序，“传染”是通过修改其他程序来把自身或其变种</w:t>
      </w:r>
      <w:r>
        <w:rPr>
          <w:rFonts w:hint="eastAsia"/>
          <w:color w:val="FF0000"/>
        </w:rPr>
        <w:t>复制</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进去完成的。</w:t>
      </w:r>
    </w:p>
    <w:p w:rsidR="00C40323" w:rsidRDefault="00C40323">
      <w:pPr>
        <w:spacing w:afterLines="50" w:after="156"/>
        <w:ind w:firstLine="420"/>
        <w:jc w:val="left"/>
        <w:textAlignment w:val="baseline"/>
        <w:rPr>
          <w:rFonts w:hint="eastAsia"/>
        </w:rPr>
      </w:pPr>
      <w:r>
        <w:rPr>
          <w:rFonts w:hint="eastAsia"/>
        </w:rPr>
        <w:t xml:space="preserve">(2) </w:t>
      </w:r>
      <w:r>
        <w:rPr>
          <w:rFonts w:hint="eastAsia"/>
          <w:color w:val="FF0000"/>
        </w:rPr>
        <w:t>计算机蠕虫</w:t>
      </w:r>
      <w:r>
        <w:rPr>
          <w:rFonts w:hint="eastAsia"/>
        </w:rPr>
        <w:t>——通过网络的通信功能将自身从一个结点</w:t>
      </w:r>
      <w:r>
        <w:rPr>
          <w:rFonts w:hint="eastAsia"/>
          <w:color w:val="FF0000"/>
        </w:rPr>
        <w:t>发送</w:t>
      </w:r>
      <w:r>
        <w:rPr>
          <w:rFonts w:hint="eastAsia"/>
        </w:rPr>
        <w:t>到另一个结点</w:t>
      </w:r>
      <w:r>
        <w:rPr>
          <w:rFonts w:hint="eastAsia"/>
          <w:color w:val="FF0000"/>
        </w:rPr>
        <w:t>并启动运行</w:t>
      </w:r>
      <w:r>
        <w:rPr>
          <w:rFonts w:hint="eastAsia"/>
        </w:rPr>
        <w:t>的程序。</w:t>
      </w:r>
    </w:p>
    <w:p w:rsidR="00C40323" w:rsidRDefault="00C40323">
      <w:pPr>
        <w:spacing w:afterLines="50" w:after="156"/>
        <w:ind w:firstLine="420"/>
        <w:jc w:val="left"/>
        <w:textAlignment w:val="baseline"/>
        <w:rPr>
          <w:rFonts w:hint="eastAsia"/>
        </w:rPr>
      </w:pPr>
      <w:r>
        <w:rPr>
          <w:rFonts w:hint="eastAsia"/>
        </w:rPr>
        <w:t xml:space="preserve">(3) </w:t>
      </w:r>
      <w:r>
        <w:rPr>
          <w:rFonts w:hint="eastAsia"/>
          <w:color w:val="FF0000"/>
        </w:rPr>
        <w:t>特洛伊木马</w:t>
      </w:r>
      <w:r>
        <w:rPr>
          <w:rFonts w:hint="eastAsia"/>
        </w:rPr>
        <w:t>——一种程序，它执行的功能超出所声称的功能。</w:t>
      </w:r>
    </w:p>
    <w:p w:rsidR="00C40323" w:rsidRDefault="00C40323">
      <w:pPr>
        <w:spacing w:afterLines="50" w:after="156"/>
        <w:ind w:firstLine="420"/>
        <w:jc w:val="left"/>
        <w:textAlignment w:val="baseline"/>
        <w:rPr>
          <w:rFonts w:hint="eastAsia"/>
        </w:rPr>
      </w:pPr>
      <w:r>
        <w:rPr>
          <w:rFonts w:hint="eastAsia"/>
        </w:rPr>
        <w:t xml:space="preserve">(4) </w:t>
      </w:r>
      <w:r>
        <w:rPr>
          <w:rFonts w:hint="eastAsia"/>
          <w:color w:val="FF0000"/>
        </w:rPr>
        <w:t>逻辑炸弹</w:t>
      </w:r>
      <w:r>
        <w:rPr>
          <w:rFonts w:hint="eastAsia"/>
        </w:rPr>
        <w:t>——一种当运行环境满足某种特定条件时执行其他特殊功能的程序。</w:t>
      </w:r>
      <w:r>
        <w:rPr>
          <w:rFonts w:hint="eastAsia"/>
        </w:rPr>
        <w:t xml:space="preserve"> </w:t>
      </w:r>
    </w:p>
    <w:p w:rsidR="00C40323" w:rsidRDefault="00C40323">
      <w:pPr>
        <w:spacing w:afterLines="50" w:after="156"/>
        <w:jc w:val="left"/>
        <w:textAlignment w:val="baseline"/>
        <w:rPr>
          <w:rFonts w:hint="eastAsia"/>
        </w:rPr>
      </w:pPr>
      <w:r>
        <w:rPr>
          <w:rFonts w:hint="eastAsia"/>
          <w:b/>
          <w:sz w:val="28"/>
        </w:rPr>
        <w:t>五、计算机网络安全的内容</w:t>
      </w:r>
    </w:p>
    <w:p w:rsidR="00C40323" w:rsidRDefault="00C40323" w:rsidP="00C40323">
      <w:pPr>
        <w:numPr>
          <w:ilvl w:val="0"/>
          <w:numId w:val="145"/>
        </w:numPr>
        <w:tabs>
          <w:tab w:val="left" w:pos="420"/>
        </w:tabs>
        <w:spacing w:afterLines="50" w:after="156"/>
        <w:ind w:left="0" w:firstLine="420"/>
        <w:jc w:val="left"/>
        <w:textAlignment w:val="baseline"/>
        <w:rPr>
          <w:rFonts w:hint="eastAsia"/>
        </w:rPr>
      </w:pPr>
      <w:r>
        <w:rPr>
          <w:rFonts w:hint="eastAsia"/>
        </w:rPr>
        <w:t>保密性</w:t>
      </w:r>
    </w:p>
    <w:p w:rsidR="00C40323" w:rsidRDefault="00C40323" w:rsidP="00C40323">
      <w:pPr>
        <w:numPr>
          <w:ilvl w:val="0"/>
          <w:numId w:val="145"/>
        </w:numPr>
        <w:tabs>
          <w:tab w:val="left" w:pos="420"/>
        </w:tabs>
        <w:spacing w:afterLines="50" w:after="156"/>
        <w:ind w:left="0" w:firstLine="420"/>
        <w:jc w:val="left"/>
        <w:textAlignment w:val="baseline"/>
        <w:rPr>
          <w:rFonts w:hint="eastAsia"/>
        </w:rPr>
      </w:pPr>
      <w:r>
        <w:rPr>
          <w:rFonts w:hint="eastAsia"/>
        </w:rPr>
        <w:t>安全协议的设计</w:t>
      </w:r>
      <w:r>
        <w:rPr>
          <w:rFonts w:hint="eastAsia"/>
        </w:rPr>
        <w:t xml:space="preserve"> </w:t>
      </w:r>
    </w:p>
    <w:p w:rsidR="00C40323" w:rsidRDefault="00C40323" w:rsidP="00C40323">
      <w:pPr>
        <w:numPr>
          <w:ilvl w:val="0"/>
          <w:numId w:val="145"/>
        </w:numPr>
        <w:tabs>
          <w:tab w:val="left" w:pos="420"/>
        </w:tabs>
        <w:spacing w:afterLines="50" w:after="156"/>
        <w:ind w:left="0" w:firstLine="420"/>
        <w:jc w:val="left"/>
        <w:textAlignment w:val="baseline"/>
        <w:rPr>
          <w:rFonts w:hint="eastAsia"/>
        </w:rPr>
      </w:pPr>
      <w:r>
        <w:rPr>
          <w:rFonts w:hint="eastAsia"/>
        </w:rPr>
        <w:t>访问控制</w:t>
      </w:r>
      <w:r>
        <w:rPr>
          <w:rFonts w:hint="eastAsia"/>
        </w:rPr>
        <w:t xml:space="preserve"> </w:t>
      </w:r>
    </w:p>
    <w:p w:rsidR="00C40323" w:rsidRDefault="00C40323">
      <w:pPr>
        <w:spacing w:afterLines="50" w:after="156"/>
        <w:jc w:val="left"/>
        <w:textAlignment w:val="baseline"/>
        <w:rPr>
          <w:rFonts w:hint="eastAsia"/>
        </w:rPr>
      </w:pPr>
      <w:r>
        <w:rPr>
          <w:rFonts w:hint="eastAsia"/>
          <w:b/>
          <w:sz w:val="28"/>
        </w:rPr>
        <w:t>六、公</w:t>
      </w:r>
      <w:proofErr w:type="gramStart"/>
      <w:r>
        <w:rPr>
          <w:rFonts w:hint="eastAsia"/>
          <w:b/>
          <w:sz w:val="28"/>
        </w:rPr>
        <w:t>钥</w:t>
      </w:r>
      <w:proofErr w:type="gramEnd"/>
      <w:r>
        <w:rPr>
          <w:rFonts w:hint="eastAsia"/>
          <w:b/>
          <w:sz w:val="28"/>
        </w:rPr>
        <w:t>密码体制</w:t>
      </w:r>
    </w:p>
    <w:p w:rsidR="00C40323" w:rsidRDefault="00C40323">
      <w:pPr>
        <w:spacing w:afterLines="50" w:after="156"/>
        <w:ind w:firstLine="420"/>
        <w:textAlignment w:val="baseline"/>
        <w:rPr>
          <w:rFonts w:hint="eastAsia"/>
        </w:rPr>
      </w:pPr>
      <w:r>
        <w:rPr>
          <w:rFonts w:hint="eastAsia"/>
        </w:rPr>
        <w:t>公</w:t>
      </w:r>
      <w:proofErr w:type="gramStart"/>
      <w:r>
        <w:rPr>
          <w:rFonts w:hint="eastAsia"/>
        </w:rPr>
        <w:t>钥</w:t>
      </w:r>
      <w:proofErr w:type="gramEnd"/>
      <w:r>
        <w:rPr>
          <w:rFonts w:hint="eastAsia"/>
        </w:rPr>
        <w:t>密码体制使用不同的加密密钥与解密密钥，是一种“</w:t>
      </w:r>
      <w:r>
        <w:rPr>
          <w:rFonts w:hint="eastAsia"/>
          <w:color w:val="FF0000"/>
        </w:rPr>
        <w:t>由已知加密密钥推导出解密密钥在计算上是不可行的</w:t>
      </w:r>
      <w:r>
        <w:rPr>
          <w:rFonts w:hint="eastAsia"/>
        </w:rPr>
        <w:t>”密码体制。</w:t>
      </w:r>
      <w:r>
        <w:rPr>
          <w:rFonts w:hint="eastAsia"/>
        </w:rPr>
        <w:t xml:space="preserve"> </w:t>
      </w:r>
    </w:p>
    <w:p w:rsidR="00C40323" w:rsidRDefault="00C40323">
      <w:pPr>
        <w:spacing w:afterLines="50" w:after="156"/>
        <w:ind w:firstLine="420"/>
        <w:textAlignment w:val="baseline"/>
        <w:rPr>
          <w:rFonts w:hint="eastAsia"/>
        </w:rPr>
      </w:pPr>
      <w:r>
        <w:rPr>
          <w:rFonts w:hint="eastAsia"/>
          <w:highlight w:val="yellow"/>
        </w:rPr>
        <w:t>1</w:t>
      </w:r>
      <w:r>
        <w:rPr>
          <w:rFonts w:hint="eastAsia"/>
          <w:highlight w:val="yellow"/>
        </w:rPr>
        <w:t>、公</w:t>
      </w:r>
      <w:proofErr w:type="gramStart"/>
      <w:r>
        <w:rPr>
          <w:rFonts w:hint="eastAsia"/>
          <w:highlight w:val="yellow"/>
        </w:rPr>
        <w:t>钥</w:t>
      </w:r>
      <w:proofErr w:type="gramEnd"/>
      <w:r>
        <w:rPr>
          <w:rFonts w:hint="eastAsia"/>
          <w:highlight w:val="yellow"/>
        </w:rPr>
        <w:t>和</w:t>
      </w:r>
      <w:proofErr w:type="gramStart"/>
      <w:r>
        <w:rPr>
          <w:rFonts w:hint="eastAsia"/>
          <w:highlight w:val="yellow"/>
        </w:rPr>
        <w:t>私</w:t>
      </w:r>
      <w:proofErr w:type="gramEnd"/>
      <w:r>
        <w:rPr>
          <w:rFonts w:hint="eastAsia"/>
          <w:highlight w:val="yellow"/>
        </w:rPr>
        <w:t>钥</w:t>
      </w:r>
    </w:p>
    <w:p w:rsidR="00C40323" w:rsidRDefault="00C40323">
      <w:pPr>
        <w:spacing w:afterLines="50" w:after="156"/>
        <w:ind w:firstLine="420"/>
        <w:textAlignment w:val="baseline"/>
        <w:rPr>
          <w:rFonts w:hint="eastAsia"/>
        </w:rPr>
      </w:pPr>
      <w:r>
        <w:rPr>
          <w:rFonts w:hint="eastAsia"/>
        </w:rPr>
        <w:t>在公</w:t>
      </w:r>
      <w:proofErr w:type="gramStart"/>
      <w:r>
        <w:rPr>
          <w:rFonts w:hint="eastAsia"/>
        </w:rPr>
        <w:t>钥</w:t>
      </w:r>
      <w:proofErr w:type="gramEnd"/>
      <w:r>
        <w:rPr>
          <w:rFonts w:hint="eastAsia"/>
        </w:rPr>
        <w:t>密码体制中，</w:t>
      </w:r>
      <w:r>
        <w:rPr>
          <w:rFonts w:hint="eastAsia"/>
          <w:color w:val="FF0000"/>
        </w:rPr>
        <w:t>加密密钥</w:t>
      </w:r>
      <w:r>
        <w:rPr>
          <w:rFonts w:hint="eastAsia"/>
          <w:color w:val="FF0000"/>
        </w:rPr>
        <w:t>(</w:t>
      </w:r>
      <w:r>
        <w:rPr>
          <w:rFonts w:hint="eastAsia"/>
          <w:color w:val="FF0000"/>
        </w:rPr>
        <w:t>即公钥</w:t>
      </w:r>
      <w:r>
        <w:rPr>
          <w:rFonts w:hint="eastAsia"/>
          <w:color w:val="FF0000"/>
        </w:rPr>
        <w:t>) PK</w:t>
      </w:r>
      <w:r>
        <w:rPr>
          <w:rFonts w:hint="eastAsia"/>
          <w:color w:val="FF0000"/>
        </w:rPr>
        <w:t>（</w:t>
      </w:r>
      <w:r>
        <w:rPr>
          <w:rFonts w:hint="eastAsia"/>
          <w:color w:val="FF0000"/>
        </w:rPr>
        <w:t>Public Key</w:t>
      </w:r>
      <w:r>
        <w:rPr>
          <w:rFonts w:hint="eastAsia"/>
          <w:color w:val="FF0000"/>
        </w:rPr>
        <w:t>）</w:t>
      </w:r>
      <w:r>
        <w:rPr>
          <w:rFonts w:hint="eastAsia"/>
          <w:color w:val="FF0000"/>
        </w:rPr>
        <w:t xml:space="preserve"> </w:t>
      </w:r>
      <w:r>
        <w:rPr>
          <w:rFonts w:hint="eastAsia"/>
        </w:rPr>
        <w:t>是公开信息，而</w:t>
      </w:r>
      <w:r>
        <w:rPr>
          <w:rFonts w:hint="eastAsia"/>
          <w:color w:val="FF0000"/>
        </w:rPr>
        <w:t>解密密钥</w:t>
      </w:r>
      <w:r>
        <w:rPr>
          <w:rFonts w:hint="eastAsia"/>
          <w:color w:val="FF0000"/>
        </w:rPr>
        <w:t>(</w:t>
      </w:r>
      <w:r>
        <w:rPr>
          <w:rFonts w:hint="eastAsia"/>
          <w:color w:val="FF0000"/>
        </w:rPr>
        <w:t>即私钥或秘钥</w:t>
      </w:r>
      <w:r>
        <w:rPr>
          <w:rFonts w:hint="eastAsia"/>
          <w:color w:val="FF0000"/>
        </w:rPr>
        <w:t>) SK(Secret Key)</w:t>
      </w:r>
      <w:r>
        <w:rPr>
          <w:rFonts w:hint="eastAsia"/>
        </w:rPr>
        <w:t xml:space="preserve"> </w:t>
      </w:r>
      <w:r>
        <w:rPr>
          <w:rFonts w:hint="eastAsia"/>
        </w:rPr>
        <w:t>是需要保密的。</w:t>
      </w:r>
    </w:p>
    <w:p w:rsidR="00C40323" w:rsidRDefault="00C40323">
      <w:pPr>
        <w:spacing w:afterLines="50" w:after="156"/>
        <w:ind w:firstLine="420"/>
        <w:textAlignment w:val="baseline"/>
        <w:rPr>
          <w:rFonts w:hint="eastAsia"/>
        </w:rPr>
      </w:pPr>
      <w:r>
        <w:rPr>
          <w:rFonts w:hint="eastAsia"/>
        </w:rPr>
        <w:t>加密算法</w:t>
      </w:r>
      <w:r>
        <w:rPr>
          <w:rFonts w:hint="eastAsia"/>
        </w:rPr>
        <w:t xml:space="preserve"> E(Encrypt) </w:t>
      </w:r>
      <w:r>
        <w:rPr>
          <w:rFonts w:hint="eastAsia"/>
        </w:rPr>
        <w:t>和解密算法</w:t>
      </w:r>
      <w:r>
        <w:rPr>
          <w:rFonts w:hint="eastAsia"/>
        </w:rPr>
        <w:t xml:space="preserve"> D </w:t>
      </w:r>
      <w:r>
        <w:rPr>
          <w:rFonts w:hint="eastAsia"/>
        </w:rPr>
        <w:t>也都是公开的。</w:t>
      </w:r>
    </w:p>
    <w:p w:rsidR="00C40323" w:rsidRDefault="00C40323">
      <w:pPr>
        <w:spacing w:afterLines="50" w:after="156"/>
        <w:ind w:firstLine="420"/>
        <w:textAlignment w:val="baseline"/>
        <w:rPr>
          <w:rFonts w:hint="eastAsia"/>
        </w:rPr>
      </w:pPr>
      <w:r>
        <w:rPr>
          <w:rFonts w:hint="eastAsia"/>
        </w:rPr>
        <w:t>虽然秘</w:t>
      </w:r>
      <w:proofErr w:type="gramStart"/>
      <w:r>
        <w:rPr>
          <w:rFonts w:hint="eastAsia"/>
        </w:rPr>
        <w:t>钥</w:t>
      </w:r>
      <w:proofErr w:type="gramEnd"/>
      <w:r>
        <w:rPr>
          <w:rFonts w:hint="eastAsia"/>
        </w:rPr>
        <w:t xml:space="preserve"> SK </w:t>
      </w:r>
      <w:r>
        <w:rPr>
          <w:rFonts w:hint="eastAsia"/>
        </w:rPr>
        <w:t>是由公钥</w:t>
      </w:r>
      <w:r>
        <w:rPr>
          <w:rFonts w:hint="eastAsia"/>
        </w:rPr>
        <w:t xml:space="preserve"> PK </w:t>
      </w:r>
      <w:r>
        <w:rPr>
          <w:rFonts w:hint="eastAsia"/>
        </w:rPr>
        <w:t>决定的，但却不能根据</w:t>
      </w:r>
      <w:r>
        <w:rPr>
          <w:rFonts w:hint="eastAsia"/>
        </w:rPr>
        <w:t xml:space="preserve"> PK </w:t>
      </w:r>
      <w:r>
        <w:rPr>
          <w:rFonts w:hint="eastAsia"/>
        </w:rPr>
        <w:t>计算出</w:t>
      </w:r>
      <w:r>
        <w:rPr>
          <w:rFonts w:hint="eastAsia"/>
        </w:rPr>
        <w:t xml:space="preserve"> SK</w:t>
      </w:r>
      <w:r>
        <w:rPr>
          <w:rFonts w:hint="eastAsia"/>
        </w:rPr>
        <w:t>。</w:t>
      </w:r>
      <w:r>
        <w:rPr>
          <w:rFonts w:hint="eastAsia"/>
        </w:rPr>
        <w:t xml:space="preserve"> </w:t>
      </w:r>
    </w:p>
    <w:p w:rsidR="00C40323" w:rsidRDefault="00C40323">
      <w:pPr>
        <w:spacing w:afterLines="50" w:after="156"/>
        <w:ind w:firstLine="420"/>
        <w:textAlignment w:val="baseline"/>
        <w:rPr>
          <w:rFonts w:hint="eastAsia"/>
        </w:rPr>
      </w:pPr>
      <w:r>
        <w:rPr>
          <w:rFonts w:hint="eastAsia"/>
          <w:highlight w:val="yellow"/>
        </w:rPr>
        <w:t>2</w:t>
      </w:r>
      <w:r>
        <w:rPr>
          <w:rFonts w:hint="eastAsia"/>
          <w:highlight w:val="yellow"/>
        </w:rPr>
        <w:t>、公</w:t>
      </w:r>
      <w:proofErr w:type="gramStart"/>
      <w:r>
        <w:rPr>
          <w:rFonts w:hint="eastAsia"/>
          <w:highlight w:val="yellow"/>
        </w:rPr>
        <w:t>钥</w:t>
      </w:r>
      <w:proofErr w:type="gramEnd"/>
      <w:r>
        <w:rPr>
          <w:rFonts w:hint="eastAsia"/>
          <w:highlight w:val="yellow"/>
        </w:rPr>
        <w:t>算法的特点</w:t>
      </w:r>
    </w:p>
    <w:p w:rsidR="00C40323" w:rsidRDefault="00C40323" w:rsidP="00C40323">
      <w:pPr>
        <w:numPr>
          <w:ilvl w:val="0"/>
          <w:numId w:val="145"/>
        </w:numPr>
        <w:tabs>
          <w:tab w:val="left" w:pos="420"/>
        </w:tabs>
        <w:spacing w:afterLines="50" w:after="156"/>
        <w:ind w:left="0" w:firstLine="420"/>
        <w:textAlignment w:val="baseline"/>
        <w:rPr>
          <w:rFonts w:hint="eastAsia"/>
        </w:rPr>
      </w:pPr>
      <w:r>
        <w:rPr>
          <w:rFonts w:hint="eastAsia"/>
        </w:rPr>
        <w:t>发送者</w:t>
      </w:r>
      <w:r>
        <w:rPr>
          <w:rFonts w:hint="eastAsia"/>
        </w:rPr>
        <w:t xml:space="preserve"> A </w:t>
      </w:r>
      <w:r>
        <w:rPr>
          <w:rFonts w:hint="eastAsia"/>
        </w:rPr>
        <w:t>用</w:t>
      </w:r>
      <w:r>
        <w:rPr>
          <w:rFonts w:hint="eastAsia"/>
        </w:rPr>
        <w:t xml:space="preserve"> B </w:t>
      </w:r>
      <w:r>
        <w:rPr>
          <w:rFonts w:hint="eastAsia"/>
        </w:rPr>
        <w:t>的公</w:t>
      </w:r>
      <w:proofErr w:type="gramStart"/>
      <w:r>
        <w:rPr>
          <w:rFonts w:hint="eastAsia"/>
        </w:rPr>
        <w:t>钥</w:t>
      </w:r>
      <w:proofErr w:type="gramEnd"/>
      <w:r>
        <w:rPr>
          <w:rFonts w:hint="eastAsia"/>
        </w:rPr>
        <w:t xml:space="preserve"> PKB </w:t>
      </w:r>
      <w:r>
        <w:rPr>
          <w:rFonts w:hint="eastAsia"/>
        </w:rPr>
        <w:t>对明文</w:t>
      </w:r>
      <w:r>
        <w:rPr>
          <w:rFonts w:hint="eastAsia"/>
        </w:rPr>
        <w:t xml:space="preserve"> X </w:t>
      </w:r>
      <w:r>
        <w:rPr>
          <w:rFonts w:hint="eastAsia"/>
        </w:rPr>
        <w:t>加密（</w:t>
      </w:r>
      <w:r>
        <w:rPr>
          <w:rFonts w:hint="eastAsia"/>
        </w:rPr>
        <w:t xml:space="preserve">E </w:t>
      </w:r>
      <w:r>
        <w:rPr>
          <w:rFonts w:hint="eastAsia"/>
        </w:rPr>
        <w:t>运算）后，在接收者</w:t>
      </w:r>
      <w:r>
        <w:rPr>
          <w:rFonts w:hint="eastAsia"/>
        </w:rPr>
        <w:t xml:space="preserve"> B </w:t>
      </w:r>
      <w:r>
        <w:rPr>
          <w:rFonts w:hint="eastAsia"/>
        </w:rPr>
        <w:t>用自己的私钥</w:t>
      </w:r>
      <w:r>
        <w:rPr>
          <w:rFonts w:hint="eastAsia"/>
        </w:rPr>
        <w:t xml:space="preserve"> SKB </w:t>
      </w:r>
      <w:r>
        <w:rPr>
          <w:rFonts w:hint="eastAsia"/>
        </w:rPr>
        <w:t>解密（</w:t>
      </w:r>
      <w:r>
        <w:rPr>
          <w:rFonts w:hint="eastAsia"/>
        </w:rPr>
        <w:t xml:space="preserve">D </w:t>
      </w:r>
      <w:r>
        <w:rPr>
          <w:rFonts w:hint="eastAsia"/>
        </w:rPr>
        <w:t>运算），即可恢复出明文：</w:t>
      </w:r>
    </w:p>
    <w:p w:rsidR="00C40323" w:rsidRDefault="00C40323">
      <w:pPr>
        <w:spacing w:afterLines="50" w:after="156"/>
        <w:jc w:val="center"/>
        <w:textAlignment w:val="baseline"/>
        <w:rPr>
          <w:rFonts w:hint="eastAsia"/>
        </w:rPr>
      </w:pPr>
      <w:r>
        <w:rPr>
          <w:rFonts w:hint="eastAsia"/>
        </w:rPr>
        <w:t xml:space="preserve">        </w:t>
      </w:r>
      <w:r w:rsidR="00041227">
        <w:rPr>
          <w:noProof/>
        </w:rPr>
        <w:drawing>
          <wp:inline distT="0" distB="0" distL="0" distR="0">
            <wp:extent cx="4514850" cy="457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4850" cy="457200"/>
                    </a:xfrm>
                    <a:prstGeom prst="rect">
                      <a:avLst/>
                    </a:prstGeom>
                    <a:noFill/>
                    <a:ln>
                      <a:noFill/>
                    </a:ln>
                  </pic:spPr>
                </pic:pic>
              </a:graphicData>
            </a:graphic>
          </wp:inline>
        </w:drawing>
      </w:r>
      <w:r>
        <w:rPr>
          <w:rFonts w:hint="eastAsia"/>
        </w:rPr>
        <w:t xml:space="preserve">         </w:t>
      </w:r>
    </w:p>
    <w:p w:rsidR="00C40323" w:rsidRDefault="00C40323" w:rsidP="00C40323">
      <w:pPr>
        <w:numPr>
          <w:ilvl w:val="0"/>
          <w:numId w:val="145"/>
        </w:numPr>
        <w:tabs>
          <w:tab w:val="left" w:pos="420"/>
        </w:tabs>
        <w:spacing w:afterLines="50" w:after="156"/>
        <w:ind w:left="0" w:firstLine="420"/>
        <w:textAlignment w:val="baseline"/>
        <w:rPr>
          <w:rFonts w:hint="eastAsia"/>
        </w:rPr>
      </w:pPr>
      <w:r>
        <w:rPr>
          <w:rFonts w:hint="eastAsia"/>
        </w:rPr>
        <w:lastRenderedPageBreak/>
        <w:t>解密密钥是接收者专用的秘</w:t>
      </w:r>
      <w:proofErr w:type="gramStart"/>
      <w:r>
        <w:rPr>
          <w:rFonts w:hint="eastAsia"/>
        </w:rPr>
        <w:t>钥</w:t>
      </w:r>
      <w:proofErr w:type="gramEnd"/>
      <w:r>
        <w:rPr>
          <w:rFonts w:hint="eastAsia"/>
        </w:rPr>
        <w:t>，对其他人都保密。</w:t>
      </w:r>
    </w:p>
    <w:p w:rsidR="00C40323" w:rsidRDefault="00C40323" w:rsidP="00C40323">
      <w:pPr>
        <w:numPr>
          <w:ilvl w:val="0"/>
          <w:numId w:val="145"/>
        </w:numPr>
        <w:tabs>
          <w:tab w:val="left" w:pos="420"/>
        </w:tabs>
        <w:spacing w:afterLines="50" w:after="156"/>
        <w:ind w:left="0" w:firstLine="420"/>
        <w:textAlignment w:val="baseline"/>
        <w:rPr>
          <w:rFonts w:hint="eastAsia"/>
        </w:rPr>
      </w:pPr>
      <w:r>
        <w:rPr>
          <w:rFonts w:hint="eastAsia"/>
          <w:color w:val="FF0000"/>
        </w:rPr>
        <w:t>加密密钥是公开的，但不能用它来解密</w:t>
      </w:r>
      <w:r>
        <w:rPr>
          <w:rFonts w:hint="eastAsia"/>
        </w:rPr>
        <w:t>，即</w:t>
      </w:r>
    </w:p>
    <w:p w:rsidR="00C40323" w:rsidRDefault="00041227">
      <w:pPr>
        <w:spacing w:afterLines="50" w:after="156"/>
        <w:jc w:val="center"/>
        <w:textAlignment w:val="baseline"/>
      </w:pPr>
      <w:r>
        <w:rPr>
          <w:noProof/>
        </w:rPr>
        <w:drawing>
          <wp:inline distT="0" distB="0" distL="0" distR="0">
            <wp:extent cx="2527300" cy="508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7300" cy="508000"/>
                    </a:xfrm>
                    <a:prstGeom prst="rect">
                      <a:avLst/>
                    </a:prstGeom>
                    <a:noFill/>
                    <a:ln>
                      <a:noFill/>
                    </a:ln>
                  </pic:spPr>
                </pic:pic>
              </a:graphicData>
            </a:graphic>
          </wp:inline>
        </w:drawing>
      </w:r>
    </w:p>
    <w:p w:rsidR="00C40323" w:rsidRDefault="00C40323" w:rsidP="00C40323">
      <w:pPr>
        <w:numPr>
          <w:ilvl w:val="0"/>
          <w:numId w:val="145"/>
        </w:numPr>
        <w:tabs>
          <w:tab w:val="left" w:pos="420"/>
        </w:tabs>
        <w:spacing w:afterLines="50" w:after="156"/>
        <w:ind w:left="0" w:firstLine="420"/>
        <w:jc w:val="left"/>
        <w:textAlignment w:val="baseline"/>
      </w:pPr>
      <w:r>
        <w:t>加密和解密的运算可以对调，即</w:t>
      </w:r>
    </w:p>
    <w:p w:rsidR="00C40323" w:rsidRDefault="00C40323">
      <w:pPr>
        <w:spacing w:afterLines="50" w:after="156"/>
        <w:jc w:val="center"/>
        <w:textAlignment w:val="baseline"/>
      </w:pPr>
      <w:r>
        <w:t xml:space="preserve">                    </w:t>
      </w:r>
      <w:r w:rsidR="00041227">
        <w:rPr>
          <w:noProof/>
        </w:rPr>
        <w:drawing>
          <wp:inline distT="0" distB="0" distL="0" distR="0">
            <wp:extent cx="4508500" cy="450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8500" cy="450850"/>
                    </a:xfrm>
                    <a:prstGeom prst="rect">
                      <a:avLst/>
                    </a:prstGeom>
                    <a:noFill/>
                    <a:ln>
                      <a:noFill/>
                    </a:ln>
                  </pic:spPr>
                </pic:pic>
              </a:graphicData>
            </a:graphic>
          </wp:inline>
        </w:drawing>
      </w:r>
    </w:p>
    <w:p w:rsidR="00C40323" w:rsidRDefault="00C40323" w:rsidP="00C40323">
      <w:pPr>
        <w:numPr>
          <w:ilvl w:val="0"/>
          <w:numId w:val="145"/>
        </w:numPr>
        <w:tabs>
          <w:tab w:val="left" w:pos="420"/>
        </w:tabs>
        <w:spacing w:afterLines="50" w:after="156"/>
        <w:ind w:left="0" w:firstLine="420"/>
        <w:jc w:val="left"/>
        <w:textAlignment w:val="baseline"/>
      </w:pPr>
      <w:r>
        <w:t>在计算机上可容易地产生成对的</w:t>
      </w:r>
      <w:r>
        <w:t xml:space="preserve"> PK </w:t>
      </w:r>
      <w:r>
        <w:t>和</w:t>
      </w:r>
      <w:r>
        <w:t xml:space="preserve"> SK</w:t>
      </w:r>
      <w:r>
        <w:t>。</w:t>
      </w:r>
    </w:p>
    <w:p w:rsidR="00C40323" w:rsidRDefault="00C40323" w:rsidP="00C40323">
      <w:pPr>
        <w:numPr>
          <w:ilvl w:val="0"/>
          <w:numId w:val="145"/>
        </w:numPr>
        <w:tabs>
          <w:tab w:val="left" w:pos="420"/>
        </w:tabs>
        <w:spacing w:afterLines="50" w:after="156"/>
        <w:ind w:left="0" w:firstLine="420"/>
        <w:jc w:val="left"/>
        <w:textAlignment w:val="baseline"/>
      </w:pPr>
      <w:r>
        <w:t>从已知的</w:t>
      </w:r>
      <w:r>
        <w:t xml:space="preserve"> PK </w:t>
      </w:r>
      <w:r>
        <w:t>实际上不可能推导出</w:t>
      </w:r>
      <w:r>
        <w:t xml:space="preserve"> SK</w:t>
      </w:r>
      <w:r>
        <w:t>，即从</w:t>
      </w:r>
      <w:r>
        <w:t xml:space="preserve"> PK </w:t>
      </w:r>
      <w:r>
        <w:t>到</w:t>
      </w:r>
      <w:r>
        <w:t xml:space="preserve"> SK </w:t>
      </w:r>
      <w:r>
        <w:t>是</w:t>
      </w:r>
      <w:r>
        <w:t>“</w:t>
      </w:r>
      <w:r>
        <w:t>计算上不可能的</w:t>
      </w:r>
      <w:r>
        <w:t>”</w:t>
      </w:r>
      <w:r>
        <w:t>。</w:t>
      </w:r>
    </w:p>
    <w:p w:rsidR="00C40323" w:rsidRDefault="00C40323" w:rsidP="00C40323">
      <w:pPr>
        <w:numPr>
          <w:ilvl w:val="0"/>
          <w:numId w:val="145"/>
        </w:numPr>
        <w:tabs>
          <w:tab w:val="left" w:pos="420"/>
        </w:tabs>
        <w:spacing w:afterLines="50" w:after="156"/>
        <w:ind w:left="0" w:firstLine="420"/>
        <w:jc w:val="left"/>
        <w:textAlignment w:val="baseline"/>
      </w:pPr>
      <w:r>
        <w:rPr>
          <w:color w:val="FF0000"/>
        </w:rPr>
        <w:t>加密和解密算法都是公开的</w:t>
      </w:r>
      <w:r>
        <w:t>。</w:t>
      </w:r>
    </w:p>
    <w:p w:rsidR="00C40323" w:rsidRDefault="00C40323">
      <w:pPr>
        <w:spacing w:afterLines="50" w:after="156"/>
        <w:jc w:val="left"/>
        <w:textAlignment w:val="baseline"/>
      </w:pPr>
    </w:p>
    <w:p w:rsidR="00C40323" w:rsidRDefault="00C40323">
      <w:pPr>
        <w:spacing w:afterLines="50" w:after="156"/>
        <w:jc w:val="left"/>
        <w:textAlignment w:val="baseline"/>
        <w:rPr>
          <w:rFonts w:hint="eastAsia"/>
        </w:rPr>
      </w:pPr>
      <w:r>
        <w:rPr>
          <w:rFonts w:hint="eastAsia"/>
          <w:b/>
          <w:sz w:val="28"/>
        </w:rPr>
        <w:t>七、</w:t>
      </w:r>
      <w:r>
        <w:rPr>
          <w:rFonts w:hint="eastAsia"/>
          <w:b/>
          <w:sz w:val="28"/>
        </w:rPr>
        <w:t xml:space="preserve"> </w:t>
      </w:r>
      <w:r>
        <w:rPr>
          <w:rFonts w:hint="eastAsia"/>
          <w:b/>
          <w:sz w:val="28"/>
        </w:rPr>
        <w:t>数字签名</w:t>
      </w:r>
    </w:p>
    <w:p w:rsidR="00C40323" w:rsidRDefault="00C40323">
      <w:pPr>
        <w:spacing w:afterLines="50" w:after="156"/>
        <w:ind w:firstLine="420"/>
        <w:jc w:val="left"/>
        <w:textAlignment w:val="baseline"/>
        <w:rPr>
          <w:rFonts w:hint="eastAsia"/>
        </w:rPr>
      </w:pPr>
      <w:r>
        <w:rPr>
          <w:rFonts w:hint="eastAsia"/>
        </w:rPr>
        <w:t>数字签名必须保证以下三点：</w:t>
      </w:r>
    </w:p>
    <w:p w:rsidR="00C40323" w:rsidRDefault="00C40323">
      <w:pPr>
        <w:spacing w:afterLines="50" w:after="156"/>
        <w:ind w:firstLine="420"/>
        <w:jc w:val="left"/>
        <w:textAlignment w:val="baseline"/>
        <w:rPr>
          <w:rFonts w:hint="eastAsia"/>
        </w:rPr>
      </w:pPr>
      <w:r>
        <w:rPr>
          <w:rFonts w:hint="eastAsia"/>
        </w:rPr>
        <w:t xml:space="preserve">(1) </w:t>
      </w:r>
      <w:r>
        <w:rPr>
          <w:rFonts w:hint="eastAsia"/>
          <w:color w:val="FF0000"/>
        </w:rPr>
        <w:t>报文鉴别</w:t>
      </w:r>
      <w:r>
        <w:rPr>
          <w:rFonts w:hint="eastAsia"/>
        </w:rPr>
        <w:t>——接收者能够核实发送者对报文的签名；</w:t>
      </w:r>
    </w:p>
    <w:p w:rsidR="00C40323" w:rsidRDefault="00C40323">
      <w:pPr>
        <w:spacing w:afterLines="50" w:after="156"/>
        <w:ind w:firstLine="420"/>
        <w:jc w:val="left"/>
        <w:textAlignment w:val="baseline"/>
        <w:rPr>
          <w:rFonts w:hint="eastAsia"/>
        </w:rPr>
      </w:pPr>
      <w:r>
        <w:rPr>
          <w:rFonts w:hint="eastAsia"/>
        </w:rPr>
        <w:t xml:space="preserve">(2) </w:t>
      </w:r>
      <w:r>
        <w:rPr>
          <w:rFonts w:hint="eastAsia"/>
          <w:color w:val="FF0000"/>
        </w:rPr>
        <w:t>报文的完整性</w:t>
      </w:r>
      <w:r>
        <w:rPr>
          <w:rFonts w:hint="eastAsia"/>
        </w:rPr>
        <w:t>——发送者事后不能抵赖对报文的签名；</w:t>
      </w:r>
    </w:p>
    <w:p w:rsidR="00C40323" w:rsidRDefault="00C40323">
      <w:pPr>
        <w:spacing w:afterLines="50" w:after="156"/>
        <w:ind w:firstLine="420"/>
        <w:jc w:val="left"/>
        <w:textAlignment w:val="baseline"/>
        <w:rPr>
          <w:rFonts w:hint="eastAsia"/>
        </w:rPr>
      </w:pPr>
      <w:r>
        <w:rPr>
          <w:rFonts w:hint="eastAsia"/>
        </w:rPr>
        <w:t xml:space="preserve">(3) </w:t>
      </w:r>
      <w:r>
        <w:rPr>
          <w:rFonts w:hint="eastAsia"/>
          <w:color w:val="FF0000"/>
        </w:rPr>
        <w:t>不可否认</w:t>
      </w:r>
      <w:r>
        <w:rPr>
          <w:rFonts w:hint="eastAsia"/>
        </w:rPr>
        <w:t>——接收者不能伪造对报文的签名。</w:t>
      </w:r>
    </w:p>
    <w:p w:rsidR="00C40323" w:rsidRDefault="00C40323">
      <w:pPr>
        <w:spacing w:afterLines="50" w:after="156"/>
        <w:ind w:firstLine="420"/>
        <w:jc w:val="left"/>
        <w:textAlignment w:val="baseline"/>
        <w:rPr>
          <w:rFonts w:hint="eastAsia"/>
        </w:rPr>
      </w:pPr>
      <w:r>
        <w:rPr>
          <w:rFonts w:hint="eastAsia"/>
        </w:rPr>
        <w:t>现在已有多种实现各种数字签名的方法。但采用</w:t>
      </w:r>
      <w:r>
        <w:rPr>
          <w:rFonts w:hint="eastAsia"/>
          <w:color w:val="FF0000"/>
        </w:rPr>
        <w:t>公</w:t>
      </w:r>
      <w:proofErr w:type="gramStart"/>
      <w:r>
        <w:rPr>
          <w:rFonts w:hint="eastAsia"/>
          <w:color w:val="FF0000"/>
        </w:rPr>
        <w:t>钥</w:t>
      </w:r>
      <w:proofErr w:type="gramEnd"/>
      <w:r>
        <w:rPr>
          <w:rFonts w:hint="eastAsia"/>
          <w:color w:val="FF0000"/>
        </w:rPr>
        <w:t>算法</w:t>
      </w:r>
      <w:r>
        <w:rPr>
          <w:rFonts w:hint="eastAsia"/>
        </w:rPr>
        <w:t>更容易实现。</w:t>
      </w:r>
      <w:r>
        <w:rPr>
          <w:rFonts w:hint="eastAsia"/>
        </w:rPr>
        <w:t xml:space="preserve"> </w:t>
      </w:r>
    </w:p>
    <w:p w:rsidR="00C40323" w:rsidRDefault="00C40323">
      <w:pPr>
        <w:spacing w:afterLines="50" w:after="156"/>
        <w:ind w:firstLine="420"/>
        <w:jc w:val="left"/>
        <w:textAlignment w:val="baseline"/>
        <w:rPr>
          <w:rFonts w:hint="eastAsia"/>
        </w:rPr>
      </w:pPr>
      <w:r>
        <w:rPr>
          <w:rFonts w:hint="eastAsia"/>
          <w:b/>
          <w:highlight w:val="yellow"/>
        </w:rPr>
        <w:t>数字签名的实现</w:t>
      </w:r>
      <w:r>
        <w:rPr>
          <w:rFonts w:hint="eastAsia"/>
          <w:b/>
          <w:highlight w:val="yellow"/>
        </w:rPr>
        <w:t xml:space="preserve"> </w:t>
      </w:r>
      <w:r>
        <w:rPr>
          <w:rFonts w:hint="eastAsia"/>
          <w:b/>
          <w:highlight w:val="yellow"/>
        </w:rPr>
        <w:t>：</w:t>
      </w:r>
    </w:p>
    <w:p w:rsidR="00C40323" w:rsidRDefault="00041227">
      <w:pPr>
        <w:spacing w:afterLines="50" w:after="156"/>
        <w:jc w:val="center"/>
        <w:textAlignment w:val="baseline"/>
      </w:pPr>
      <w:r>
        <w:rPr>
          <w:noProof/>
        </w:rPr>
        <w:drawing>
          <wp:inline distT="0" distB="0" distL="0" distR="0">
            <wp:extent cx="4305300" cy="1314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300" cy="1314450"/>
                    </a:xfrm>
                    <a:prstGeom prst="rect">
                      <a:avLst/>
                    </a:prstGeom>
                    <a:noFill/>
                    <a:ln>
                      <a:noFill/>
                    </a:ln>
                  </pic:spPr>
                </pic:pic>
              </a:graphicData>
            </a:graphic>
          </wp:inline>
        </w:drawing>
      </w:r>
    </w:p>
    <w:p w:rsidR="00C40323" w:rsidRDefault="00C40323" w:rsidP="00C40323">
      <w:pPr>
        <w:numPr>
          <w:ilvl w:val="0"/>
          <w:numId w:val="145"/>
        </w:numPr>
        <w:tabs>
          <w:tab w:val="left" w:pos="420"/>
        </w:tabs>
        <w:spacing w:afterLines="50" w:after="156"/>
        <w:ind w:firstLine="420"/>
        <w:jc w:val="left"/>
        <w:textAlignment w:val="baseline"/>
        <w:rPr>
          <w:rFonts w:hint="eastAsia"/>
        </w:rPr>
      </w:pPr>
      <w:r>
        <w:rPr>
          <w:rFonts w:hint="eastAsia"/>
        </w:rPr>
        <w:t>因为除</w:t>
      </w:r>
      <w:r>
        <w:rPr>
          <w:rFonts w:hint="eastAsia"/>
        </w:rPr>
        <w:t xml:space="preserve"> A </w:t>
      </w:r>
      <w:r>
        <w:rPr>
          <w:rFonts w:hint="eastAsia"/>
        </w:rPr>
        <w:t>外没有别人能具有</w:t>
      </w:r>
      <w:r>
        <w:rPr>
          <w:rFonts w:hint="eastAsia"/>
        </w:rPr>
        <w:t xml:space="preserve"> A </w:t>
      </w:r>
      <w:r>
        <w:rPr>
          <w:rFonts w:hint="eastAsia"/>
        </w:rPr>
        <w:t>的私</w:t>
      </w:r>
      <w:proofErr w:type="gramStart"/>
      <w:r>
        <w:rPr>
          <w:rFonts w:hint="eastAsia"/>
        </w:rPr>
        <w:t>钥</w:t>
      </w:r>
      <w:proofErr w:type="gramEnd"/>
      <w:r>
        <w:rPr>
          <w:rFonts w:hint="eastAsia"/>
        </w:rPr>
        <w:t>，所以除</w:t>
      </w:r>
      <w:r>
        <w:rPr>
          <w:rFonts w:hint="eastAsia"/>
        </w:rPr>
        <w:t xml:space="preserve"> A </w:t>
      </w:r>
      <w:r>
        <w:rPr>
          <w:rFonts w:hint="eastAsia"/>
        </w:rPr>
        <w:t>外没有别人能产生这个密文。因此</w:t>
      </w:r>
      <w:r>
        <w:rPr>
          <w:rFonts w:hint="eastAsia"/>
        </w:rPr>
        <w:t xml:space="preserve"> B </w:t>
      </w:r>
      <w:r>
        <w:rPr>
          <w:rFonts w:hint="eastAsia"/>
        </w:rPr>
        <w:t>相信报文</w:t>
      </w:r>
      <w:r>
        <w:rPr>
          <w:rFonts w:hint="eastAsia"/>
        </w:rPr>
        <w:t xml:space="preserve"> X </w:t>
      </w:r>
      <w:r>
        <w:rPr>
          <w:rFonts w:hint="eastAsia"/>
        </w:rPr>
        <w:t>是</w:t>
      </w:r>
      <w:r>
        <w:rPr>
          <w:rFonts w:hint="eastAsia"/>
        </w:rPr>
        <w:t xml:space="preserve"> A </w:t>
      </w:r>
      <w:r>
        <w:rPr>
          <w:rFonts w:hint="eastAsia"/>
        </w:rPr>
        <w:t>签名发送的。</w:t>
      </w:r>
    </w:p>
    <w:p w:rsidR="00C40323" w:rsidRDefault="00C40323" w:rsidP="00C40323">
      <w:pPr>
        <w:numPr>
          <w:ilvl w:val="0"/>
          <w:numId w:val="145"/>
        </w:numPr>
        <w:tabs>
          <w:tab w:val="left" w:pos="420"/>
        </w:tabs>
        <w:spacing w:afterLines="50" w:after="156"/>
        <w:ind w:firstLine="420"/>
        <w:jc w:val="left"/>
        <w:textAlignment w:val="baseline"/>
        <w:rPr>
          <w:rFonts w:hint="eastAsia"/>
        </w:rPr>
      </w:pPr>
      <w:r>
        <w:rPr>
          <w:rFonts w:hint="eastAsia"/>
        </w:rPr>
        <w:t>若</w:t>
      </w:r>
      <w:r>
        <w:rPr>
          <w:rFonts w:hint="eastAsia"/>
        </w:rPr>
        <w:t xml:space="preserve"> A </w:t>
      </w:r>
      <w:r>
        <w:rPr>
          <w:rFonts w:hint="eastAsia"/>
        </w:rPr>
        <w:t>要抵赖曾发送报文给</w:t>
      </w:r>
      <w:r>
        <w:rPr>
          <w:rFonts w:hint="eastAsia"/>
        </w:rPr>
        <w:t xml:space="preserve"> B</w:t>
      </w:r>
      <w:r>
        <w:rPr>
          <w:rFonts w:hint="eastAsia"/>
        </w:rPr>
        <w:t>，</w:t>
      </w:r>
      <w:r>
        <w:rPr>
          <w:rFonts w:hint="eastAsia"/>
        </w:rPr>
        <w:t xml:space="preserve">B </w:t>
      </w:r>
      <w:r>
        <w:rPr>
          <w:rFonts w:hint="eastAsia"/>
        </w:rPr>
        <w:t>可将明文和对应的密文出示给第三者。第三者很容易用</w:t>
      </w:r>
      <w:r>
        <w:rPr>
          <w:rFonts w:hint="eastAsia"/>
        </w:rPr>
        <w:t xml:space="preserve"> A </w:t>
      </w:r>
      <w:r>
        <w:rPr>
          <w:rFonts w:hint="eastAsia"/>
        </w:rPr>
        <w:t>的公</w:t>
      </w:r>
      <w:proofErr w:type="gramStart"/>
      <w:r>
        <w:rPr>
          <w:rFonts w:hint="eastAsia"/>
        </w:rPr>
        <w:t>钥</w:t>
      </w:r>
      <w:proofErr w:type="gramEnd"/>
      <w:r>
        <w:rPr>
          <w:rFonts w:hint="eastAsia"/>
        </w:rPr>
        <w:t>去证实</w:t>
      </w:r>
      <w:r>
        <w:rPr>
          <w:rFonts w:hint="eastAsia"/>
        </w:rPr>
        <w:t xml:space="preserve"> A </w:t>
      </w:r>
      <w:r>
        <w:rPr>
          <w:rFonts w:hint="eastAsia"/>
        </w:rPr>
        <w:t>确实发送</w:t>
      </w:r>
      <w:r>
        <w:rPr>
          <w:rFonts w:hint="eastAsia"/>
        </w:rPr>
        <w:t xml:space="preserve"> X </w:t>
      </w:r>
      <w:r>
        <w:rPr>
          <w:rFonts w:hint="eastAsia"/>
        </w:rPr>
        <w:t>给</w:t>
      </w:r>
      <w:r>
        <w:rPr>
          <w:rFonts w:hint="eastAsia"/>
        </w:rPr>
        <w:t xml:space="preserve"> B</w:t>
      </w:r>
      <w:r>
        <w:rPr>
          <w:rFonts w:hint="eastAsia"/>
        </w:rPr>
        <w:t>。</w:t>
      </w:r>
    </w:p>
    <w:p w:rsidR="00C40323" w:rsidRDefault="00C40323" w:rsidP="00C40323">
      <w:pPr>
        <w:numPr>
          <w:ilvl w:val="0"/>
          <w:numId w:val="145"/>
        </w:numPr>
        <w:tabs>
          <w:tab w:val="left" w:pos="420"/>
        </w:tabs>
        <w:spacing w:afterLines="50" w:after="156"/>
        <w:ind w:firstLine="420"/>
        <w:jc w:val="left"/>
        <w:textAlignment w:val="baseline"/>
        <w:rPr>
          <w:rFonts w:hint="eastAsia"/>
        </w:rPr>
      </w:pPr>
      <w:r>
        <w:rPr>
          <w:rFonts w:hint="eastAsia"/>
        </w:rPr>
        <w:t>反之，若</w:t>
      </w:r>
      <w:r>
        <w:rPr>
          <w:rFonts w:hint="eastAsia"/>
        </w:rPr>
        <w:t xml:space="preserve"> B </w:t>
      </w:r>
      <w:r>
        <w:rPr>
          <w:rFonts w:hint="eastAsia"/>
        </w:rPr>
        <w:t>将</w:t>
      </w:r>
      <w:r>
        <w:rPr>
          <w:rFonts w:hint="eastAsia"/>
        </w:rPr>
        <w:t xml:space="preserve"> X </w:t>
      </w:r>
      <w:r>
        <w:rPr>
          <w:rFonts w:hint="eastAsia"/>
        </w:rPr>
        <w:t>伪造成</w:t>
      </w:r>
      <w:r>
        <w:rPr>
          <w:rFonts w:hint="eastAsia"/>
        </w:rPr>
        <w:t xml:space="preserve"> X</w:t>
      </w:r>
      <w:proofErr w:type="gramStart"/>
      <w:r>
        <w:rPr>
          <w:rFonts w:hint="eastAsia"/>
        </w:rPr>
        <w:t>‘</w:t>
      </w:r>
      <w:proofErr w:type="gramEnd"/>
      <w:r>
        <w:rPr>
          <w:rFonts w:hint="eastAsia"/>
        </w:rPr>
        <w:t>，则</w:t>
      </w:r>
      <w:r>
        <w:rPr>
          <w:rFonts w:hint="eastAsia"/>
        </w:rPr>
        <w:t xml:space="preserve"> B </w:t>
      </w:r>
      <w:r>
        <w:rPr>
          <w:rFonts w:hint="eastAsia"/>
        </w:rPr>
        <w:t>不能在第三者前出示对应的密文。这样就证明了</w:t>
      </w:r>
      <w:r>
        <w:rPr>
          <w:rFonts w:hint="eastAsia"/>
        </w:rPr>
        <w:t xml:space="preserve"> B </w:t>
      </w:r>
      <w:r>
        <w:rPr>
          <w:rFonts w:hint="eastAsia"/>
        </w:rPr>
        <w:t>伪造了报文。</w:t>
      </w:r>
      <w:r>
        <w:rPr>
          <w:rFonts w:hint="eastAsia"/>
        </w:rPr>
        <w:t xml:space="preserve">  </w:t>
      </w:r>
    </w:p>
    <w:p w:rsidR="00C40323" w:rsidRDefault="00041227">
      <w:pPr>
        <w:spacing w:afterLines="50" w:after="156"/>
        <w:jc w:val="center"/>
        <w:textAlignment w:val="baseline"/>
      </w:pPr>
      <w:r>
        <w:rPr>
          <w:noProof/>
        </w:rPr>
        <w:lastRenderedPageBreak/>
        <w:drawing>
          <wp:inline distT="0" distB="0" distL="0" distR="0">
            <wp:extent cx="4540250" cy="17399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0250" cy="173990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具有保密性的数字签名</w:t>
      </w:r>
      <w:r>
        <w:rPr>
          <w:rFonts w:hint="eastAsia"/>
        </w:rPr>
        <w:t xml:space="preserve"> </w:t>
      </w:r>
    </w:p>
    <w:p w:rsidR="00C40323" w:rsidRDefault="00C40323">
      <w:pPr>
        <w:spacing w:afterLines="50" w:after="156"/>
        <w:jc w:val="left"/>
        <w:textAlignment w:val="baseline"/>
        <w:rPr>
          <w:rFonts w:hint="eastAsia"/>
        </w:rPr>
      </w:pPr>
      <w:r>
        <w:rPr>
          <w:rFonts w:hint="eastAsia"/>
          <w:b/>
          <w:sz w:val="28"/>
        </w:rPr>
        <w:t>八、鉴别</w:t>
      </w:r>
    </w:p>
    <w:p w:rsidR="00C40323" w:rsidRDefault="00C40323">
      <w:pPr>
        <w:spacing w:afterLines="50" w:after="156"/>
        <w:ind w:firstLine="420"/>
        <w:textAlignment w:val="baseline"/>
        <w:rPr>
          <w:rFonts w:hint="eastAsia"/>
        </w:rPr>
      </w:pPr>
      <w:r>
        <w:rPr>
          <w:rFonts w:hint="eastAsia"/>
        </w:rPr>
        <w:t>在信息的安全领域中，</w:t>
      </w:r>
      <w:r>
        <w:rPr>
          <w:rFonts w:hint="eastAsia"/>
          <w:color w:val="FF00FF"/>
        </w:rPr>
        <w:t>对付被动攻击</w:t>
      </w:r>
      <w:r>
        <w:rPr>
          <w:rFonts w:hint="eastAsia"/>
        </w:rPr>
        <w:t>的重要措施是</w:t>
      </w:r>
      <w:r>
        <w:rPr>
          <w:rFonts w:hint="eastAsia"/>
          <w:color w:val="FF00FF"/>
        </w:rPr>
        <w:t>加密</w:t>
      </w:r>
      <w:r>
        <w:rPr>
          <w:rFonts w:hint="eastAsia"/>
        </w:rPr>
        <w:t>，而</w:t>
      </w:r>
      <w:r>
        <w:rPr>
          <w:rFonts w:hint="eastAsia"/>
          <w:color w:val="FF0000"/>
        </w:rPr>
        <w:t>对付主动攻击</w:t>
      </w:r>
      <w:r>
        <w:rPr>
          <w:rFonts w:hint="eastAsia"/>
        </w:rPr>
        <w:t>中的篡改和伪造则要用</w:t>
      </w:r>
      <w:r>
        <w:rPr>
          <w:rFonts w:hint="eastAsia"/>
          <w:color w:val="FF0000"/>
        </w:rPr>
        <w:t>鉴别</w:t>
      </w:r>
      <w:r>
        <w:rPr>
          <w:rFonts w:hint="eastAsia"/>
          <w:color w:val="FF0000"/>
        </w:rPr>
        <w:t xml:space="preserve">(authentication) </w:t>
      </w:r>
      <w:r>
        <w:rPr>
          <w:rFonts w:hint="eastAsia"/>
        </w:rPr>
        <w:t>。</w:t>
      </w:r>
    </w:p>
    <w:p w:rsidR="00C40323" w:rsidRDefault="00C40323">
      <w:pPr>
        <w:spacing w:afterLines="50" w:after="156"/>
        <w:ind w:firstLine="420"/>
        <w:textAlignment w:val="baseline"/>
        <w:rPr>
          <w:rFonts w:hint="eastAsia"/>
        </w:rPr>
      </w:pPr>
      <w:r>
        <w:rPr>
          <w:rFonts w:hint="eastAsia"/>
        </w:rPr>
        <w:t>报文鉴别使得通信的接收方能够验证所收到的报文（发送者和报文内容、发送时间、序列等）的真伪。</w:t>
      </w:r>
    </w:p>
    <w:p w:rsidR="00C40323" w:rsidRDefault="00C40323">
      <w:pPr>
        <w:spacing w:afterLines="50" w:after="156"/>
        <w:ind w:firstLine="420"/>
        <w:textAlignment w:val="baseline"/>
        <w:rPr>
          <w:rFonts w:hint="eastAsia"/>
          <w:b/>
          <w:sz w:val="32"/>
        </w:rPr>
      </w:pPr>
      <w:r>
        <w:rPr>
          <w:rFonts w:hint="eastAsia"/>
        </w:rPr>
        <w:t>使用加密就可达到报文鉴别的目的。但在网络的应用中，许多报文并不需要加密。应当使接收者能用很简单的方法鉴别报文的真伪。</w:t>
      </w:r>
      <w:r>
        <w:rPr>
          <w:rFonts w:hint="eastAsia"/>
        </w:rPr>
        <w:t xml:space="preserve"> </w:t>
      </w:r>
      <w:r>
        <w:rPr>
          <w:rFonts w:hint="eastAsia"/>
          <w:b/>
          <w:sz w:val="32"/>
        </w:rPr>
        <w:t xml:space="preserve">  </w:t>
      </w:r>
    </w:p>
    <w:p w:rsidR="00C40323" w:rsidRDefault="00C40323" w:rsidP="00C40323">
      <w:pPr>
        <w:numPr>
          <w:ilvl w:val="0"/>
          <w:numId w:val="146"/>
        </w:numPr>
        <w:spacing w:afterLines="50" w:after="156"/>
        <w:ind w:firstLine="420"/>
        <w:textAlignment w:val="baseline"/>
        <w:rPr>
          <w:rFonts w:hint="eastAsia"/>
          <w:b/>
        </w:rPr>
      </w:pPr>
      <w:r>
        <w:rPr>
          <w:rFonts w:hint="eastAsia"/>
          <w:b/>
        </w:rPr>
        <w:t>鉴别的手段</w:t>
      </w:r>
    </w:p>
    <w:p w:rsidR="00C40323" w:rsidRDefault="00C40323" w:rsidP="00C40323">
      <w:pPr>
        <w:numPr>
          <w:ilvl w:val="0"/>
          <w:numId w:val="147"/>
        </w:numPr>
        <w:spacing w:afterLines="50" w:after="156"/>
        <w:ind w:left="420" w:firstLine="420"/>
        <w:textAlignment w:val="baseline"/>
        <w:rPr>
          <w:rFonts w:hint="eastAsia"/>
          <w:b/>
        </w:rPr>
      </w:pPr>
      <w:r>
        <w:rPr>
          <w:rFonts w:hint="eastAsia"/>
          <w:b/>
        </w:rPr>
        <w:t>报文鉴别（使用报文摘要</w:t>
      </w:r>
      <w:r>
        <w:rPr>
          <w:rFonts w:hint="eastAsia"/>
          <w:b/>
        </w:rPr>
        <w:t xml:space="preserve"> MD (Message Digest)</w:t>
      </w:r>
      <w:r>
        <w:rPr>
          <w:rFonts w:hint="eastAsia"/>
          <w:b/>
        </w:rPr>
        <w:t>算法与数字签名相结合）</w:t>
      </w:r>
    </w:p>
    <w:p w:rsidR="00C40323" w:rsidRDefault="00C40323" w:rsidP="00C40323">
      <w:pPr>
        <w:numPr>
          <w:ilvl w:val="0"/>
          <w:numId w:val="147"/>
        </w:numPr>
        <w:spacing w:afterLines="50" w:after="156"/>
        <w:ind w:left="420" w:firstLine="420"/>
        <w:textAlignment w:val="baseline"/>
        <w:rPr>
          <w:rFonts w:hint="eastAsia"/>
          <w:b/>
        </w:rPr>
      </w:pPr>
      <w:r>
        <w:rPr>
          <w:rFonts w:hint="eastAsia"/>
          <w:b/>
        </w:rPr>
        <w:t>实体鉴别</w:t>
      </w:r>
    </w:p>
    <w:p w:rsidR="00C40323" w:rsidRDefault="00C40323" w:rsidP="00C40323">
      <w:pPr>
        <w:numPr>
          <w:ilvl w:val="0"/>
          <w:numId w:val="148"/>
        </w:numPr>
        <w:spacing w:afterLines="50" w:after="156"/>
        <w:textAlignment w:val="baseline"/>
        <w:rPr>
          <w:rFonts w:hint="eastAsia"/>
          <w:b/>
          <w:sz w:val="28"/>
        </w:rPr>
      </w:pPr>
      <w:r>
        <w:rPr>
          <w:rFonts w:hint="eastAsia"/>
          <w:b/>
          <w:sz w:val="28"/>
        </w:rPr>
        <w:t>运输层安全协议</w:t>
      </w:r>
    </w:p>
    <w:p w:rsidR="00C40323" w:rsidRDefault="00C40323" w:rsidP="00C40323">
      <w:pPr>
        <w:numPr>
          <w:ilvl w:val="0"/>
          <w:numId w:val="149"/>
        </w:numPr>
        <w:spacing w:afterLines="50" w:after="156"/>
        <w:textAlignment w:val="baseline"/>
        <w:rPr>
          <w:rFonts w:hint="eastAsia"/>
        </w:rPr>
      </w:pPr>
      <w:proofErr w:type="gramStart"/>
      <w:r>
        <w:rPr>
          <w:rFonts w:hint="eastAsia"/>
          <w:b/>
          <w:color w:val="FF0000"/>
        </w:rPr>
        <w:t>安全套接层</w:t>
      </w:r>
      <w:proofErr w:type="gramEnd"/>
      <w:r>
        <w:rPr>
          <w:rFonts w:hint="eastAsia"/>
          <w:b/>
          <w:color w:val="FF0000"/>
        </w:rPr>
        <w:t xml:space="preserve"> SSL(Secure Socket Layer)</w:t>
      </w:r>
    </w:p>
    <w:p w:rsidR="00C40323" w:rsidRDefault="00C40323" w:rsidP="00C40323">
      <w:pPr>
        <w:numPr>
          <w:ilvl w:val="0"/>
          <w:numId w:val="150"/>
        </w:numPr>
        <w:tabs>
          <w:tab w:val="left" w:pos="420"/>
        </w:tabs>
        <w:spacing w:afterLines="50" w:after="156"/>
        <w:ind w:left="0" w:firstLine="420"/>
        <w:textAlignment w:val="baseline"/>
        <w:rPr>
          <w:rFonts w:hint="eastAsia"/>
        </w:rPr>
      </w:pPr>
      <w:r>
        <w:rPr>
          <w:rFonts w:hint="eastAsia"/>
        </w:rPr>
        <w:t>SSL</w:t>
      </w:r>
      <w:r>
        <w:rPr>
          <w:rFonts w:hint="eastAsia"/>
        </w:rPr>
        <w:t>可对万维网客户与服务器之间传送的数据进行</w:t>
      </w:r>
      <w:r>
        <w:rPr>
          <w:rFonts w:hint="eastAsia"/>
          <w:color w:val="FF0000"/>
        </w:rPr>
        <w:t>加密</w:t>
      </w:r>
      <w:r>
        <w:rPr>
          <w:rFonts w:hint="eastAsia"/>
        </w:rPr>
        <w:t>和</w:t>
      </w:r>
      <w:r>
        <w:rPr>
          <w:rFonts w:hint="eastAsia"/>
          <w:color w:val="FF0000"/>
        </w:rPr>
        <w:t>鉴别</w:t>
      </w:r>
      <w:r>
        <w:rPr>
          <w:rFonts w:hint="eastAsia"/>
        </w:rPr>
        <w:t>。</w:t>
      </w:r>
    </w:p>
    <w:p w:rsidR="00C40323" w:rsidRDefault="00C40323" w:rsidP="00C40323">
      <w:pPr>
        <w:numPr>
          <w:ilvl w:val="0"/>
          <w:numId w:val="150"/>
        </w:numPr>
        <w:tabs>
          <w:tab w:val="left" w:pos="420"/>
        </w:tabs>
        <w:spacing w:afterLines="50" w:after="156"/>
        <w:ind w:left="0" w:firstLine="420"/>
        <w:textAlignment w:val="baseline"/>
        <w:rPr>
          <w:rFonts w:hint="eastAsia"/>
        </w:rPr>
      </w:pPr>
      <w:r>
        <w:rPr>
          <w:rFonts w:hint="eastAsia"/>
        </w:rPr>
        <w:t xml:space="preserve">SSL </w:t>
      </w:r>
      <w:r>
        <w:rPr>
          <w:rFonts w:hint="eastAsia"/>
        </w:rPr>
        <w:t>在双方的联络阶段协商将使用的加密算法和密钥，以及客户与服务器之间的鉴别。</w:t>
      </w:r>
    </w:p>
    <w:p w:rsidR="00C40323" w:rsidRDefault="00C40323" w:rsidP="00C40323">
      <w:pPr>
        <w:numPr>
          <w:ilvl w:val="0"/>
          <w:numId w:val="150"/>
        </w:numPr>
        <w:tabs>
          <w:tab w:val="left" w:pos="420"/>
        </w:tabs>
        <w:spacing w:afterLines="50" w:after="156"/>
        <w:ind w:left="0" w:firstLine="420"/>
        <w:textAlignment w:val="baseline"/>
        <w:rPr>
          <w:rFonts w:hint="eastAsia"/>
        </w:rPr>
      </w:pPr>
      <w:r>
        <w:rPr>
          <w:rFonts w:hint="eastAsia"/>
        </w:rPr>
        <w:t>在联络阶段完成之后，所有传送的数据都使用在联络阶段商定的会话密钥。</w:t>
      </w:r>
    </w:p>
    <w:p w:rsidR="00C40323" w:rsidRDefault="00C40323" w:rsidP="00C40323">
      <w:pPr>
        <w:numPr>
          <w:ilvl w:val="0"/>
          <w:numId w:val="150"/>
        </w:numPr>
        <w:tabs>
          <w:tab w:val="left" w:pos="420"/>
        </w:tabs>
        <w:spacing w:afterLines="50" w:after="156"/>
        <w:ind w:left="0" w:firstLine="420"/>
        <w:textAlignment w:val="baseline"/>
        <w:rPr>
          <w:rFonts w:hint="eastAsia"/>
        </w:rPr>
      </w:pPr>
      <w:r>
        <w:rPr>
          <w:rFonts w:hint="eastAsia"/>
        </w:rPr>
        <w:t xml:space="preserve">SSL </w:t>
      </w:r>
      <w:r>
        <w:rPr>
          <w:rFonts w:hint="eastAsia"/>
        </w:rPr>
        <w:t>不仅被所有常用的浏览器和万维网服务器所支持，而且也是运输层安全协议</w:t>
      </w:r>
      <w:r>
        <w:rPr>
          <w:rFonts w:hint="eastAsia"/>
        </w:rPr>
        <w:t xml:space="preserve"> TLS (Transport </w:t>
      </w:r>
      <w:r>
        <w:rPr>
          <w:rFonts w:hint="eastAsia"/>
        </w:rPr>
        <w:tab/>
      </w:r>
      <w:r>
        <w:rPr>
          <w:rFonts w:hint="eastAsia"/>
        </w:rPr>
        <w:tab/>
        <w:t>Layer Security)</w:t>
      </w:r>
      <w:r>
        <w:rPr>
          <w:rFonts w:hint="eastAsia"/>
        </w:rPr>
        <w:t>的基础。</w:t>
      </w:r>
      <w:r>
        <w:rPr>
          <w:rFonts w:hint="eastAsia"/>
        </w:rPr>
        <w:t xml:space="preserve"> </w:t>
      </w:r>
    </w:p>
    <w:p w:rsidR="00C40323" w:rsidRDefault="00C40323">
      <w:pPr>
        <w:spacing w:afterLines="50" w:after="156"/>
        <w:ind w:firstLine="420"/>
        <w:textAlignment w:val="baseline"/>
        <w:rPr>
          <w:rFonts w:hint="eastAsia"/>
        </w:rPr>
      </w:pPr>
      <w:r>
        <w:rPr>
          <w:rFonts w:hint="eastAsia"/>
          <w:highlight w:val="yellow"/>
        </w:rPr>
        <w:t xml:space="preserve">1.1 SSL </w:t>
      </w:r>
      <w:r>
        <w:rPr>
          <w:rFonts w:hint="eastAsia"/>
          <w:highlight w:val="yellow"/>
        </w:rPr>
        <w:t>的位置</w:t>
      </w:r>
      <w:r>
        <w:rPr>
          <w:rFonts w:hint="eastAsia"/>
          <w:highlight w:val="yellow"/>
        </w:rPr>
        <w:t xml:space="preserve"> </w:t>
      </w:r>
    </w:p>
    <w:p w:rsidR="00C40323" w:rsidRDefault="00041227">
      <w:pPr>
        <w:spacing w:afterLines="50" w:after="156"/>
        <w:jc w:val="center"/>
        <w:textAlignment w:val="baseline"/>
      </w:pPr>
      <w:r>
        <w:rPr>
          <w:noProof/>
        </w:rPr>
        <w:drawing>
          <wp:inline distT="0" distB="0" distL="0" distR="0">
            <wp:extent cx="2895600" cy="1689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5600" cy="1689100"/>
                    </a:xfrm>
                    <a:prstGeom prst="rect">
                      <a:avLst/>
                    </a:prstGeom>
                    <a:noFill/>
                    <a:ln>
                      <a:noFill/>
                    </a:ln>
                  </pic:spPr>
                </pic:pic>
              </a:graphicData>
            </a:graphic>
          </wp:inline>
        </w:drawing>
      </w:r>
    </w:p>
    <w:p w:rsidR="00C40323" w:rsidRDefault="00C40323">
      <w:pPr>
        <w:spacing w:afterLines="50" w:after="156"/>
        <w:ind w:firstLine="420"/>
        <w:jc w:val="left"/>
        <w:textAlignment w:val="baseline"/>
        <w:rPr>
          <w:rFonts w:hint="eastAsia"/>
        </w:rPr>
      </w:pPr>
      <w:r>
        <w:rPr>
          <w:rFonts w:hint="eastAsia"/>
          <w:highlight w:val="yellow"/>
        </w:rPr>
        <w:lastRenderedPageBreak/>
        <w:t>1.2  SSL</w:t>
      </w:r>
      <w:r>
        <w:rPr>
          <w:rFonts w:hint="eastAsia"/>
          <w:highlight w:val="yellow"/>
        </w:rPr>
        <w:t>的三个功能</w:t>
      </w:r>
      <w:r>
        <w:rPr>
          <w:rFonts w:hint="eastAsia"/>
        </w:rPr>
        <w:t>：</w:t>
      </w:r>
    </w:p>
    <w:p w:rsidR="00C40323" w:rsidRDefault="00C40323">
      <w:pPr>
        <w:spacing w:afterLines="50" w:after="156"/>
        <w:ind w:left="420" w:firstLine="420"/>
        <w:jc w:val="left"/>
        <w:textAlignment w:val="baseline"/>
        <w:rPr>
          <w:rFonts w:hint="eastAsia"/>
        </w:rPr>
      </w:pPr>
      <w:r>
        <w:rPr>
          <w:rFonts w:hint="eastAsia"/>
        </w:rPr>
        <w:t xml:space="preserve">(1) SSL </w:t>
      </w:r>
      <w:r>
        <w:rPr>
          <w:rFonts w:hint="eastAsia"/>
        </w:rPr>
        <w:t>服务器鉴别</w:t>
      </w:r>
      <w:r>
        <w:rPr>
          <w:rFonts w:hint="eastAsia"/>
        </w:rPr>
        <w:t xml:space="preserve">    </w:t>
      </w:r>
      <w:r>
        <w:rPr>
          <w:rFonts w:hint="eastAsia"/>
        </w:rPr>
        <w:t>允许用户证实服务器的身份。具有</w:t>
      </w:r>
      <w:r>
        <w:rPr>
          <w:rFonts w:hint="eastAsia"/>
        </w:rPr>
        <w:t xml:space="preserve"> SS L </w:t>
      </w:r>
      <w:r>
        <w:rPr>
          <w:rFonts w:hint="eastAsia"/>
        </w:rPr>
        <w:t>功能的浏览器维持一个表，上面有一些可信赖的认证中心</w:t>
      </w:r>
      <w:r>
        <w:rPr>
          <w:rFonts w:hint="eastAsia"/>
        </w:rPr>
        <w:t xml:space="preserve"> CA (Certificate Authority)</w:t>
      </w:r>
      <w:r>
        <w:rPr>
          <w:rFonts w:hint="eastAsia"/>
        </w:rPr>
        <w:t>和它们的公</w:t>
      </w:r>
      <w:proofErr w:type="gramStart"/>
      <w:r>
        <w:rPr>
          <w:rFonts w:hint="eastAsia"/>
        </w:rPr>
        <w:t>钥</w:t>
      </w:r>
      <w:proofErr w:type="gramEnd"/>
      <w:r>
        <w:rPr>
          <w:rFonts w:hint="eastAsia"/>
        </w:rPr>
        <w:t>。</w:t>
      </w:r>
    </w:p>
    <w:p w:rsidR="00C40323" w:rsidRDefault="00C40323">
      <w:pPr>
        <w:spacing w:afterLines="50" w:after="156"/>
        <w:ind w:left="420" w:firstLine="420"/>
        <w:jc w:val="left"/>
        <w:textAlignment w:val="baseline"/>
        <w:rPr>
          <w:rFonts w:hint="eastAsia"/>
        </w:rPr>
      </w:pPr>
      <w:r>
        <w:rPr>
          <w:rFonts w:hint="eastAsia"/>
        </w:rPr>
        <w:t xml:space="preserve">(2) </w:t>
      </w:r>
      <w:r>
        <w:rPr>
          <w:rFonts w:hint="eastAsia"/>
        </w:rPr>
        <w:t>加密的</w:t>
      </w:r>
      <w:r>
        <w:rPr>
          <w:rFonts w:hint="eastAsia"/>
        </w:rPr>
        <w:t xml:space="preserve"> SSL </w:t>
      </w:r>
      <w:r>
        <w:rPr>
          <w:rFonts w:hint="eastAsia"/>
        </w:rPr>
        <w:t>会话</w:t>
      </w:r>
      <w:r>
        <w:rPr>
          <w:rFonts w:hint="eastAsia"/>
        </w:rPr>
        <w:t xml:space="preserve">    </w:t>
      </w:r>
      <w:r>
        <w:rPr>
          <w:rFonts w:hint="eastAsia"/>
        </w:rPr>
        <w:t>客户和服务器交互的所有数据都在发送方加密，在接收方解密。</w:t>
      </w:r>
    </w:p>
    <w:p w:rsidR="00C40323" w:rsidRDefault="00C40323">
      <w:pPr>
        <w:spacing w:afterLines="50" w:after="156"/>
        <w:ind w:left="420" w:firstLine="420"/>
        <w:jc w:val="left"/>
        <w:textAlignment w:val="baseline"/>
        <w:rPr>
          <w:rFonts w:hint="eastAsia"/>
        </w:rPr>
      </w:pPr>
      <w:r>
        <w:rPr>
          <w:rFonts w:hint="eastAsia"/>
        </w:rPr>
        <w:t xml:space="preserve">(3) SSL </w:t>
      </w:r>
      <w:r>
        <w:rPr>
          <w:rFonts w:hint="eastAsia"/>
        </w:rPr>
        <w:t>客户鉴别</w:t>
      </w:r>
      <w:r>
        <w:rPr>
          <w:rFonts w:hint="eastAsia"/>
        </w:rPr>
        <w:t xml:space="preserve">    </w:t>
      </w:r>
      <w:r>
        <w:rPr>
          <w:rFonts w:hint="eastAsia"/>
        </w:rPr>
        <w:t>允许服务器证实客户的身份。</w:t>
      </w:r>
    </w:p>
    <w:p w:rsidR="00C40323" w:rsidRDefault="00C40323">
      <w:pPr>
        <w:spacing w:afterLines="50" w:after="156"/>
        <w:jc w:val="left"/>
        <w:textAlignment w:val="baseline"/>
        <w:rPr>
          <w:rFonts w:hint="eastAsia"/>
          <w:b/>
          <w:color w:val="FF0000"/>
        </w:rPr>
      </w:pPr>
      <w:r>
        <w:rPr>
          <w:rFonts w:hint="eastAsia"/>
          <w:b/>
          <w:color w:val="FF0000"/>
        </w:rPr>
        <w:t>2</w:t>
      </w:r>
      <w:r>
        <w:rPr>
          <w:rFonts w:hint="eastAsia"/>
          <w:b/>
          <w:color w:val="FF0000"/>
        </w:rPr>
        <w:t>、安全电子交易</w:t>
      </w:r>
      <w:r>
        <w:rPr>
          <w:rFonts w:hint="eastAsia"/>
          <w:b/>
          <w:color w:val="FF0000"/>
        </w:rPr>
        <w:t xml:space="preserve"> SET (Secure Electronic Transaction)</w:t>
      </w:r>
    </w:p>
    <w:p w:rsidR="00C40323" w:rsidRDefault="00C40323">
      <w:pPr>
        <w:spacing w:afterLines="50" w:after="156"/>
        <w:ind w:firstLine="420"/>
        <w:jc w:val="left"/>
        <w:textAlignment w:val="baseline"/>
        <w:rPr>
          <w:rFonts w:hint="eastAsia"/>
        </w:rPr>
      </w:pPr>
      <w:r>
        <w:rPr>
          <w:rFonts w:hint="eastAsia"/>
        </w:rPr>
        <w:t>安全电子交易</w:t>
      </w:r>
      <w:r>
        <w:rPr>
          <w:rFonts w:hint="eastAsia"/>
        </w:rPr>
        <w:t xml:space="preserve"> SET </w:t>
      </w:r>
      <w:r>
        <w:rPr>
          <w:rFonts w:hint="eastAsia"/>
        </w:rPr>
        <w:t>是专为在因特网上进行</w:t>
      </w:r>
      <w:r>
        <w:rPr>
          <w:rFonts w:hint="eastAsia"/>
          <w:color w:val="FF0000"/>
        </w:rPr>
        <w:t>安全支付卡交易</w:t>
      </w:r>
      <w:r>
        <w:rPr>
          <w:rFonts w:hint="eastAsia"/>
        </w:rPr>
        <w:t>的协议。</w:t>
      </w:r>
      <w:r>
        <w:rPr>
          <w:rFonts w:hint="eastAsia"/>
        </w:rPr>
        <w:t xml:space="preserve"> </w:t>
      </w:r>
    </w:p>
    <w:p w:rsidR="00C40323" w:rsidRDefault="00C40323">
      <w:pPr>
        <w:spacing w:afterLines="50" w:after="156"/>
        <w:ind w:firstLine="420"/>
        <w:jc w:val="left"/>
        <w:textAlignment w:val="baseline"/>
        <w:rPr>
          <w:rFonts w:hint="eastAsia"/>
        </w:rPr>
      </w:pPr>
      <w:r>
        <w:rPr>
          <w:rFonts w:hint="eastAsia"/>
        </w:rPr>
        <w:t xml:space="preserve">SET </w:t>
      </w:r>
      <w:r>
        <w:rPr>
          <w:rFonts w:hint="eastAsia"/>
        </w:rPr>
        <w:t>的主要特点是：</w:t>
      </w:r>
    </w:p>
    <w:p w:rsidR="00C40323" w:rsidRDefault="00C40323">
      <w:pPr>
        <w:spacing w:afterLines="50" w:after="156"/>
        <w:ind w:firstLine="420"/>
        <w:jc w:val="left"/>
        <w:textAlignment w:val="baseline"/>
        <w:rPr>
          <w:rFonts w:hint="eastAsia"/>
        </w:rPr>
      </w:pPr>
      <w:r>
        <w:rPr>
          <w:rFonts w:hint="eastAsia"/>
        </w:rPr>
        <w:t xml:space="preserve">(1) SET </w:t>
      </w:r>
      <w:r>
        <w:rPr>
          <w:rFonts w:hint="eastAsia"/>
        </w:rPr>
        <w:t>是专为与支付有关的报文进行加密的。</w:t>
      </w:r>
    </w:p>
    <w:p w:rsidR="00C40323" w:rsidRDefault="00C40323">
      <w:pPr>
        <w:spacing w:afterLines="50" w:after="156"/>
        <w:ind w:firstLine="420"/>
        <w:jc w:val="left"/>
        <w:textAlignment w:val="baseline"/>
        <w:rPr>
          <w:rFonts w:hint="eastAsia"/>
        </w:rPr>
      </w:pPr>
      <w:r>
        <w:rPr>
          <w:rFonts w:hint="eastAsia"/>
        </w:rPr>
        <w:t xml:space="preserve">(2) SET </w:t>
      </w:r>
      <w:r>
        <w:rPr>
          <w:rFonts w:hint="eastAsia"/>
        </w:rPr>
        <w:t>协议涉及到三方，即</w:t>
      </w:r>
      <w:r>
        <w:rPr>
          <w:rFonts w:hint="eastAsia"/>
          <w:color w:val="FF0000"/>
        </w:rPr>
        <w:t>顾客、商家和商业银行</w:t>
      </w:r>
      <w:r>
        <w:rPr>
          <w:rFonts w:hint="eastAsia"/>
        </w:rPr>
        <w:t>。所有在这三方之间</w:t>
      </w:r>
      <w:r>
        <w:rPr>
          <w:rFonts w:hint="eastAsia"/>
          <w:color w:val="FF0000"/>
        </w:rPr>
        <w:t>交互的敏感信息都被加密</w:t>
      </w:r>
      <w:r>
        <w:rPr>
          <w:rFonts w:hint="eastAsia"/>
        </w:rPr>
        <w:t>。</w:t>
      </w:r>
    </w:p>
    <w:p w:rsidR="00C40323" w:rsidRDefault="00C40323">
      <w:pPr>
        <w:spacing w:afterLines="50" w:after="156"/>
        <w:ind w:firstLine="420"/>
        <w:jc w:val="left"/>
        <w:textAlignment w:val="baseline"/>
        <w:rPr>
          <w:rFonts w:hint="eastAsia"/>
        </w:rPr>
      </w:pPr>
      <w:r>
        <w:rPr>
          <w:rFonts w:hint="eastAsia"/>
        </w:rPr>
        <w:t xml:space="preserve">(3) SET </w:t>
      </w:r>
      <w:r>
        <w:rPr>
          <w:rFonts w:hint="eastAsia"/>
        </w:rPr>
        <w:t>要求这</w:t>
      </w:r>
      <w:r>
        <w:rPr>
          <w:rFonts w:hint="eastAsia"/>
          <w:color w:val="FF0000"/>
        </w:rPr>
        <w:t>三方都有证书</w:t>
      </w:r>
      <w:r>
        <w:rPr>
          <w:rFonts w:hint="eastAsia"/>
        </w:rPr>
        <w:t>。在</w:t>
      </w:r>
      <w:r>
        <w:rPr>
          <w:rFonts w:hint="eastAsia"/>
        </w:rPr>
        <w:t xml:space="preserve"> SET </w:t>
      </w:r>
      <w:r>
        <w:rPr>
          <w:rFonts w:hint="eastAsia"/>
        </w:rPr>
        <w:t>交易中，商家看不见顾客传送给商业银行的信用卡号码。</w:t>
      </w:r>
      <w:r>
        <w:rPr>
          <w:rFonts w:hint="eastAsia"/>
        </w:rPr>
        <w:t xml:space="preserve">  </w:t>
      </w:r>
    </w:p>
    <w:p w:rsidR="00C40323" w:rsidRDefault="00C40323">
      <w:pPr>
        <w:spacing w:afterLines="50" w:after="156"/>
        <w:jc w:val="left"/>
        <w:textAlignment w:val="baseline"/>
        <w:rPr>
          <w:rFonts w:hint="eastAsia"/>
        </w:rPr>
      </w:pPr>
    </w:p>
    <w:p w:rsidR="00C40323" w:rsidRDefault="00C40323">
      <w:pPr>
        <w:spacing w:afterLines="50" w:after="156"/>
        <w:jc w:val="left"/>
        <w:textAlignment w:val="baseline"/>
        <w:rPr>
          <w:rFonts w:hint="eastAsia"/>
        </w:rPr>
      </w:pPr>
      <w:r>
        <w:rPr>
          <w:rFonts w:hint="eastAsia"/>
          <w:b/>
          <w:sz w:val="28"/>
        </w:rPr>
        <w:t>十、防火墙</w:t>
      </w:r>
      <w:r>
        <w:rPr>
          <w:rFonts w:hint="eastAsia"/>
          <w:b/>
          <w:sz w:val="28"/>
        </w:rPr>
        <w:t>(firewall)</w:t>
      </w:r>
    </w:p>
    <w:p w:rsidR="00C40323" w:rsidRDefault="00C40323" w:rsidP="00C40323">
      <w:pPr>
        <w:numPr>
          <w:ilvl w:val="0"/>
          <w:numId w:val="150"/>
        </w:numPr>
        <w:tabs>
          <w:tab w:val="left" w:pos="420"/>
        </w:tabs>
        <w:spacing w:afterLines="50" w:after="156"/>
        <w:ind w:left="0" w:firstLine="420"/>
        <w:textAlignment w:val="baseline"/>
        <w:rPr>
          <w:rFonts w:hint="eastAsia"/>
        </w:rPr>
      </w:pPr>
      <w:r>
        <w:rPr>
          <w:rFonts w:hint="eastAsia"/>
        </w:rPr>
        <w:t>防火墙是由</w:t>
      </w:r>
      <w:r>
        <w:rPr>
          <w:rFonts w:hint="eastAsia"/>
          <w:color w:val="FF0000"/>
        </w:rPr>
        <w:t>软件、硬件</w:t>
      </w:r>
      <w:r>
        <w:rPr>
          <w:rFonts w:hint="eastAsia"/>
        </w:rPr>
        <w:t>构成的系统，是一种</w:t>
      </w:r>
      <w:r>
        <w:rPr>
          <w:rFonts w:hint="eastAsia"/>
          <w:color w:val="FF0000"/>
        </w:rPr>
        <w:t>特殊编程的</w:t>
      </w:r>
      <w:r>
        <w:rPr>
          <w:rFonts w:hint="eastAsia"/>
          <w:color w:val="FF0000"/>
          <w:highlight w:val="yellow"/>
        </w:rPr>
        <w:t>路由器</w:t>
      </w:r>
      <w:r>
        <w:rPr>
          <w:rFonts w:hint="eastAsia"/>
        </w:rPr>
        <w:t>，用来在两个网络之间实施接入控制策略。接入控制策略是由使用防火墙的单位自行制订的，为的是可以最适合本单位的需要。</w:t>
      </w:r>
    </w:p>
    <w:p w:rsidR="00C40323" w:rsidRDefault="00C40323" w:rsidP="00C40323">
      <w:pPr>
        <w:numPr>
          <w:ilvl w:val="0"/>
          <w:numId w:val="150"/>
        </w:numPr>
        <w:tabs>
          <w:tab w:val="left" w:pos="420"/>
        </w:tabs>
        <w:spacing w:afterLines="50" w:after="156"/>
        <w:ind w:left="0" w:firstLine="420"/>
        <w:textAlignment w:val="baseline"/>
        <w:rPr>
          <w:rFonts w:hint="eastAsia"/>
        </w:rPr>
      </w:pPr>
      <w:r>
        <w:rPr>
          <w:rFonts w:hint="eastAsia"/>
        </w:rPr>
        <w:t>防火墙内的网络称为“</w:t>
      </w:r>
      <w:r>
        <w:rPr>
          <w:rFonts w:hint="eastAsia"/>
          <w:color w:val="FF0000"/>
        </w:rPr>
        <w:t>可信赖的网络”</w:t>
      </w:r>
      <w:r>
        <w:rPr>
          <w:rFonts w:hint="eastAsia"/>
          <w:color w:val="FF0000"/>
        </w:rPr>
        <w:t>(trusted network)</w:t>
      </w:r>
      <w:r>
        <w:rPr>
          <w:rFonts w:hint="eastAsia"/>
        </w:rPr>
        <w:t>，而将外部的因特网称为“</w:t>
      </w:r>
      <w:r>
        <w:rPr>
          <w:rFonts w:hint="eastAsia"/>
          <w:color w:val="FF0000"/>
        </w:rPr>
        <w:t>不可信赖的网络”</w:t>
      </w:r>
      <w:r>
        <w:rPr>
          <w:rFonts w:hint="eastAsia"/>
          <w:color w:val="FF0000"/>
        </w:rPr>
        <w:t>(untrusted network)</w:t>
      </w:r>
      <w:r>
        <w:rPr>
          <w:rFonts w:hint="eastAsia"/>
        </w:rPr>
        <w:t>。</w:t>
      </w:r>
    </w:p>
    <w:p w:rsidR="00C40323" w:rsidRDefault="00C40323" w:rsidP="00C40323">
      <w:pPr>
        <w:numPr>
          <w:ilvl w:val="0"/>
          <w:numId w:val="150"/>
        </w:numPr>
        <w:tabs>
          <w:tab w:val="left" w:pos="420"/>
        </w:tabs>
        <w:spacing w:afterLines="50" w:after="156"/>
        <w:ind w:left="0" w:firstLine="420"/>
        <w:textAlignment w:val="baseline"/>
        <w:rPr>
          <w:rFonts w:hint="eastAsia"/>
        </w:rPr>
      </w:pPr>
      <w:r>
        <w:rPr>
          <w:rFonts w:hint="eastAsia"/>
        </w:rPr>
        <w:t>防火墙可用来解决内联网和外联网的安全问题。</w:t>
      </w:r>
    </w:p>
    <w:p w:rsidR="00C40323" w:rsidRDefault="00041227">
      <w:pPr>
        <w:spacing w:afterLines="50" w:after="156"/>
        <w:jc w:val="center"/>
        <w:textAlignment w:val="baseline"/>
      </w:pPr>
      <w:r>
        <w:rPr>
          <w:noProof/>
        </w:rPr>
        <w:drawing>
          <wp:inline distT="0" distB="0" distL="0" distR="0">
            <wp:extent cx="4610100" cy="1562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0100" cy="1562100"/>
                    </a:xfrm>
                    <a:prstGeom prst="rect">
                      <a:avLst/>
                    </a:prstGeom>
                    <a:noFill/>
                    <a:ln>
                      <a:noFill/>
                    </a:ln>
                  </pic:spPr>
                </pic:pic>
              </a:graphicData>
            </a:graphic>
          </wp:inline>
        </w:drawing>
      </w:r>
    </w:p>
    <w:p w:rsidR="00C40323" w:rsidRDefault="00C40323">
      <w:pPr>
        <w:spacing w:afterLines="50" w:after="156"/>
        <w:jc w:val="center"/>
        <w:textAlignment w:val="baseline"/>
        <w:rPr>
          <w:rFonts w:hint="eastAsia"/>
        </w:rPr>
      </w:pPr>
      <w:r>
        <w:rPr>
          <w:rFonts w:hint="eastAsia"/>
        </w:rPr>
        <w:t>防火墙在互连网络中的位置</w:t>
      </w:r>
      <w:r>
        <w:rPr>
          <w:rFonts w:hint="eastAsia"/>
        </w:rPr>
        <w:t xml:space="preserve"> </w:t>
      </w:r>
    </w:p>
    <w:p w:rsidR="00C40323" w:rsidRDefault="00C40323" w:rsidP="00C40323">
      <w:pPr>
        <w:numPr>
          <w:ilvl w:val="0"/>
          <w:numId w:val="151"/>
        </w:numPr>
        <w:spacing w:afterLines="50" w:after="156"/>
        <w:ind w:firstLine="420"/>
        <w:jc w:val="left"/>
        <w:textAlignment w:val="baseline"/>
        <w:rPr>
          <w:rFonts w:hint="eastAsia"/>
          <w:b/>
        </w:rPr>
      </w:pPr>
      <w:r>
        <w:rPr>
          <w:rFonts w:hint="eastAsia"/>
          <w:b/>
        </w:rPr>
        <w:t>防火墙的功能</w:t>
      </w:r>
    </w:p>
    <w:p w:rsidR="00C40323" w:rsidRDefault="00C40323">
      <w:pPr>
        <w:spacing w:afterLines="50" w:after="156"/>
        <w:ind w:left="420" w:firstLine="420"/>
        <w:jc w:val="left"/>
        <w:textAlignment w:val="baseline"/>
        <w:rPr>
          <w:rFonts w:hint="eastAsia"/>
        </w:rPr>
      </w:pPr>
      <w:r>
        <w:rPr>
          <w:rFonts w:hint="eastAsia"/>
        </w:rPr>
        <w:t>防火墙的功能有两个：</w:t>
      </w:r>
      <w:r>
        <w:rPr>
          <w:rFonts w:hint="eastAsia"/>
          <w:color w:val="FF0000"/>
        </w:rPr>
        <w:t>阻止</w:t>
      </w:r>
      <w:r>
        <w:rPr>
          <w:rFonts w:hint="eastAsia"/>
        </w:rPr>
        <w:t>和</w:t>
      </w:r>
      <w:r>
        <w:rPr>
          <w:rFonts w:hint="eastAsia"/>
          <w:color w:val="FF0000"/>
        </w:rPr>
        <w:t>允许</w:t>
      </w:r>
      <w:r>
        <w:rPr>
          <w:rFonts w:hint="eastAsia"/>
        </w:rPr>
        <w:t>。</w:t>
      </w:r>
    </w:p>
    <w:p w:rsidR="00C40323" w:rsidRDefault="00C40323">
      <w:pPr>
        <w:spacing w:afterLines="50" w:after="156"/>
        <w:ind w:left="420" w:firstLine="420"/>
        <w:jc w:val="left"/>
        <w:textAlignment w:val="baseline"/>
        <w:rPr>
          <w:rFonts w:hint="eastAsia"/>
        </w:rPr>
      </w:pPr>
      <w:r>
        <w:rPr>
          <w:rFonts w:hint="eastAsia"/>
        </w:rPr>
        <w:t>“阻止”就是阻止某种类型的通信量通过防火墙（从外部网络到内部网络，或反过来）。</w:t>
      </w:r>
    </w:p>
    <w:p w:rsidR="00C40323" w:rsidRDefault="00C40323">
      <w:pPr>
        <w:spacing w:afterLines="50" w:after="156"/>
        <w:ind w:left="420" w:firstLine="420"/>
        <w:jc w:val="left"/>
        <w:textAlignment w:val="baseline"/>
        <w:rPr>
          <w:rFonts w:hint="eastAsia"/>
        </w:rPr>
      </w:pPr>
      <w:r>
        <w:rPr>
          <w:rFonts w:hint="eastAsia"/>
        </w:rPr>
        <w:t>“允许”的功能与“阻止”恰好相反。</w:t>
      </w:r>
    </w:p>
    <w:p w:rsidR="00C40323" w:rsidRDefault="00C40323">
      <w:pPr>
        <w:spacing w:afterLines="50" w:after="156"/>
        <w:ind w:left="420" w:firstLine="420"/>
        <w:jc w:val="left"/>
        <w:textAlignment w:val="baseline"/>
        <w:rPr>
          <w:rFonts w:hint="eastAsia"/>
        </w:rPr>
      </w:pPr>
      <w:r>
        <w:rPr>
          <w:rFonts w:hint="eastAsia"/>
        </w:rPr>
        <w:t>防火墙必须能够识别通信量的各种类型。不过在大多数情况下防火墙的主要功能是“阻止”。</w:t>
      </w:r>
      <w:r>
        <w:rPr>
          <w:rFonts w:hint="eastAsia"/>
        </w:rPr>
        <w:t xml:space="preserve"> </w:t>
      </w:r>
    </w:p>
    <w:p w:rsidR="00C40323" w:rsidRDefault="00C40323">
      <w:pPr>
        <w:spacing w:afterLines="50" w:after="156"/>
        <w:jc w:val="left"/>
        <w:textAlignment w:val="baseline"/>
        <w:rPr>
          <w:rFonts w:hint="eastAsia"/>
          <w:b/>
        </w:rPr>
      </w:pPr>
    </w:p>
    <w:p w:rsidR="00C40323" w:rsidRDefault="00C40323">
      <w:pPr>
        <w:spacing w:afterLines="50" w:after="156"/>
        <w:jc w:val="left"/>
        <w:textAlignment w:val="baseline"/>
        <w:rPr>
          <w:rFonts w:hint="eastAsia"/>
          <w:b/>
        </w:rPr>
      </w:pPr>
    </w:p>
    <w:p w:rsidR="00C40323" w:rsidRDefault="00C40323" w:rsidP="00C40323">
      <w:pPr>
        <w:numPr>
          <w:ilvl w:val="0"/>
          <w:numId w:val="151"/>
        </w:numPr>
        <w:spacing w:afterLines="50" w:after="156"/>
        <w:ind w:firstLine="420"/>
        <w:jc w:val="left"/>
        <w:textAlignment w:val="baseline"/>
        <w:rPr>
          <w:rFonts w:hint="eastAsia"/>
          <w:b/>
        </w:rPr>
      </w:pPr>
      <w:r>
        <w:rPr>
          <w:rFonts w:hint="eastAsia"/>
          <w:b/>
        </w:rPr>
        <w:lastRenderedPageBreak/>
        <w:t>防火墙技术的分类</w:t>
      </w:r>
      <w:r>
        <w:rPr>
          <w:rFonts w:hint="eastAsia"/>
          <w:b/>
        </w:rPr>
        <w:t xml:space="preserve"> </w:t>
      </w:r>
    </w:p>
    <w:p w:rsidR="00C40323" w:rsidRDefault="00C40323">
      <w:pPr>
        <w:spacing w:afterLines="50" w:after="156"/>
        <w:ind w:left="420" w:firstLine="420"/>
        <w:jc w:val="left"/>
        <w:textAlignment w:val="baseline"/>
        <w:rPr>
          <w:rFonts w:hint="eastAsia"/>
        </w:rPr>
      </w:pPr>
      <w:r>
        <w:rPr>
          <w:rFonts w:hint="eastAsia"/>
        </w:rPr>
        <w:t xml:space="preserve">(1) </w:t>
      </w:r>
      <w:r>
        <w:rPr>
          <w:rFonts w:hint="eastAsia"/>
          <w:color w:val="FF0000"/>
        </w:rPr>
        <w:t>网络级防火墙</w:t>
      </w:r>
      <w:r>
        <w:rPr>
          <w:rFonts w:hint="eastAsia"/>
        </w:rPr>
        <w:t>——用来</w:t>
      </w:r>
      <w:r>
        <w:rPr>
          <w:rFonts w:hint="eastAsia"/>
          <w:color w:val="FF0000"/>
        </w:rPr>
        <w:t>防止整个网络出现外来非法的入侵</w:t>
      </w:r>
      <w:r>
        <w:rPr>
          <w:rFonts w:hint="eastAsia"/>
        </w:rPr>
        <w:t>。属于这类的有</w:t>
      </w:r>
      <w:r>
        <w:rPr>
          <w:rFonts w:hint="eastAsia"/>
          <w:color w:val="FF00FF"/>
        </w:rPr>
        <w:t>分组过滤和授权服务器</w:t>
      </w:r>
      <w:r>
        <w:rPr>
          <w:rFonts w:hint="eastAsia"/>
        </w:rPr>
        <w:t>。前者检查所有流入本网络的信息，然后拒绝不符合事先制订好的一套准则的数据，而后者则是检查用户的登录是否合法。</w:t>
      </w:r>
    </w:p>
    <w:p w:rsidR="00C40323" w:rsidRDefault="00C40323">
      <w:pPr>
        <w:spacing w:afterLines="50" w:after="156"/>
        <w:ind w:left="420" w:firstLine="420"/>
        <w:jc w:val="left"/>
        <w:textAlignment w:val="baseline"/>
        <w:rPr>
          <w:rFonts w:hint="eastAsia"/>
        </w:rPr>
      </w:pPr>
      <w:r>
        <w:rPr>
          <w:rFonts w:hint="eastAsia"/>
        </w:rPr>
        <w:t>(2)</w:t>
      </w:r>
      <w:r>
        <w:rPr>
          <w:rFonts w:hint="eastAsia"/>
          <w:color w:val="FF0000"/>
        </w:rPr>
        <w:t xml:space="preserve"> </w:t>
      </w:r>
      <w:r>
        <w:rPr>
          <w:rFonts w:hint="eastAsia"/>
          <w:color w:val="FF0000"/>
        </w:rPr>
        <w:t>应用级防火墙</w:t>
      </w:r>
      <w:r>
        <w:rPr>
          <w:rFonts w:hint="eastAsia"/>
        </w:rPr>
        <w:t>——</w:t>
      </w:r>
      <w:r>
        <w:rPr>
          <w:rFonts w:hint="eastAsia"/>
          <w:color w:val="FF0000"/>
        </w:rPr>
        <w:t>从应用程序来进行接入控制</w:t>
      </w:r>
      <w:r>
        <w:rPr>
          <w:rFonts w:hint="eastAsia"/>
        </w:rPr>
        <w:t>。通常使用</w:t>
      </w:r>
      <w:r>
        <w:rPr>
          <w:rFonts w:hint="eastAsia"/>
          <w:color w:val="FF00FF"/>
        </w:rPr>
        <w:t>应用网关或代理服务器</w:t>
      </w:r>
      <w:r>
        <w:rPr>
          <w:rFonts w:hint="eastAsia"/>
        </w:rPr>
        <w:t>来区分各种应用。例如，可以只允许通过访问万维网的应用，而阻止</w:t>
      </w:r>
      <w:r>
        <w:rPr>
          <w:rFonts w:hint="eastAsia"/>
        </w:rPr>
        <w:t xml:space="preserve"> FTP </w:t>
      </w:r>
      <w:r>
        <w:rPr>
          <w:rFonts w:hint="eastAsia"/>
        </w:rPr>
        <w:t>应用的通过。</w:t>
      </w:r>
    </w:p>
    <w:p w:rsidR="00C40323" w:rsidRDefault="00C40323">
      <w:pPr>
        <w:spacing w:afterLines="50" w:after="156"/>
        <w:jc w:val="left"/>
        <w:textAlignment w:val="baseline"/>
        <w:rPr>
          <w:rFonts w:hint="eastAsia"/>
        </w:rPr>
      </w:pPr>
      <w:r>
        <w:rPr>
          <w:rFonts w:hint="eastAsia"/>
        </w:rPr>
        <w:t>===========================================================================</w:t>
      </w:r>
    </w:p>
    <w:p w:rsidR="00C40323" w:rsidRDefault="00C40323">
      <w:pPr>
        <w:spacing w:afterLines="50" w:after="156"/>
        <w:jc w:val="left"/>
        <w:textAlignment w:val="baseline"/>
        <w:rPr>
          <w:rFonts w:hint="eastAsia"/>
        </w:rPr>
      </w:pPr>
    </w:p>
    <w:p w:rsidR="00C40323" w:rsidRDefault="00C40323" w:rsidP="00C40323">
      <w:pPr>
        <w:numPr>
          <w:ilvl w:val="0"/>
          <w:numId w:val="152"/>
        </w:numPr>
        <w:spacing w:afterLines="50" w:after="156"/>
        <w:jc w:val="left"/>
        <w:textAlignment w:val="baseline"/>
        <w:rPr>
          <w:rFonts w:hint="eastAsia"/>
          <w:b/>
          <w:sz w:val="32"/>
        </w:rPr>
      </w:pPr>
      <w:r>
        <w:rPr>
          <w:rFonts w:hint="eastAsia"/>
          <w:b/>
          <w:sz w:val="32"/>
        </w:rPr>
        <w:t xml:space="preserve"> </w:t>
      </w:r>
      <w:r>
        <w:rPr>
          <w:rFonts w:hint="eastAsia"/>
          <w:b/>
          <w:sz w:val="32"/>
        </w:rPr>
        <w:t>无线局域网</w:t>
      </w:r>
    </w:p>
    <w:p w:rsidR="00C40323" w:rsidRDefault="00C40323" w:rsidP="00C40323">
      <w:pPr>
        <w:numPr>
          <w:ilvl w:val="0"/>
          <w:numId w:val="153"/>
        </w:numPr>
        <w:spacing w:afterLines="50" w:after="156"/>
        <w:jc w:val="left"/>
        <w:textAlignment w:val="baseline"/>
        <w:rPr>
          <w:rFonts w:hint="eastAsia"/>
          <w:b/>
          <w:sz w:val="28"/>
        </w:rPr>
      </w:pPr>
      <w:r>
        <w:rPr>
          <w:rFonts w:hint="eastAsia"/>
          <w:b/>
          <w:sz w:val="28"/>
        </w:rPr>
        <w:t>无线局域网的组成</w:t>
      </w:r>
    </w:p>
    <w:p w:rsidR="00C40323" w:rsidRDefault="00C40323">
      <w:pPr>
        <w:spacing w:afterLines="50" w:after="156"/>
        <w:ind w:firstLine="420"/>
        <w:jc w:val="left"/>
        <w:textAlignment w:val="baseline"/>
        <w:rPr>
          <w:rFonts w:hint="eastAsia"/>
          <w:b/>
          <w:sz w:val="28"/>
        </w:rPr>
      </w:pPr>
      <w:r>
        <w:rPr>
          <w:rFonts w:hint="eastAsia"/>
        </w:rPr>
        <w:t>1</w:t>
      </w:r>
      <w:r>
        <w:rPr>
          <w:rFonts w:hint="eastAsia"/>
        </w:rPr>
        <w:t>、有固定基础设施的无线局域网</w:t>
      </w:r>
    </w:p>
    <w:p w:rsidR="00C40323" w:rsidRDefault="00C40323">
      <w:pPr>
        <w:spacing w:afterLines="50" w:after="156"/>
        <w:ind w:firstLine="420"/>
        <w:jc w:val="left"/>
        <w:textAlignment w:val="baseline"/>
        <w:rPr>
          <w:rFonts w:hint="eastAsia"/>
          <w:b/>
          <w:sz w:val="28"/>
        </w:rPr>
      </w:pPr>
      <w:r>
        <w:rPr>
          <w:rFonts w:hint="eastAsia"/>
        </w:rPr>
        <w:t>2</w:t>
      </w:r>
      <w:r>
        <w:rPr>
          <w:rFonts w:hint="eastAsia"/>
        </w:rPr>
        <w:t>、无固定基础设施的无线局域网</w:t>
      </w:r>
    </w:p>
    <w:p w:rsidR="00C40323" w:rsidRDefault="00C40323">
      <w:pPr>
        <w:spacing w:afterLines="50" w:after="156"/>
        <w:jc w:val="left"/>
        <w:textAlignment w:val="baseline"/>
        <w:rPr>
          <w:rFonts w:hint="eastAsia"/>
          <w:b/>
          <w:sz w:val="28"/>
        </w:rPr>
      </w:pPr>
      <w:r>
        <w:rPr>
          <w:rFonts w:hint="eastAsia"/>
          <w:b/>
          <w:sz w:val="28"/>
        </w:rPr>
        <w:t>二、热点</w:t>
      </w:r>
      <w:r>
        <w:rPr>
          <w:rFonts w:hint="eastAsia"/>
          <w:b/>
          <w:sz w:val="28"/>
        </w:rPr>
        <w:t>(hot spot)</w:t>
      </w:r>
    </w:p>
    <w:p w:rsidR="00C40323" w:rsidRDefault="00C40323">
      <w:pPr>
        <w:spacing w:afterLines="50" w:after="156"/>
        <w:ind w:firstLine="420"/>
        <w:jc w:val="left"/>
        <w:textAlignment w:val="baseline"/>
        <w:rPr>
          <w:rFonts w:hint="eastAsia"/>
        </w:rPr>
      </w:pPr>
      <w:r>
        <w:rPr>
          <w:rFonts w:hint="eastAsia"/>
        </w:rPr>
        <w:t>现在许多地方，如办公室、机场、快餐店、旅馆、购物中心等都能够向公众提供有偿或无偿接入</w:t>
      </w:r>
      <w:r>
        <w:rPr>
          <w:rFonts w:hint="eastAsia"/>
        </w:rPr>
        <w:t xml:space="preserve"> Wi-Fi </w:t>
      </w:r>
      <w:r>
        <w:rPr>
          <w:rFonts w:hint="eastAsia"/>
        </w:rPr>
        <w:t>的服务。这样的地点就叫做</w:t>
      </w:r>
      <w:r>
        <w:rPr>
          <w:rFonts w:hint="eastAsia"/>
          <w:color w:val="FF0000"/>
        </w:rPr>
        <w:t>热点</w:t>
      </w:r>
      <w:r>
        <w:rPr>
          <w:rFonts w:hint="eastAsia"/>
        </w:rPr>
        <w:t>。</w:t>
      </w:r>
    </w:p>
    <w:p w:rsidR="00C40323" w:rsidRDefault="00C40323">
      <w:pPr>
        <w:spacing w:afterLines="50" w:after="156"/>
        <w:jc w:val="left"/>
        <w:textAlignment w:val="baseline"/>
        <w:rPr>
          <w:rFonts w:hint="eastAsia"/>
          <w:b/>
          <w:sz w:val="28"/>
        </w:rPr>
      </w:pPr>
      <w:r>
        <w:rPr>
          <w:rFonts w:hint="eastAsia"/>
          <w:b/>
          <w:sz w:val="28"/>
        </w:rPr>
        <w:t>三、移动自组网络，又称自</w:t>
      </w:r>
      <w:proofErr w:type="gramStart"/>
      <w:r>
        <w:rPr>
          <w:rFonts w:hint="eastAsia"/>
          <w:b/>
          <w:sz w:val="28"/>
        </w:rPr>
        <w:t>组网络</w:t>
      </w:r>
      <w:proofErr w:type="gramEnd"/>
      <w:r>
        <w:rPr>
          <w:rFonts w:hint="eastAsia"/>
          <w:b/>
          <w:sz w:val="28"/>
        </w:rPr>
        <w:t xml:space="preserve">(ad hoc network) </w:t>
      </w:r>
    </w:p>
    <w:p w:rsidR="00C40323" w:rsidRDefault="00C40323">
      <w:pPr>
        <w:spacing w:afterLines="50" w:after="156"/>
        <w:ind w:firstLine="420"/>
        <w:jc w:val="left"/>
        <w:textAlignment w:val="baseline"/>
        <w:rPr>
          <w:rFonts w:hint="eastAsia"/>
        </w:rPr>
      </w:pPr>
      <w:r>
        <w:rPr>
          <w:rFonts w:hint="eastAsia"/>
        </w:rPr>
        <w:t>自</w:t>
      </w:r>
      <w:proofErr w:type="gramStart"/>
      <w:r>
        <w:rPr>
          <w:rFonts w:hint="eastAsia"/>
        </w:rPr>
        <w:t>组网络</w:t>
      </w:r>
      <w:proofErr w:type="gramEnd"/>
      <w:r>
        <w:rPr>
          <w:rFonts w:hint="eastAsia"/>
        </w:rPr>
        <w:t>是</w:t>
      </w:r>
      <w:r>
        <w:rPr>
          <w:rFonts w:hint="eastAsia"/>
          <w:color w:val="FF0000"/>
        </w:rPr>
        <w:t>没有固定基础设施</w:t>
      </w:r>
      <w:r>
        <w:rPr>
          <w:rFonts w:hint="eastAsia"/>
        </w:rPr>
        <w:t>（即没有</w:t>
      </w:r>
      <w:r>
        <w:rPr>
          <w:rFonts w:hint="eastAsia"/>
        </w:rPr>
        <w:t xml:space="preserve"> AP</w:t>
      </w:r>
      <w:r>
        <w:rPr>
          <w:rFonts w:hint="eastAsia"/>
        </w:rPr>
        <w:t>）的无线局域网。这种网络由一些处于</w:t>
      </w:r>
      <w:r>
        <w:rPr>
          <w:rFonts w:hint="eastAsia"/>
          <w:color w:val="FF0000"/>
        </w:rPr>
        <w:t>平等状态</w:t>
      </w:r>
      <w:r>
        <w:rPr>
          <w:rFonts w:hint="eastAsia"/>
        </w:rPr>
        <w:t>的移动站之间相互通信组成的</w:t>
      </w:r>
      <w:r>
        <w:rPr>
          <w:rFonts w:hint="eastAsia"/>
          <w:color w:val="FF0000"/>
        </w:rPr>
        <w:t>临时网络：</w:t>
      </w:r>
    </w:p>
    <w:p w:rsidR="00C40323" w:rsidRDefault="00041227">
      <w:pPr>
        <w:spacing w:afterLines="50" w:after="156"/>
        <w:jc w:val="center"/>
        <w:textAlignment w:val="baseline"/>
      </w:pPr>
      <w:r>
        <w:rPr>
          <w:noProof/>
        </w:rPr>
        <w:drawing>
          <wp:inline distT="0" distB="0" distL="0" distR="0">
            <wp:extent cx="3352800" cy="1403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1403350"/>
                    </a:xfrm>
                    <a:prstGeom prst="rect">
                      <a:avLst/>
                    </a:prstGeom>
                    <a:noFill/>
                    <a:ln>
                      <a:noFill/>
                    </a:ln>
                  </pic:spPr>
                </pic:pic>
              </a:graphicData>
            </a:graphic>
          </wp:inline>
        </w:drawing>
      </w:r>
    </w:p>
    <w:p w:rsidR="00C40323" w:rsidRDefault="00C40323">
      <w:pPr>
        <w:spacing w:afterLines="50" w:after="156"/>
        <w:jc w:val="left"/>
        <w:textAlignment w:val="baseline"/>
        <w:rPr>
          <w:rFonts w:hint="eastAsia"/>
          <w:b/>
          <w:sz w:val="28"/>
        </w:rPr>
      </w:pPr>
      <w:r>
        <w:rPr>
          <w:rFonts w:hint="eastAsia"/>
          <w:b/>
          <w:sz w:val="28"/>
        </w:rPr>
        <w:t>四、</w:t>
      </w:r>
      <w:r>
        <w:rPr>
          <w:rFonts w:hint="eastAsia"/>
          <w:b/>
          <w:sz w:val="28"/>
        </w:rPr>
        <w:t xml:space="preserve">802.11 </w:t>
      </w:r>
      <w:r>
        <w:rPr>
          <w:rFonts w:hint="eastAsia"/>
          <w:b/>
          <w:sz w:val="28"/>
        </w:rPr>
        <w:t>局域网的</w:t>
      </w:r>
      <w:r>
        <w:rPr>
          <w:rFonts w:hint="eastAsia"/>
          <w:b/>
          <w:sz w:val="28"/>
        </w:rPr>
        <w:t xml:space="preserve"> MAC </w:t>
      </w:r>
      <w:r>
        <w:rPr>
          <w:rFonts w:hint="eastAsia"/>
          <w:b/>
          <w:sz w:val="28"/>
        </w:rPr>
        <w:t>帧</w:t>
      </w:r>
    </w:p>
    <w:p w:rsidR="00C40323" w:rsidRDefault="00C40323">
      <w:pPr>
        <w:spacing w:afterLines="50" w:after="156"/>
        <w:ind w:firstLine="420"/>
        <w:jc w:val="left"/>
        <w:textAlignment w:val="baseline"/>
        <w:rPr>
          <w:rFonts w:hint="eastAsia"/>
        </w:rPr>
      </w:pPr>
      <w:r>
        <w:rPr>
          <w:rFonts w:hint="eastAsia"/>
        </w:rPr>
        <w:t xml:space="preserve">802.11 </w:t>
      </w:r>
      <w:r>
        <w:rPr>
          <w:rFonts w:hint="eastAsia"/>
        </w:rPr>
        <w:t>帧共有三种类型，即</w:t>
      </w:r>
      <w:r>
        <w:rPr>
          <w:rFonts w:hint="eastAsia"/>
          <w:color w:val="FF0000"/>
        </w:rPr>
        <w:t>控制帧</w:t>
      </w:r>
      <w:r>
        <w:rPr>
          <w:rFonts w:hint="eastAsia"/>
        </w:rPr>
        <w:t>、</w:t>
      </w:r>
      <w:r>
        <w:rPr>
          <w:rFonts w:hint="eastAsia"/>
          <w:color w:val="FF0000"/>
        </w:rPr>
        <w:t>数据帧</w:t>
      </w:r>
      <w:r>
        <w:rPr>
          <w:rFonts w:hint="eastAsia"/>
        </w:rPr>
        <w:t>和</w:t>
      </w:r>
      <w:r>
        <w:rPr>
          <w:rFonts w:hint="eastAsia"/>
          <w:color w:val="FF0000"/>
        </w:rPr>
        <w:t>管理帧</w:t>
      </w:r>
      <w:r>
        <w:rPr>
          <w:rFonts w:hint="eastAsia"/>
        </w:rPr>
        <w:t>。</w:t>
      </w:r>
    </w:p>
    <w:p w:rsidR="00C40323" w:rsidRDefault="00C40323">
      <w:pPr>
        <w:spacing w:afterLines="50" w:after="156"/>
        <w:ind w:firstLine="420"/>
        <w:jc w:val="left"/>
        <w:textAlignment w:val="baseline"/>
        <w:rPr>
          <w:rFonts w:hint="eastAsia"/>
        </w:rPr>
      </w:pPr>
      <w:r>
        <w:rPr>
          <w:rFonts w:hint="eastAsia"/>
        </w:rPr>
        <w:t>==============================================</w:t>
      </w:r>
    </w:p>
    <w:p w:rsidR="00C40323" w:rsidRDefault="00C40323">
      <w:pPr>
        <w:spacing w:afterLines="50" w:after="156"/>
        <w:jc w:val="left"/>
        <w:textAlignment w:val="baseline"/>
        <w:rPr>
          <w:rFonts w:hint="eastAsia"/>
        </w:rPr>
      </w:pPr>
    </w:p>
    <w:p w:rsidR="00C40323" w:rsidRDefault="00C40323">
      <w:pPr>
        <w:spacing w:afterLines="50" w:after="156"/>
        <w:jc w:val="left"/>
        <w:textAlignment w:val="baseline"/>
        <w:rPr>
          <w:rFonts w:hint="eastAsia"/>
        </w:rPr>
      </w:pPr>
    </w:p>
    <w:p w:rsidR="00C40323" w:rsidRDefault="00C40323">
      <w:pPr>
        <w:spacing w:afterLines="50" w:after="156"/>
        <w:jc w:val="left"/>
        <w:textAlignment w:val="baseline"/>
        <w:rPr>
          <w:rFonts w:hint="eastAsia"/>
        </w:rPr>
      </w:pPr>
    </w:p>
    <w:p w:rsidR="00C40323" w:rsidRDefault="00C40323">
      <w:pPr>
        <w:spacing w:afterLines="50" w:after="156"/>
        <w:jc w:val="left"/>
        <w:textAlignment w:val="baseline"/>
        <w:rPr>
          <w:rFonts w:hint="eastAsia"/>
        </w:rPr>
      </w:pPr>
      <w:r>
        <w:rPr>
          <w:rFonts w:hint="eastAsia"/>
          <w:b/>
          <w:sz w:val="28"/>
        </w:rPr>
        <w:lastRenderedPageBreak/>
        <w:t>第十章</w:t>
      </w:r>
      <w:r>
        <w:rPr>
          <w:rFonts w:hint="eastAsia"/>
          <w:b/>
          <w:sz w:val="28"/>
        </w:rPr>
        <w:t xml:space="preserve"> </w:t>
      </w:r>
      <w:r>
        <w:rPr>
          <w:rFonts w:hint="eastAsia"/>
          <w:b/>
          <w:sz w:val="28"/>
        </w:rPr>
        <w:t>下一代因特网</w:t>
      </w:r>
    </w:p>
    <w:p w:rsidR="00C40323" w:rsidRDefault="00C40323">
      <w:pPr>
        <w:spacing w:afterLines="50" w:after="156"/>
        <w:ind w:firstLine="420"/>
        <w:jc w:val="left"/>
        <w:textAlignment w:val="baseline"/>
        <w:rPr>
          <w:rFonts w:hint="eastAsia"/>
        </w:rPr>
      </w:pPr>
      <w:r>
        <w:rPr>
          <w:rFonts w:hint="eastAsia"/>
        </w:rPr>
        <w:t>一、</w:t>
      </w:r>
      <w:r>
        <w:rPr>
          <w:rFonts w:hint="eastAsia"/>
        </w:rPr>
        <w:t xml:space="preserve">IPv6 </w:t>
      </w:r>
      <w:r>
        <w:rPr>
          <w:rFonts w:hint="eastAsia"/>
        </w:rPr>
        <w:t>的基本首部</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 xml:space="preserve">IPv6 </w:t>
      </w:r>
      <w:r>
        <w:rPr>
          <w:rFonts w:hint="eastAsia"/>
        </w:rPr>
        <w:t>仍支持</w:t>
      </w:r>
      <w:r>
        <w:rPr>
          <w:rFonts w:hint="eastAsia"/>
          <w:color w:val="FF0000"/>
        </w:rPr>
        <w:t>无连接</w:t>
      </w:r>
      <w:r>
        <w:rPr>
          <w:rFonts w:hint="eastAsia"/>
        </w:rPr>
        <w:t>的传送所引进的主要变化如下</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更大的地址空间。</w:t>
      </w:r>
      <w:r>
        <w:rPr>
          <w:rFonts w:hint="eastAsia"/>
        </w:rPr>
        <w:t xml:space="preserve">IPv6 </w:t>
      </w:r>
      <w:r>
        <w:rPr>
          <w:rFonts w:hint="eastAsia"/>
        </w:rPr>
        <w:t>将地址从</w:t>
      </w:r>
      <w:r>
        <w:rPr>
          <w:rFonts w:hint="eastAsia"/>
        </w:rPr>
        <w:t xml:space="preserve"> IPv4 </w:t>
      </w:r>
      <w:r>
        <w:rPr>
          <w:rFonts w:hint="eastAsia"/>
        </w:rPr>
        <w:t>的</w:t>
      </w:r>
      <w:r>
        <w:rPr>
          <w:rFonts w:hint="eastAsia"/>
        </w:rPr>
        <w:t xml:space="preserve"> 32 </w:t>
      </w:r>
      <w:r>
        <w:rPr>
          <w:rFonts w:hint="eastAsia"/>
        </w:rPr>
        <w:t>位</w:t>
      </w:r>
      <w:r>
        <w:rPr>
          <w:rFonts w:hint="eastAsia"/>
        </w:rPr>
        <w:t xml:space="preserve"> </w:t>
      </w:r>
      <w:r>
        <w:rPr>
          <w:rFonts w:hint="eastAsia"/>
        </w:rPr>
        <w:t>增大到了</w:t>
      </w:r>
      <w:r>
        <w:rPr>
          <w:rFonts w:hint="eastAsia"/>
          <w:color w:val="FF0000"/>
        </w:rPr>
        <w:t xml:space="preserve"> 128 </w:t>
      </w:r>
      <w:r>
        <w:rPr>
          <w:rFonts w:hint="eastAsia"/>
          <w:color w:val="FF0000"/>
        </w:rPr>
        <w:t>位</w:t>
      </w:r>
      <w:r>
        <w:rPr>
          <w:rFonts w:hint="eastAsia"/>
        </w:rPr>
        <w:t>。</w:t>
      </w:r>
      <w:r>
        <w:rPr>
          <w:rFonts w:hint="eastAsia"/>
        </w:rPr>
        <w:t xml:space="preserve"> </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扩展的地址层次结构。</w:t>
      </w:r>
      <w:r>
        <w:rPr>
          <w:rFonts w:hint="eastAsia"/>
        </w:rPr>
        <w:t xml:space="preserve"> </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灵活的首部格式。</w:t>
      </w:r>
      <w:r>
        <w:rPr>
          <w:rFonts w:hint="eastAsia"/>
        </w:rPr>
        <w:t xml:space="preserve"> </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改进的选项。</w:t>
      </w:r>
      <w:r>
        <w:rPr>
          <w:rFonts w:hint="eastAsia"/>
        </w:rPr>
        <w:t xml:space="preserve"> </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允许协议继续扩充。</w:t>
      </w:r>
      <w:r>
        <w:rPr>
          <w:rFonts w:hint="eastAsia"/>
        </w:rPr>
        <w:t xml:space="preserve"> </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支持</w:t>
      </w:r>
      <w:r>
        <w:rPr>
          <w:rFonts w:hint="eastAsia"/>
          <w:color w:val="FF0000"/>
        </w:rPr>
        <w:t>即插即用（即自动配置）</w:t>
      </w:r>
      <w:r>
        <w:rPr>
          <w:rFonts w:hint="eastAsia"/>
          <w:color w:val="FF0000"/>
        </w:rPr>
        <w:t xml:space="preserve"> </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支持资源的预分配。</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 xml:space="preserve">IPv6 </w:t>
      </w:r>
      <w:r>
        <w:rPr>
          <w:rFonts w:hint="eastAsia"/>
        </w:rPr>
        <w:t>将首部长度变为固定的</w:t>
      </w:r>
      <w:r>
        <w:rPr>
          <w:rFonts w:hint="eastAsia"/>
        </w:rPr>
        <w:t xml:space="preserve"> 40 </w:t>
      </w:r>
      <w:r>
        <w:rPr>
          <w:rFonts w:hint="eastAsia"/>
        </w:rPr>
        <w:t>字节，称为基本首部</w:t>
      </w:r>
      <w:r>
        <w:rPr>
          <w:rFonts w:hint="eastAsia"/>
        </w:rPr>
        <w:t>(base header)</w:t>
      </w:r>
      <w:r>
        <w:rPr>
          <w:rFonts w:hint="eastAsia"/>
        </w:rPr>
        <w:t>。</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将不必要的功能取消了，首部的字段数减少到只有</w:t>
      </w:r>
      <w:r>
        <w:rPr>
          <w:rFonts w:hint="eastAsia"/>
        </w:rPr>
        <w:t xml:space="preserve"> 8 </w:t>
      </w:r>
      <w:proofErr w:type="gramStart"/>
      <w:r>
        <w:rPr>
          <w:rFonts w:hint="eastAsia"/>
        </w:rPr>
        <w:t>个</w:t>
      </w:r>
      <w:proofErr w:type="gramEnd"/>
      <w:r>
        <w:rPr>
          <w:rFonts w:hint="eastAsia"/>
        </w:rPr>
        <w:t>。</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取消了首部的检验和字段，加快了路由器处理数据报的速度。</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在基本首部的后面允许有零</w:t>
      </w:r>
      <w:proofErr w:type="gramStart"/>
      <w:r>
        <w:rPr>
          <w:rFonts w:hint="eastAsia"/>
        </w:rPr>
        <w:t>个</w:t>
      </w:r>
      <w:proofErr w:type="gramEnd"/>
      <w:r>
        <w:rPr>
          <w:rFonts w:hint="eastAsia"/>
        </w:rPr>
        <w:t>或多个扩展首部。</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所有的扩展首部和数据合起来叫做数据报的有效载荷</w:t>
      </w:r>
      <w:r>
        <w:rPr>
          <w:rFonts w:hint="eastAsia"/>
        </w:rPr>
        <w:t>(payload)</w:t>
      </w:r>
      <w:r>
        <w:rPr>
          <w:rFonts w:hint="eastAsia"/>
        </w:rPr>
        <w:t>或净负荷。</w:t>
      </w:r>
      <w:r>
        <w:rPr>
          <w:rFonts w:hint="eastAsia"/>
        </w:rPr>
        <w:t xml:space="preserve">  </w:t>
      </w:r>
    </w:p>
    <w:p w:rsidR="00C40323" w:rsidRDefault="00C40323">
      <w:pPr>
        <w:spacing w:afterLines="50" w:after="156"/>
        <w:ind w:left="420"/>
        <w:jc w:val="left"/>
        <w:textAlignment w:val="baseline"/>
        <w:rPr>
          <w:rFonts w:hint="eastAsia"/>
        </w:rPr>
      </w:pPr>
    </w:p>
    <w:p w:rsidR="00C40323" w:rsidRDefault="00C40323">
      <w:pPr>
        <w:spacing w:afterLines="50" w:after="156"/>
        <w:ind w:left="420"/>
        <w:jc w:val="left"/>
        <w:textAlignment w:val="baseline"/>
        <w:rPr>
          <w:rFonts w:hint="eastAsia"/>
        </w:rPr>
      </w:pPr>
      <w:r>
        <w:rPr>
          <w:rFonts w:hint="eastAsia"/>
        </w:rPr>
        <w:t>二、</w:t>
      </w:r>
      <w:r>
        <w:rPr>
          <w:rFonts w:hint="eastAsia"/>
        </w:rPr>
        <w:t xml:space="preserve"> </w:t>
      </w:r>
      <w:r>
        <w:rPr>
          <w:rFonts w:hint="eastAsia"/>
        </w:rPr>
        <w:t>从</w:t>
      </w:r>
      <w:r>
        <w:rPr>
          <w:rFonts w:hint="eastAsia"/>
        </w:rPr>
        <w:t xml:space="preserve"> IPv4 </w:t>
      </w:r>
      <w:r>
        <w:rPr>
          <w:rFonts w:hint="eastAsia"/>
        </w:rPr>
        <w:t>向</w:t>
      </w:r>
      <w:r>
        <w:rPr>
          <w:rFonts w:hint="eastAsia"/>
        </w:rPr>
        <w:t xml:space="preserve"> IPv6 </w:t>
      </w:r>
      <w:r>
        <w:rPr>
          <w:rFonts w:hint="eastAsia"/>
        </w:rPr>
        <w:t>过渡</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向</w:t>
      </w:r>
      <w:r>
        <w:rPr>
          <w:rFonts w:hint="eastAsia"/>
        </w:rPr>
        <w:t xml:space="preserve"> IPv6 </w:t>
      </w:r>
      <w:r>
        <w:rPr>
          <w:rFonts w:hint="eastAsia"/>
        </w:rPr>
        <w:t>过渡只能采用逐步演进的办法，同时，还必须使新安装的</w:t>
      </w:r>
      <w:r>
        <w:rPr>
          <w:rFonts w:hint="eastAsia"/>
        </w:rPr>
        <w:t xml:space="preserve"> IPv6 </w:t>
      </w:r>
      <w:r>
        <w:rPr>
          <w:rFonts w:hint="eastAsia"/>
        </w:rPr>
        <w:t>系统能够向后兼容。</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rPr>
        <w:t xml:space="preserve">IPv6 </w:t>
      </w:r>
      <w:r>
        <w:rPr>
          <w:rFonts w:hint="eastAsia"/>
        </w:rPr>
        <w:t>系统必须能够接收和转发</w:t>
      </w:r>
      <w:r>
        <w:rPr>
          <w:rFonts w:hint="eastAsia"/>
        </w:rPr>
        <w:t xml:space="preserve"> IPv4 </w:t>
      </w:r>
      <w:r>
        <w:rPr>
          <w:rFonts w:hint="eastAsia"/>
        </w:rPr>
        <w:t>分组，并且能够为</w:t>
      </w:r>
      <w:r>
        <w:rPr>
          <w:rFonts w:hint="eastAsia"/>
        </w:rPr>
        <w:t xml:space="preserve"> IPv4 </w:t>
      </w:r>
      <w:r>
        <w:rPr>
          <w:rFonts w:hint="eastAsia"/>
        </w:rPr>
        <w:t>分组选择路由。</w:t>
      </w:r>
    </w:p>
    <w:p w:rsidR="00C40323" w:rsidRDefault="00C40323" w:rsidP="00C40323">
      <w:pPr>
        <w:numPr>
          <w:ilvl w:val="0"/>
          <w:numId w:val="154"/>
        </w:numPr>
        <w:tabs>
          <w:tab w:val="left" w:pos="420"/>
        </w:tabs>
        <w:spacing w:afterLines="50" w:after="156"/>
        <w:ind w:firstLine="420"/>
        <w:jc w:val="left"/>
        <w:textAlignment w:val="baseline"/>
        <w:rPr>
          <w:rFonts w:hint="eastAsia"/>
        </w:rPr>
      </w:pPr>
      <w:r>
        <w:rPr>
          <w:rFonts w:hint="eastAsia"/>
          <w:color w:val="FF0000"/>
        </w:rPr>
        <w:t>双协议</w:t>
      </w:r>
      <w:proofErr w:type="gramStart"/>
      <w:r>
        <w:rPr>
          <w:rFonts w:hint="eastAsia"/>
          <w:color w:val="FF0000"/>
        </w:rPr>
        <w:t>栈</w:t>
      </w:r>
      <w:proofErr w:type="gramEnd"/>
      <w:r>
        <w:rPr>
          <w:rFonts w:hint="eastAsia"/>
          <w:color w:val="FF0000"/>
        </w:rPr>
        <w:t>(dual stack)</w:t>
      </w:r>
      <w:r>
        <w:rPr>
          <w:rFonts w:hint="eastAsia"/>
        </w:rPr>
        <w:t>是指在完全过渡到</w:t>
      </w:r>
      <w:r>
        <w:rPr>
          <w:rFonts w:hint="eastAsia"/>
        </w:rPr>
        <w:t xml:space="preserve"> IPv6 </w:t>
      </w:r>
      <w:r>
        <w:rPr>
          <w:rFonts w:hint="eastAsia"/>
        </w:rPr>
        <w:t>之前，使一部分主机（或路由器）装有两个协议栈，一个</w:t>
      </w:r>
      <w:r>
        <w:rPr>
          <w:rFonts w:hint="eastAsia"/>
        </w:rPr>
        <w:t xml:space="preserve"> IPv4 </w:t>
      </w:r>
      <w:r>
        <w:rPr>
          <w:rFonts w:hint="eastAsia"/>
        </w:rPr>
        <w:t>和一个</w:t>
      </w:r>
      <w:r>
        <w:rPr>
          <w:rFonts w:hint="eastAsia"/>
        </w:rPr>
        <w:t xml:space="preserve"> IPv6</w:t>
      </w:r>
      <w:r>
        <w:rPr>
          <w:rFonts w:hint="eastAsia"/>
        </w:rPr>
        <w:t>。</w:t>
      </w:r>
      <w:r>
        <w:rPr>
          <w:rFonts w:hint="eastAsia"/>
        </w:rPr>
        <w:t xml:space="preserve">  </w:t>
      </w:r>
    </w:p>
    <w:sectPr w:rsidR="00C40323">
      <w:footerReference w:type="default" r:id="rId57"/>
      <w:pgSz w:w="11906" w:h="16838"/>
      <w:pgMar w:top="1133" w:right="1133" w:bottom="1133" w:left="1133" w:header="851" w:footer="992" w:gutter="0"/>
      <w:pgNumType w:fmt="ordinal"/>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24AB" w:rsidRDefault="00F424AB">
      <w:r>
        <w:separator/>
      </w:r>
    </w:p>
  </w:endnote>
  <w:endnote w:type="continuationSeparator" w:id="0">
    <w:p w:rsidR="00F424AB" w:rsidRDefault="00F42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323" w:rsidRDefault="00C40323">
    <w:pPr>
      <w:pStyle w:val="a4"/>
      <w:framePr w:h="0" w:wrap="around" w:vAnchor="text" w:hAnchor="margin" w:xAlign="center" w:yAlign="top"/>
      <w:pBdr>
        <w:between w:val="none" w:sz="50" w:space="0" w:color="auto"/>
      </w:pBdr>
    </w:pPr>
    <w:r>
      <w:fldChar w:fldCharType="begin"/>
    </w:r>
    <w:r>
      <w:instrText xml:space="preserve"> PAGE  </w:instrText>
    </w:r>
    <w:r>
      <w:fldChar w:fldCharType="separate"/>
    </w:r>
    <w:r w:rsidR="00524F71">
      <w:rPr>
        <w:noProof/>
      </w:rPr>
      <w:t>32nd</w:t>
    </w:r>
    <w:r>
      <w:fldChar w:fldCharType="end"/>
    </w:r>
  </w:p>
  <w:p w:rsidR="00C40323" w:rsidRDefault="00C4032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24AB" w:rsidRDefault="00F424AB">
      <w:r>
        <w:separator/>
      </w:r>
    </w:p>
  </w:footnote>
  <w:footnote w:type="continuationSeparator" w:id="0">
    <w:p w:rsidR="00F424AB" w:rsidRDefault="00F424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multilevel"/>
    <w:tmpl w:val="00000000"/>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0000001"/>
    <w:multiLevelType w:val="singleLevel"/>
    <w:tmpl w:val="00000001"/>
    <w:lvl w:ilvl="0">
      <w:start w:val="1"/>
      <w:numFmt w:val="bullet"/>
      <w:lvlText w:val=""/>
      <w:lvlJc w:val="left"/>
      <w:pPr>
        <w:tabs>
          <w:tab w:val="num" w:pos="420"/>
        </w:tabs>
        <w:ind w:left="420" w:hanging="420"/>
      </w:pPr>
      <w:rPr>
        <w:rFonts w:ascii="Wingdings" w:hAnsi="Wingdings" w:hint="default"/>
      </w:rPr>
    </w:lvl>
  </w:abstractNum>
  <w:abstractNum w:abstractNumId="2" w15:restartNumberingAfterBreak="0">
    <w:nsid w:val="00000003"/>
    <w:multiLevelType w:val="singleLevel"/>
    <w:tmpl w:val="00000003"/>
    <w:lvl w:ilvl="0">
      <w:start w:val="5"/>
      <w:numFmt w:val="chineseCounting"/>
      <w:suff w:val="nothing"/>
      <w:lvlText w:val="%1、"/>
      <w:lvlJc w:val="left"/>
    </w:lvl>
  </w:abstractNum>
  <w:abstractNum w:abstractNumId="3" w15:restartNumberingAfterBreak="0">
    <w:nsid w:val="00000004"/>
    <w:multiLevelType w:val="singleLevel"/>
    <w:tmpl w:val="00000004"/>
    <w:lvl w:ilvl="0">
      <w:start w:val="1"/>
      <w:numFmt w:val="bullet"/>
      <w:lvlText w:val=""/>
      <w:lvlJc w:val="left"/>
      <w:pPr>
        <w:tabs>
          <w:tab w:val="num" w:pos="420"/>
        </w:tabs>
        <w:ind w:left="420" w:hanging="420"/>
      </w:pPr>
      <w:rPr>
        <w:rFonts w:ascii="Wingdings" w:hAnsi="Wingdings" w:hint="default"/>
      </w:rPr>
    </w:lvl>
  </w:abstractNum>
  <w:abstractNum w:abstractNumId="4" w15:restartNumberingAfterBreak="0">
    <w:nsid w:val="00000006"/>
    <w:multiLevelType w:val="singleLevel"/>
    <w:tmpl w:val="00000006"/>
    <w:lvl w:ilvl="0">
      <w:start w:val="1"/>
      <w:numFmt w:val="decimal"/>
      <w:suff w:val="nothing"/>
      <w:lvlText w:val="%1、"/>
      <w:lvlJc w:val="left"/>
    </w:lvl>
  </w:abstractNum>
  <w:abstractNum w:abstractNumId="5" w15:restartNumberingAfterBreak="0">
    <w:nsid w:val="00000007"/>
    <w:multiLevelType w:val="singleLevel"/>
    <w:tmpl w:val="00000007"/>
    <w:lvl w:ilvl="0">
      <w:start w:val="1"/>
      <w:numFmt w:val="bullet"/>
      <w:lvlText w:val="→"/>
      <w:lvlJc w:val="left"/>
      <w:pPr>
        <w:tabs>
          <w:tab w:val="num" w:pos="420"/>
        </w:tabs>
        <w:ind w:left="420" w:hanging="420"/>
      </w:pPr>
      <w:rPr>
        <w:rFonts w:ascii="Arial" w:hAnsi="Arial" w:hint="default"/>
      </w:rPr>
    </w:lvl>
  </w:abstractNum>
  <w:abstractNum w:abstractNumId="6" w15:restartNumberingAfterBreak="0">
    <w:nsid w:val="00000008"/>
    <w:multiLevelType w:val="singleLevel"/>
    <w:tmpl w:val="00000008"/>
    <w:lvl w:ilvl="0">
      <w:start w:val="4"/>
      <w:numFmt w:val="chineseCounting"/>
      <w:suff w:val="nothing"/>
      <w:lvlText w:val="%1、"/>
      <w:lvlJc w:val="left"/>
    </w:lvl>
  </w:abstractNum>
  <w:abstractNum w:abstractNumId="7" w15:restartNumberingAfterBreak="0">
    <w:nsid w:val="00000009"/>
    <w:multiLevelType w:val="singleLevel"/>
    <w:tmpl w:val="00000009"/>
    <w:lvl w:ilvl="0">
      <w:start w:val="1"/>
      <w:numFmt w:val="bullet"/>
      <w:lvlText w:val=""/>
      <w:lvlJc w:val="left"/>
      <w:pPr>
        <w:tabs>
          <w:tab w:val="num" w:pos="0"/>
        </w:tabs>
        <w:ind w:left="420" w:hanging="420"/>
      </w:pPr>
      <w:rPr>
        <w:rFonts w:ascii="Wingdings" w:hAnsi="Wingdings" w:hint="default"/>
      </w:rPr>
    </w:lvl>
  </w:abstractNum>
  <w:abstractNum w:abstractNumId="8" w15:restartNumberingAfterBreak="0">
    <w:nsid w:val="0000000A"/>
    <w:multiLevelType w:val="singleLevel"/>
    <w:tmpl w:val="0000000A"/>
    <w:lvl w:ilvl="0">
      <w:start w:val="1"/>
      <w:numFmt w:val="bullet"/>
      <w:lvlText w:val=""/>
      <w:lvlJc w:val="left"/>
      <w:pPr>
        <w:tabs>
          <w:tab w:val="num" w:pos="420"/>
        </w:tabs>
        <w:ind w:left="420" w:hanging="420"/>
      </w:pPr>
      <w:rPr>
        <w:rFonts w:ascii="Wingdings" w:hAnsi="Wingdings" w:hint="default"/>
      </w:rPr>
    </w:lvl>
  </w:abstractNum>
  <w:abstractNum w:abstractNumId="9" w15:restartNumberingAfterBreak="0">
    <w:nsid w:val="0000000B"/>
    <w:multiLevelType w:val="singleLevel"/>
    <w:tmpl w:val="0000000B"/>
    <w:lvl w:ilvl="0">
      <w:start w:val="1"/>
      <w:numFmt w:val="bullet"/>
      <w:lvlText w:val=""/>
      <w:lvlJc w:val="left"/>
      <w:pPr>
        <w:tabs>
          <w:tab w:val="num" w:pos="420"/>
        </w:tabs>
        <w:ind w:left="420" w:hanging="420"/>
      </w:pPr>
      <w:rPr>
        <w:rFonts w:ascii="Wingdings" w:hAnsi="Wingdings" w:hint="default"/>
      </w:rPr>
    </w:lvl>
  </w:abstractNum>
  <w:abstractNum w:abstractNumId="10" w15:restartNumberingAfterBreak="0">
    <w:nsid w:val="0000000C"/>
    <w:multiLevelType w:val="singleLevel"/>
    <w:tmpl w:val="0000000C"/>
    <w:lvl w:ilvl="0">
      <w:start w:val="5"/>
      <w:numFmt w:val="decimal"/>
      <w:suff w:val="space"/>
      <w:lvlText w:val="%1、"/>
      <w:lvlJc w:val="left"/>
      <w:pPr>
        <w:ind w:left="0"/>
      </w:pPr>
    </w:lvl>
  </w:abstractNum>
  <w:abstractNum w:abstractNumId="11" w15:restartNumberingAfterBreak="0">
    <w:nsid w:val="0000000D"/>
    <w:multiLevelType w:val="singleLevel"/>
    <w:tmpl w:val="0000000D"/>
    <w:lvl w:ilvl="0">
      <w:start w:val="1"/>
      <w:numFmt w:val="bullet"/>
      <w:lvlText w:val=""/>
      <w:lvlJc w:val="left"/>
      <w:pPr>
        <w:tabs>
          <w:tab w:val="num" w:pos="420"/>
        </w:tabs>
        <w:ind w:left="420" w:hanging="420"/>
      </w:pPr>
      <w:rPr>
        <w:rFonts w:ascii="Wingdings" w:hAnsi="Wingdings" w:hint="default"/>
      </w:rPr>
    </w:lvl>
  </w:abstractNum>
  <w:abstractNum w:abstractNumId="12" w15:restartNumberingAfterBreak="0">
    <w:nsid w:val="0000000F"/>
    <w:multiLevelType w:val="singleLevel"/>
    <w:tmpl w:val="0000000F"/>
    <w:lvl w:ilvl="0">
      <w:start w:val="1"/>
      <w:numFmt w:val="bullet"/>
      <w:lvlText w:val=""/>
      <w:lvlJc w:val="left"/>
      <w:pPr>
        <w:tabs>
          <w:tab w:val="num" w:pos="420"/>
        </w:tabs>
        <w:ind w:left="420" w:hanging="420"/>
      </w:pPr>
      <w:rPr>
        <w:rFonts w:ascii="Wingdings" w:hAnsi="Wingdings" w:hint="default"/>
      </w:rPr>
    </w:lvl>
  </w:abstractNum>
  <w:abstractNum w:abstractNumId="13" w15:restartNumberingAfterBreak="0">
    <w:nsid w:val="00000010"/>
    <w:multiLevelType w:val="singleLevel"/>
    <w:tmpl w:val="00000010"/>
    <w:lvl w:ilvl="0">
      <w:start w:val="1"/>
      <w:numFmt w:val="bullet"/>
      <w:lvlText w:val=""/>
      <w:lvlJc w:val="left"/>
      <w:pPr>
        <w:tabs>
          <w:tab w:val="num" w:pos="420"/>
        </w:tabs>
        <w:ind w:left="420" w:hanging="420"/>
      </w:pPr>
      <w:rPr>
        <w:rFonts w:ascii="Wingdings" w:hAnsi="Wingdings" w:hint="default"/>
      </w:rPr>
    </w:lvl>
  </w:abstractNum>
  <w:abstractNum w:abstractNumId="14" w15:restartNumberingAfterBreak="0">
    <w:nsid w:val="00000011"/>
    <w:multiLevelType w:val="singleLevel"/>
    <w:tmpl w:val="00000011"/>
    <w:lvl w:ilvl="0">
      <w:start w:val="1"/>
      <w:numFmt w:val="bullet"/>
      <w:lvlText w:val=""/>
      <w:lvlJc w:val="left"/>
      <w:pPr>
        <w:tabs>
          <w:tab w:val="num" w:pos="840"/>
        </w:tabs>
        <w:ind w:left="420" w:hanging="420"/>
      </w:pPr>
      <w:rPr>
        <w:rFonts w:ascii="Wingdings" w:hAnsi="Wingdings" w:hint="default"/>
      </w:rPr>
    </w:lvl>
  </w:abstractNum>
  <w:abstractNum w:abstractNumId="15" w15:restartNumberingAfterBreak="0">
    <w:nsid w:val="00000012"/>
    <w:multiLevelType w:val="singleLevel"/>
    <w:tmpl w:val="00000012"/>
    <w:lvl w:ilvl="0">
      <w:start w:val="17"/>
      <w:numFmt w:val="chineseCounting"/>
      <w:suff w:val="nothing"/>
      <w:lvlText w:val="%1、"/>
      <w:lvlJc w:val="left"/>
    </w:lvl>
  </w:abstractNum>
  <w:abstractNum w:abstractNumId="16" w15:restartNumberingAfterBreak="0">
    <w:nsid w:val="00000013"/>
    <w:multiLevelType w:val="singleLevel"/>
    <w:tmpl w:val="00000013"/>
    <w:lvl w:ilvl="0">
      <w:start w:val="15"/>
      <w:numFmt w:val="chineseCounting"/>
      <w:suff w:val="nothing"/>
      <w:lvlText w:val="%1、"/>
      <w:lvlJc w:val="left"/>
    </w:lvl>
  </w:abstractNum>
  <w:abstractNum w:abstractNumId="17" w15:restartNumberingAfterBreak="0">
    <w:nsid w:val="00000014"/>
    <w:multiLevelType w:val="multilevel"/>
    <w:tmpl w:val="0000001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00000015"/>
    <w:multiLevelType w:val="singleLevel"/>
    <w:tmpl w:val="00000015"/>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00000017"/>
    <w:multiLevelType w:val="singleLevel"/>
    <w:tmpl w:val="00000017"/>
    <w:lvl w:ilvl="0">
      <w:start w:val="1"/>
      <w:numFmt w:val="bullet"/>
      <w:lvlText w:val=""/>
      <w:lvlJc w:val="left"/>
      <w:pPr>
        <w:tabs>
          <w:tab w:val="num" w:pos="420"/>
        </w:tabs>
        <w:ind w:left="420" w:hanging="420"/>
      </w:pPr>
      <w:rPr>
        <w:rFonts w:ascii="Wingdings" w:hAnsi="Wingdings" w:hint="default"/>
      </w:rPr>
    </w:lvl>
  </w:abstractNum>
  <w:abstractNum w:abstractNumId="20" w15:restartNumberingAfterBreak="0">
    <w:nsid w:val="00000018"/>
    <w:multiLevelType w:val="multilevel"/>
    <w:tmpl w:val="00000018"/>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00000019"/>
    <w:multiLevelType w:val="singleLevel"/>
    <w:tmpl w:val="00000019"/>
    <w:lvl w:ilvl="0">
      <w:start w:val="9"/>
      <w:numFmt w:val="chineseCounting"/>
      <w:suff w:val="nothing"/>
      <w:lvlText w:val="%1、"/>
      <w:lvlJc w:val="left"/>
    </w:lvl>
  </w:abstractNum>
  <w:abstractNum w:abstractNumId="22" w15:restartNumberingAfterBreak="0">
    <w:nsid w:val="0000001A"/>
    <w:multiLevelType w:val="singleLevel"/>
    <w:tmpl w:val="0000001A"/>
    <w:lvl w:ilvl="0">
      <w:start w:val="1"/>
      <w:numFmt w:val="decimal"/>
      <w:lvlText w:val="%1)"/>
      <w:lvlJc w:val="left"/>
      <w:pPr>
        <w:tabs>
          <w:tab w:val="num" w:pos="425"/>
        </w:tabs>
        <w:ind w:left="425" w:hanging="425"/>
      </w:pPr>
      <w:rPr>
        <w:rFonts w:hint="default"/>
      </w:rPr>
    </w:lvl>
  </w:abstractNum>
  <w:abstractNum w:abstractNumId="23" w15:restartNumberingAfterBreak="0">
    <w:nsid w:val="0000001B"/>
    <w:multiLevelType w:val="singleLevel"/>
    <w:tmpl w:val="0000001B"/>
    <w:lvl w:ilvl="0">
      <w:start w:val="1"/>
      <w:numFmt w:val="bullet"/>
      <w:lvlText w:val=""/>
      <w:lvlJc w:val="left"/>
      <w:pPr>
        <w:tabs>
          <w:tab w:val="num" w:pos="840"/>
        </w:tabs>
        <w:ind w:left="420" w:hanging="420"/>
      </w:pPr>
      <w:rPr>
        <w:rFonts w:ascii="Wingdings" w:hAnsi="Wingdings" w:hint="default"/>
      </w:rPr>
    </w:lvl>
  </w:abstractNum>
  <w:abstractNum w:abstractNumId="24" w15:restartNumberingAfterBreak="0">
    <w:nsid w:val="0000001C"/>
    <w:multiLevelType w:val="singleLevel"/>
    <w:tmpl w:val="0000001C"/>
    <w:lvl w:ilvl="0">
      <w:start w:val="1"/>
      <w:numFmt w:val="decimal"/>
      <w:suff w:val="nothing"/>
      <w:lvlText w:val="%1）"/>
      <w:lvlJc w:val="left"/>
    </w:lvl>
  </w:abstractNum>
  <w:abstractNum w:abstractNumId="25" w15:restartNumberingAfterBreak="0">
    <w:nsid w:val="0000001D"/>
    <w:multiLevelType w:val="singleLevel"/>
    <w:tmpl w:val="0000001D"/>
    <w:lvl w:ilvl="0">
      <w:start w:val="8"/>
      <w:numFmt w:val="chineseCounting"/>
      <w:suff w:val="nothing"/>
      <w:lvlText w:val="%1、"/>
      <w:lvlJc w:val="left"/>
    </w:lvl>
  </w:abstractNum>
  <w:abstractNum w:abstractNumId="26" w15:restartNumberingAfterBreak="0">
    <w:nsid w:val="0000001E"/>
    <w:multiLevelType w:val="singleLevel"/>
    <w:tmpl w:val="0000001E"/>
    <w:lvl w:ilvl="0">
      <w:start w:val="1"/>
      <w:numFmt w:val="bullet"/>
      <w:lvlText w:val=""/>
      <w:lvlJc w:val="left"/>
      <w:pPr>
        <w:tabs>
          <w:tab w:val="num" w:pos="420"/>
        </w:tabs>
        <w:ind w:left="420" w:hanging="420"/>
      </w:pPr>
      <w:rPr>
        <w:rFonts w:ascii="Wingdings" w:hAnsi="Wingdings" w:hint="default"/>
      </w:rPr>
    </w:lvl>
  </w:abstractNum>
  <w:abstractNum w:abstractNumId="27" w15:restartNumberingAfterBreak="0">
    <w:nsid w:val="00000020"/>
    <w:multiLevelType w:val="singleLevel"/>
    <w:tmpl w:val="00000020"/>
    <w:lvl w:ilvl="0">
      <w:start w:val="1"/>
      <w:numFmt w:val="bullet"/>
      <w:lvlText w:val=""/>
      <w:lvlJc w:val="left"/>
      <w:pPr>
        <w:tabs>
          <w:tab w:val="num" w:pos="420"/>
        </w:tabs>
        <w:ind w:left="420" w:hanging="420"/>
      </w:pPr>
      <w:rPr>
        <w:rFonts w:ascii="Wingdings" w:hAnsi="Wingdings" w:hint="default"/>
      </w:rPr>
    </w:lvl>
  </w:abstractNum>
  <w:abstractNum w:abstractNumId="28" w15:restartNumberingAfterBreak="0">
    <w:nsid w:val="00000021"/>
    <w:multiLevelType w:val="singleLevel"/>
    <w:tmpl w:val="00000021"/>
    <w:lvl w:ilvl="0">
      <w:start w:val="2"/>
      <w:numFmt w:val="chineseCounting"/>
      <w:suff w:val="nothing"/>
      <w:lvlText w:val="%1、"/>
      <w:lvlJc w:val="left"/>
    </w:lvl>
  </w:abstractNum>
  <w:abstractNum w:abstractNumId="29" w15:restartNumberingAfterBreak="0">
    <w:nsid w:val="00000022"/>
    <w:multiLevelType w:val="singleLevel"/>
    <w:tmpl w:val="00000022"/>
    <w:lvl w:ilvl="0">
      <w:start w:val="1"/>
      <w:numFmt w:val="bullet"/>
      <w:lvlText w:val=""/>
      <w:lvlJc w:val="left"/>
      <w:pPr>
        <w:tabs>
          <w:tab w:val="num" w:pos="420"/>
        </w:tabs>
        <w:ind w:left="420" w:hanging="420"/>
      </w:pPr>
      <w:rPr>
        <w:rFonts w:ascii="Wingdings" w:hAnsi="Wingdings" w:hint="default"/>
      </w:rPr>
    </w:lvl>
  </w:abstractNum>
  <w:abstractNum w:abstractNumId="30" w15:restartNumberingAfterBreak="0">
    <w:nsid w:val="00000023"/>
    <w:multiLevelType w:val="singleLevel"/>
    <w:tmpl w:val="00000023"/>
    <w:lvl w:ilvl="0">
      <w:start w:val="1"/>
      <w:numFmt w:val="decimal"/>
      <w:lvlText w:val="%1."/>
      <w:lvlJc w:val="left"/>
      <w:pPr>
        <w:tabs>
          <w:tab w:val="num" w:pos="425"/>
        </w:tabs>
        <w:ind w:left="425" w:hanging="425"/>
      </w:pPr>
      <w:rPr>
        <w:rFonts w:hint="default"/>
      </w:rPr>
    </w:lvl>
  </w:abstractNum>
  <w:abstractNum w:abstractNumId="31" w15:restartNumberingAfterBreak="0">
    <w:nsid w:val="00000024"/>
    <w:multiLevelType w:val="singleLevel"/>
    <w:tmpl w:val="00000024"/>
    <w:lvl w:ilvl="0">
      <w:start w:val="1"/>
      <w:numFmt w:val="decimal"/>
      <w:suff w:val="space"/>
      <w:lvlText w:val="%1、"/>
      <w:lvlJc w:val="left"/>
    </w:lvl>
  </w:abstractNum>
  <w:abstractNum w:abstractNumId="32" w15:restartNumberingAfterBreak="0">
    <w:nsid w:val="00000025"/>
    <w:multiLevelType w:val="singleLevel"/>
    <w:tmpl w:val="00000025"/>
    <w:lvl w:ilvl="0">
      <w:start w:val="6"/>
      <w:numFmt w:val="chineseCounting"/>
      <w:suff w:val="nothing"/>
      <w:lvlText w:val="%1、"/>
      <w:lvlJc w:val="left"/>
    </w:lvl>
  </w:abstractNum>
  <w:abstractNum w:abstractNumId="33" w15:restartNumberingAfterBreak="0">
    <w:nsid w:val="00000026"/>
    <w:multiLevelType w:val="singleLevel"/>
    <w:tmpl w:val="00000026"/>
    <w:lvl w:ilvl="0">
      <w:start w:val="1"/>
      <w:numFmt w:val="bullet"/>
      <w:lvlText w:val=""/>
      <w:lvlJc w:val="left"/>
      <w:pPr>
        <w:tabs>
          <w:tab w:val="num" w:pos="420"/>
        </w:tabs>
        <w:ind w:left="420" w:hanging="420"/>
      </w:pPr>
      <w:rPr>
        <w:rFonts w:ascii="Wingdings" w:hAnsi="Wingdings" w:hint="default"/>
      </w:rPr>
    </w:lvl>
  </w:abstractNum>
  <w:abstractNum w:abstractNumId="34" w15:restartNumberingAfterBreak="0">
    <w:nsid w:val="00000028"/>
    <w:multiLevelType w:val="singleLevel"/>
    <w:tmpl w:val="00000028"/>
    <w:lvl w:ilvl="0">
      <w:start w:val="13"/>
      <w:numFmt w:val="chineseCounting"/>
      <w:suff w:val="nothing"/>
      <w:lvlText w:val="%1、"/>
      <w:lvlJc w:val="left"/>
    </w:lvl>
  </w:abstractNum>
  <w:abstractNum w:abstractNumId="35" w15:restartNumberingAfterBreak="0">
    <w:nsid w:val="0000002A"/>
    <w:multiLevelType w:val="singleLevel"/>
    <w:tmpl w:val="0000002A"/>
    <w:lvl w:ilvl="0">
      <w:start w:val="1"/>
      <w:numFmt w:val="bullet"/>
      <w:lvlText w:val=""/>
      <w:lvlJc w:val="left"/>
      <w:pPr>
        <w:tabs>
          <w:tab w:val="num" w:pos="420"/>
        </w:tabs>
        <w:ind w:left="420" w:hanging="420"/>
      </w:pPr>
      <w:rPr>
        <w:rFonts w:ascii="Wingdings" w:hAnsi="Wingdings" w:hint="default"/>
      </w:rPr>
    </w:lvl>
  </w:abstractNum>
  <w:abstractNum w:abstractNumId="36" w15:restartNumberingAfterBreak="0">
    <w:nsid w:val="0000002B"/>
    <w:multiLevelType w:val="singleLevel"/>
    <w:tmpl w:val="0000002B"/>
    <w:lvl w:ilvl="0">
      <w:start w:val="2"/>
      <w:numFmt w:val="decimal"/>
      <w:suff w:val="nothing"/>
      <w:lvlText w:val="%1."/>
      <w:lvlJc w:val="left"/>
    </w:lvl>
  </w:abstractNum>
  <w:abstractNum w:abstractNumId="37" w15:restartNumberingAfterBreak="0">
    <w:nsid w:val="0000002C"/>
    <w:multiLevelType w:val="singleLevel"/>
    <w:tmpl w:val="0000002C"/>
    <w:lvl w:ilvl="0">
      <w:start w:val="6"/>
      <w:numFmt w:val="chineseCounting"/>
      <w:suff w:val="nothing"/>
      <w:lvlText w:val="%1、"/>
      <w:lvlJc w:val="left"/>
    </w:lvl>
  </w:abstractNum>
  <w:abstractNum w:abstractNumId="38" w15:restartNumberingAfterBreak="0">
    <w:nsid w:val="0000002D"/>
    <w:multiLevelType w:val="singleLevel"/>
    <w:tmpl w:val="0000002D"/>
    <w:lvl w:ilvl="0">
      <w:start w:val="1"/>
      <w:numFmt w:val="bullet"/>
      <w:lvlText w:val=""/>
      <w:lvlJc w:val="left"/>
      <w:pPr>
        <w:tabs>
          <w:tab w:val="num" w:pos="420"/>
        </w:tabs>
        <w:ind w:left="420" w:hanging="420"/>
      </w:pPr>
      <w:rPr>
        <w:rFonts w:ascii="Wingdings" w:hAnsi="Wingdings" w:hint="default"/>
      </w:rPr>
    </w:lvl>
  </w:abstractNum>
  <w:abstractNum w:abstractNumId="39" w15:restartNumberingAfterBreak="0">
    <w:nsid w:val="0000002E"/>
    <w:multiLevelType w:val="singleLevel"/>
    <w:tmpl w:val="0000002E"/>
    <w:lvl w:ilvl="0">
      <w:start w:val="1"/>
      <w:numFmt w:val="bullet"/>
      <w:lvlText w:val=""/>
      <w:lvlJc w:val="left"/>
      <w:pPr>
        <w:tabs>
          <w:tab w:val="num" w:pos="420"/>
        </w:tabs>
        <w:ind w:left="420" w:hanging="420"/>
      </w:pPr>
      <w:rPr>
        <w:rFonts w:ascii="Wingdings" w:hAnsi="Wingdings" w:hint="default"/>
      </w:rPr>
    </w:lvl>
  </w:abstractNum>
  <w:abstractNum w:abstractNumId="40" w15:restartNumberingAfterBreak="0">
    <w:nsid w:val="0000002F"/>
    <w:multiLevelType w:val="singleLevel"/>
    <w:tmpl w:val="0000002F"/>
    <w:lvl w:ilvl="0">
      <w:start w:val="1"/>
      <w:numFmt w:val="bullet"/>
      <w:lvlText w:val=""/>
      <w:lvlJc w:val="left"/>
      <w:pPr>
        <w:tabs>
          <w:tab w:val="num" w:pos="420"/>
        </w:tabs>
        <w:ind w:left="420" w:hanging="420"/>
      </w:pPr>
      <w:rPr>
        <w:rFonts w:ascii="Wingdings" w:hAnsi="Wingdings" w:hint="default"/>
      </w:rPr>
    </w:lvl>
  </w:abstractNum>
  <w:abstractNum w:abstractNumId="41" w15:restartNumberingAfterBreak="0">
    <w:nsid w:val="00000030"/>
    <w:multiLevelType w:val="singleLevel"/>
    <w:tmpl w:val="00000030"/>
    <w:lvl w:ilvl="0">
      <w:start w:val="1"/>
      <w:numFmt w:val="bullet"/>
      <w:lvlText w:val=""/>
      <w:lvlJc w:val="left"/>
      <w:pPr>
        <w:tabs>
          <w:tab w:val="num" w:pos="420"/>
        </w:tabs>
        <w:ind w:left="420" w:hanging="420"/>
      </w:pPr>
      <w:rPr>
        <w:rFonts w:ascii="Wingdings" w:hAnsi="Wingdings" w:hint="default"/>
      </w:rPr>
    </w:lvl>
  </w:abstractNum>
  <w:abstractNum w:abstractNumId="42" w15:restartNumberingAfterBreak="0">
    <w:nsid w:val="00000031"/>
    <w:multiLevelType w:val="singleLevel"/>
    <w:tmpl w:val="00000031"/>
    <w:lvl w:ilvl="0">
      <w:start w:val="3"/>
      <w:numFmt w:val="chineseCounting"/>
      <w:suff w:val="space"/>
      <w:lvlText w:val="%1、"/>
      <w:lvlJc w:val="left"/>
    </w:lvl>
  </w:abstractNum>
  <w:abstractNum w:abstractNumId="43" w15:restartNumberingAfterBreak="0">
    <w:nsid w:val="00000032"/>
    <w:multiLevelType w:val="singleLevel"/>
    <w:tmpl w:val="00000032"/>
    <w:lvl w:ilvl="0">
      <w:start w:val="1"/>
      <w:numFmt w:val="bullet"/>
      <w:lvlText w:val=""/>
      <w:lvlJc w:val="left"/>
      <w:pPr>
        <w:tabs>
          <w:tab w:val="num" w:pos="420"/>
        </w:tabs>
        <w:ind w:left="420" w:hanging="420"/>
      </w:pPr>
      <w:rPr>
        <w:rFonts w:ascii="Wingdings" w:hAnsi="Wingdings" w:hint="default"/>
      </w:rPr>
    </w:lvl>
  </w:abstractNum>
  <w:abstractNum w:abstractNumId="44" w15:restartNumberingAfterBreak="0">
    <w:nsid w:val="00000033"/>
    <w:multiLevelType w:val="singleLevel"/>
    <w:tmpl w:val="00000033"/>
    <w:lvl w:ilvl="0">
      <w:start w:val="1"/>
      <w:numFmt w:val="bullet"/>
      <w:lvlText w:val=""/>
      <w:lvlJc w:val="left"/>
      <w:pPr>
        <w:tabs>
          <w:tab w:val="num" w:pos="420"/>
        </w:tabs>
        <w:ind w:left="420" w:hanging="420"/>
      </w:pPr>
      <w:rPr>
        <w:rFonts w:ascii="Wingdings" w:hAnsi="Wingdings" w:hint="default"/>
      </w:rPr>
    </w:lvl>
  </w:abstractNum>
  <w:abstractNum w:abstractNumId="45" w15:restartNumberingAfterBreak="0">
    <w:nsid w:val="00000034"/>
    <w:multiLevelType w:val="singleLevel"/>
    <w:tmpl w:val="00000034"/>
    <w:lvl w:ilvl="0">
      <w:start w:val="1"/>
      <w:numFmt w:val="decimal"/>
      <w:suff w:val="nothing"/>
      <w:lvlText w:val="%1、"/>
      <w:lvlJc w:val="left"/>
    </w:lvl>
  </w:abstractNum>
  <w:abstractNum w:abstractNumId="46" w15:restartNumberingAfterBreak="0">
    <w:nsid w:val="00000035"/>
    <w:multiLevelType w:val="singleLevel"/>
    <w:tmpl w:val="00000035"/>
    <w:lvl w:ilvl="0">
      <w:start w:val="1"/>
      <w:numFmt w:val="decimal"/>
      <w:lvlText w:val="%1)"/>
      <w:lvlJc w:val="left"/>
      <w:pPr>
        <w:tabs>
          <w:tab w:val="num" w:pos="845"/>
        </w:tabs>
        <w:ind w:left="425" w:hanging="425"/>
      </w:pPr>
      <w:rPr>
        <w:rFonts w:hint="default"/>
      </w:rPr>
    </w:lvl>
  </w:abstractNum>
  <w:abstractNum w:abstractNumId="47" w15:restartNumberingAfterBreak="0">
    <w:nsid w:val="00000036"/>
    <w:multiLevelType w:val="singleLevel"/>
    <w:tmpl w:val="00000036"/>
    <w:lvl w:ilvl="0">
      <w:start w:val="1"/>
      <w:numFmt w:val="decimal"/>
      <w:suff w:val="space"/>
      <w:lvlText w:val="%1."/>
      <w:lvlJc w:val="left"/>
    </w:lvl>
  </w:abstractNum>
  <w:abstractNum w:abstractNumId="48" w15:restartNumberingAfterBreak="0">
    <w:nsid w:val="00000038"/>
    <w:multiLevelType w:val="singleLevel"/>
    <w:tmpl w:val="00000038"/>
    <w:lvl w:ilvl="0">
      <w:start w:val="1"/>
      <w:numFmt w:val="bullet"/>
      <w:lvlText w:val=""/>
      <w:lvlJc w:val="left"/>
      <w:pPr>
        <w:tabs>
          <w:tab w:val="num" w:pos="420"/>
        </w:tabs>
        <w:ind w:left="420" w:hanging="420"/>
      </w:pPr>
      <w:rPr>
        <w:rFonts w:ascii="Wingdings" w:hAnsi="Wingdings" w:hint="default"/>
      </w:rPr>
    </w:lvl>
  </w:abstractNum>
  <w:abstractNum w:abstractNumId="49" w15:restartNumberingAfterBreak="0">
    <w:nsid w:val="00000039"/>
    <w:multiLevelType w:val="singleLevel"/>
    <w:tmpl w:val="00000039"/>
    <w:lvl w:ilvl="0">
      <w:start w:val="1"/>
      <w:numFmt w:val="bullet"/>
      <w:lvlText w:val=""/>
      <w:lvlJc w:val="left"/>
      <w:pPr>
        <w:tabs>
          <w:tab w:val="num" w:pos="420"/>
        </w:tabs>
        <w:ind w:left="420" w:hanging="420"/>
      </w:pPr>
      <w:rPr>
        <w:rFonts w:ascii="Wingdings" w:hAnsi="Wingdings" w:hint="default"/>
      </w:rPr>
    </w:lvl>
  </w:abstractNum>
  <w:abstractNum w:abstractNumId="50" w15:restartNumberingAfterBreak="0">
    <w:nsid w:val="0000003A"/>
    <w:multiLevelType w:val="singleLevel"/>
    <w:tmpl w:val="0000003A"/>
    <w:lvl w:ilvl="0">
      <w:start w:val="19"/>
      <w:numFmt w:val="chineseCounting"/>
      <w:suff w:val="nothing"/>
      <w:lvlText w:val="%1、"/>
      <w:lvlJc w:val="left"/>
    </w:lvl>
  </w:abstractNum>
  <w:abstractNum w:abstractNumId="51" w15:restartNumberingAfterBreak="0">
    <w:nsid w:val="0000003B"/>
    <w:multiLevelType w:val="multilevel"/>
    <w:tmpl w:val="0000003B"/>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52" w15:restartNumberingAfterBreak="0">
    <w:nsid w:val="0000003C"/>
    <w:multiLevelType w:val="singleLevel"/>
    <w:tmpl w:val="0000003C"/>
    <w:lvl w:ilvl="0">
      <w:start w:val="5"/>
      <w:numFmt w:val="chineseCounting"/>
      <w:suff w:val="nothing"/>
      <w:lvlText w:val="%1、"/>
      <w:lvlJc w:val="left"/>
    </w:lvl>
  </w:abstractNum>
  <w:abstractNum w:abstractNumId="53" w15:restartNumberingAfterBreak="0">
    <w:nsid w:val="0000003D"/>
    <w:multiLevelType w:val="singleLevel"/>
    <w:tmpl w:val="0000003D"/>
    <w:lvl w:ilvl="0">
      <w:start w:val="4"/>
      <w:numFmt w:val="decimal"/>
      <w:suff w:val="nothing"/>
      <w:lvlText w:val="%1、"/>
      <w:lvlJc w:val="left"/>
    </w:lvl>
  </w:abstractNum>
  <w:abstractNum w:abstractNumId="54" w15:restartNumberingAfterBreak="0">
    <w:nsid w:val="0000003E"/>
    <w:multiLevelType w:val="singleLevel"/>
    <w:tmpl w:val="0000003E"/>
    <w:lvl w:ilvl="0">
      <w:start w:val="12"/>
      <w:numFmt w:val="chineseCounting"/>
      <w:suff w:val="space"/>
      <w:lvlText w:val="%1、"/>
      <w:lvlJc w:val="left"/>
    </w:lvl>
  </w:abstractNum>
  <w:abstractNum w:abstractNumId="55" w15:restartNumberingAfterBreak="0">
    <w:nsid w:val="0000003F"/>
    <w:multiLevelType w:val="singleLevel"/>
    <w:tmpl w:val="0000003F"/>
    <w:lvl w:ilvl="0">
      <w:start w:val="1"/>
      <w:numFmt w:val="bullet"/>
      <w:lvlText w:val=""/>
      <w:lvlJc w:val="left"/>
      <w:pPr>
        <w:tabs>
          <w:tab w:val="num" w:pos="420"/>
        </w:tabs>
        <w:ind w:left="420" w:hanging="420"/>
      </w:pPr>
      <w:rPr>
        <w:rFonts w:ascii="Wingdings" w:hAnsi="Wingdings" w:hint="default"/>
      </w:rPr>
    </w:lvl>
  </w:abstractNum>
  <w:abstractNum w:abstractNumId="56" w15:restartNumberingAfterBreak="0">
    <w:nsid w:val="00000040"/>
    <w:multiLevelType w:val="singleLevel"/>
    <w:tmpl w:val="00000040"/>
    <w:lvl w:ilvl="0">
      <w:start w:val="1"/>
      <w:numFmt w:val="bullet"/>
      <w:lvlText w:val=""/>
      <w:lvlJc w:val="left"/>
      <w:pPr>
        <w:tabs>
          <w:tab w:val="num" w:pos="420"/>
        </w:tabs>
        <w:ind w:left="420" w:hanging="420"/>
      </w:pPr>
      <w:rPr>
        <w:rFonts w:ascii="Wingdings" w:hAnsi="Wingdings" w:hint="default"/>
      </w:rPr>
    </w:lvl>
  </w:abstractNum>
  <w:abstractNum w:abstractNumId="57" w15:restartNumberingAfterBreak="0">
    <w:nsid w:val="00000041"/>
    <w:multiLevelType w:val="singleLevel"/>
    <w:tmpl w:val="00000041"/>
    <w:lvl w:ilvl="0">
      <w:start w:val="1"/>
      <w:numFmt w:val="bullet"/>
      <w:lvlText w:val=""/>
      <w:lvlJc w:val="left"/>
      <w:pPr>
        <w:tabs>
          <w:tab w:val="num" w:pos="420"/>
        </w:tabs>
        <w:ind w:left="420" w:hanging="420"/>
      </w:pPr>
      <w:rPr>
        <w:rFonts w:ascii="Wingdings" w:hAnsi="Wingdings" w:hint="default"/>
      </w:rPr>
    </w:lvl>
  </w:abstractNum>
  <w:abstractNum w:abstractNumId="58" w15:restartNumberingAfterBreak="0">
    <w:nsid w:val="00000042"/>
    <w:multiLevelType w:val="singleLevel"/>
    <w:tmpl w:val="00000042"/>
    <w:lvl w:ilvl="0">
      <w:start w:val="1"/>
      <w:numFmt w:val="decimal"/>
      <w:lvlText w:val="%1)"/>
      <w:lvlJc w:val="left"/>
      <w:pPr>
        <w:tabs>
          <w:tab w:val="num" w:pos="425"/>
        </w:tabs>
        <w:ind w:left="425" w:hanging="425"/>
      </w:pPr>
      <w:rPr>
        <w:rFonts w:hint="default"/>
      </w:rPr>
    </w:lvl>
  </w:abstractNum>
  <w:abstractNum w:abstractNumId="59" w15:restartNumberingAfterBreak="0">
    <w:nsid w:val="00000043"/>
    <w:multiLevelType w:val="singleLevel"/>
    <w:tmpl w:val="00000043"/>
    <w:lvl w:ilvl="0">
      <w:start w:val="1"/>
      <w:numFmt w:val="bullet"/>
      <w:lvlText w:val=""/>
      <w:lvlJc w:val="left"/>
      <w:pPr>
        <w:tabs>
          <w:tab w:val="num" w:pos="420"/>
        </w:tabs>
        <w:ind w:left="420" w:hanging="420"/>
      </w:pPr>
      <w:rPr>
        <w:rFonts w:ascii="Wingdings" w:hAnsi="Wingdings" w:hint="default"/>
      </w:rPr>
    </w:lvl>
  </w:abstractNum>
  <w:abstractNum w:abstractNumId="60" w15:restartNumberingAfterBreak="0">
    <w:nsid w:val="00000044"/>
    <w:multiLevelType w:val="singleLevel"/>
    <w:tmpl w:val="00000044"/>
    <w:lvl w:ilvl="0">
      <w:start w:val="2"/>
      <w:numFmt w:val="decimal"/>
      <w:suff w:val="nothing"/>
      <w:lvlText w:val="%1、"/>
      <w:lvlJc w:val="left"/>
    </w:lvl>
  </w:abstractNum>
  <w:abstractNum w:abstractNumId="61" w15:restartNumberingAfterBreak="0">
    <w:nsid w:val="00000045"/>
    <w:multiLevelType w:val="singleLevel"/>
    <w:tmpl w:val="00000045"/>
    <w:lvl w:ilvl="0">
      <w:start w:val="18"/>
      <w:numFmt w:val="chineseCounting"/>
      <w:suff w:val="nothing"/>
      <w:lvlText w:val="%1、"/>
      <w:lvlJc w:val="left"/>
    </w:lvl>
  </w:abstractNum>
  <w:abstractNum w:abstractNumId="62" w15:restartNumberingAfterBreak="0">
    <w:nsid w:val="00000046"/>
    <w:multiLevelType w:val="singleLevel"/>
    <w:tmpl w:val="00000046"/>
    <w:lvl w:ilvl="0">
      <w:start w:val="2"/>
      <w:numFmt w:val="chineseCounting"/>
      <w:suff w:val="space"/>
      <w:lvlText w:val="第%1章"/>
      <w:lvlJc w:val="left"/>
    </w:lvl>
  </w:abstractNum>
  <w:abstractNum w:abstractNumId="63" w15:restartNumberingAfterBreak="0">
    <w:nsid w:val="00000047"/>
    <w:multiLevelType w:val="singleLevel"/>
    <w:tmpl w:val="00000047"/>
    <w:lvl w:ilvl="0">
      <w:start w:val="1"/>
      <w:numFmt w:val="chineseCounting"/>
      <w:suff w:val="nothing"/>
      <w:lvlText w:val="%1、"/>
      <w:lvlJc w:val="left"/>
    </w:lvl>
  </w:abstractNum>
  <w:abstractNum w:abstractNumId="64" w15:restartNumberingAfterBreak="0">
    <w:nsid w:val="00000048"/>
    <w:multiLevelType w:val="singleLevel"/>
    <w:tmpl w:val="00000048"/>
    <w:lvl w:ilvl="0">
      <w:start w:val="4"/>
      <w:numFmt w:val="chineseCounting"/>
      <w:suff w:val="nothing"/>
      <w:lvlText w:val="%1、"/>
      <w:lvlJc w:val="left"/>
    </w:lvl>
  </w:abstractNum>
  <w:abstractNum w:abstractNumId="65" w15:restartNumberingAfterBreak="0">
    <w:nsid w:val="00000049"/>
    <w:multiLevelType w:val="singleLevel"/>
    <w:tmpl w:val="00000049"/>
    <w:lvl w:ilvl="0">
      <w:start w:val="1"/>
      <w:numFmt w:val="bullet"/>
      <w:lvlText w:val=""/>
      <w:lvlJc w:val="left"/>
      <w:pPr>
        <w:tabs>
          <w:tab w:val="num" w:pos="420"/>
        </w:tabs>
        <w:ind w:left="420" w:hanging="420"/>
      </w:pPr>
      <w:rPr>
        <w:rFonts w:ascii="Wingdings" w:hAnsi="Wingdings" w:hint="default"/>
      </w:rPr>
    </w:lvl>
  </w:abstractNum>
  <w:abstractNum w:abstractNumId="66" w15:restartNumberingAfterBreak="0">
    <w:nsid w:val="0000004A"/>
    <w:multiLevelType w:val="singleLevel"/>
    <w:tmpl w:val="0000004A"/>
    <w:lvl w:ilvl="0">
      <w:start w:val="1"/>
      <w:numFmt w:val="bullet"/>
      <w:lvlText w:val=""/>
      <w:lvlJc w:val="left"/>
      <w:pPr>
        <w:tabs>
          <w:tab w:val="num" w:pos="420"/>
        </w:tabs>
        <w:ind w:left="420" w:hanging="420"/>
      </w:pPr>
      <w:rPr>
        <w:rFonts w:ascii="Wingdings" w:hAnsi="Wingdings" w:hint="default"/>
      </w:rPr>
    </w:lvl>
  </w:abstractNum>
  <w:abstractNum w:abstractNumId="67" w15:restartNumberingAfterBreak="0">
    <w:nsid w:val="0000004B"/>
    <w:multiLevelType w:val="singleLevel"/>
    <w:tmpl w:val="0000004B"/>
    <w:lvl w:ilvl="0">
      <w:start w:val="2"/>
      <w:numFmt w:val="decimal"/>
      <w:suff w:val="nothing"/>
      <w:lvlText w:val="%1、"/>
      <w:lvlJc w:val="left"/>
    </w:lvl>
  </w:abstractNum>
  <w:abstractNum w:abstractNumId="68" w15:restartNumberingAfterBreak="0">
    <w:nsid w:val="0000004C"/>
    <w:multiLevelType w:val="singleLevel"/>
    <w:tmpl w:val="0000004C"/>
    <w:lvl w:ilvl="0">
      <w:start w:val="1"/>
      <w:numFmt w:val="decimal"/>
      <w:lvlText w:val="%1)"/>
      <w:lvlJc w:val="left"/>
      <w:pPr>
        <w:tabs>
          <w:tab w:val="num" w:pos="5"/>
        </w:tabs>
        <w:ind w:left="425" w:hanging="425"/>
      </w:pPr>
      <w:rPr>
        <w:rFonts w:hint="default"/>
      </w:rPr>
    </w:lvl>
  </w:abstractNum>
  <w:abstractNum w:abstractNumId="69" w15:restartNumberingAfterBreak="0">
    <w:nsid w:val="0000004D"/>
    <w:multiLevelType w:val="singleLevel"/>
    <w:tmpl w:val="0000004D"/>
    <w:lvl w:ilvl="0">
      <w:start w:val="1"/>
      <w:numFmt w:val="decimal"/>
      <w:lvlText w:val="%1)"/>
      <w:lvlJc w:val="left"/>
      <w:pPr>
        <w:tabs>
          <w:tab w:val="num" w:pos="845"/>
        </w:tabs>
        <w:ind w:left="425" w:hanging="425"/>
      </w:pPr>
      <w:rPr>
        <w:rFonts w:hint="default"/>
      </w:rPr>
    </w:lvl>
  </w:abstractNum>
  <w:abstractNum w:abstractNumId="70" w15:restartNumberingAfterBreak="0">
    <w:nsid w:val="0000004E"/>
    <w:multiLevelType w:val="singleLevel"/>
    <w:tmpl w:val="0000004E"/>
    <w:lvl w:ilvl="0">
      <w:start w:val="2"/>
      <w:numFmt w:val="chineseCounting"/>
      <w:suff w:val="nothing"/>
      <w:lvlText w:val="%1、"/>
      <w:lvlJc w:val="left"/>
    </w:lvl>
  </w:abstractNum>
  <w:abstractNum w:abstractNumId="71" w15:restartNumberingAfterBreak="0">
    <w:nsid w:val="0000004F"/>
    <w:multiLevelType w:val="singleLevel"/>
    <w:tmpl w:val="0000004F"/>
    <w:lvl w:ilvl="0">
      <w:start w:val="5"/>
      <w:numFmt w:val="chineseCounting"/>
      <w:suff w:val="nothing"/>
      <w:lvlText w:val="%1、"/>
      <w:lvlJc w:val="left"/>
    </w:lvl>
  </w:abstractNum>
  <w:abstractNum w:abstractNumId="72" w15:restartNumberingAfterBreak="0">
    <w:nsid w:val="00000050"/>
    <w:multiLevelType w:val="singleLevel"/>
    <w:tmpl w:val="00000050"/>
    <w:lvl w:ilvl="0">
      <w:start w:val="1"/>
      <w:numFmt w:val="bullet"/>
      <w:lvlText w:val=""/>
      <w:lvlJc w:val="left"/>
      <w:pPr>
        <w:tabs>
          <w:tab w:val="num" w:pos="420"/>
        </w:tabs>
        <w:ind w:left="420" w:hanging="420"/>
      </w:pPr>
      <w:rPr>
        <w:rFonts w:ascii="Wingdings" w:hAnsi="Wingdings" w:hint="default"/>
      </w:rPr>
    </w:lvl>
  </w:abstractNum>
  <w:abstractNum w:abstractNumId="73" w15:restartNumberingAfterBreak="0">
    <w:nsid w:val="00000051"/>
    <w:multiLevelType w:val="singleLevel"/>
    <w:tmpl w:val="00000051"/>
    <w:lvl w:ilvl="0">
      <w:start w:val="1"/>
      <w:numFmt w:val="decimalEnclosedCircleChinese"/>
      <w:suff w:val="nothing"/>
      <w:lvlText w:val="%1　"/>
      <w:lvlJc w:val="left"/>
      <w:pPr>
        <w:ind w:left="0" w:firstLine="400"/>
      </w:pPr>
      <w:rPr>
        <w:rFonts w:hint="eastAsia"/>
      </w:rPr>
    </w:lvl>
  </w:abstractNum>
  <w:abstractNum w:abstractNumId="74" w15:restartNumberingAfterBreak="0">
    <w:nsid w:val="00000052"/>
    <w:multiLevelType w:val="singleLevel"/>
    <w:tmpl w:val="00000052"/>
    <w:lvl w:ilvl="0">
      <w:start w:val="1"/>
      <w:numFmt w:val="bullet"/>
      <w:lvlText w:val=""/>
      <w:lvlJc w:val="left"/>
      <w:pPr>
        <w:tabs>
          <w:tab w:val="num" w:pos="420"/>
        </w:tabs>
        <w:ind w:left="420" w:hanging="420"/>
      </w:pPr>
      <w:rPr>
        <w:rFonts w:ascii="Wingdings" w:hAnsi="Wingdings" w:hint="default"/>
      </w:rPr>
    </w:lvl>
  </w:abstractNum>
  <w:abstractNum w:abstractNumId="75" w15:restartNumberingAfterBreak="0">
    <w:nsid w:val="00000054"/>
    <w:multiLevelType w:val="multilevel"/>
    <w:tmpl w:val="0000005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6" w15:restartNumberingAfterBreak="0">
    <w:nsid w:val="00000056"/>
    <w:multiLevelType w:val="singleLevel"/>
    <w:tmpl w:val="00000056"/>
    <w:lvl w:ilvl="0">
      <w:start w:val="1"/>
      <w:numFmt w:val="bullet"/>
      <w:lvlText w:val=""/>
      <w:lvlJc w:val="left"/>
      <w:pPr>
        <w:tabs>
          <w:tab w:val="num" w:pos="420"/>
        </w:tabs>
        <w:ind w:left="420" w:hanging="420"/>
      </w:pPr>
      <w:rPr>
        <w:rFonts w:ascii="Wingdings" w:hAnsi="Wingdings" w:hint="default"/>
      </w:rPr>
    </w:lvl>
  </w:abstractNum>
  <w:abstractNum w:abstractNumId="77" w15:restartNumberingAfterBreak="0">
    <w:nsid w:val="00000057"/>
    <w:multiLevelType w:val="singleLevel"/>
    <w:tmpl w:val="00000057"/>
    <w:lvl w:ilvl="0">
      <w:start w:val="1"/>
      <w:numFmt w:val="bullet"/>
      <w:lvlText w:val=""/>
      <w:lvlJc w:val="left"/>
      <w:pPr>
        <w:tabs>
          <w:tab w:val="num" w:pos="420"/>
        </w:tabs>
        <w:ind w:left="420" w:hanging="420"/>
      </w:pPr>
      <w:rPr>
        <w:rFonts w:ascii="Wingdings" w:hAnsi="Wingdings" w:hint="default"/>
      </w:rPr>
    </w:lvl>
  </w:abstractNum>
  <w:abstractNum w:abstractNumId="78" w15:restartNumberingAfterBreak="0">
    <w:nsid w:val="00000058"/>
    <w:multiLevelType w:val="singleLevel"/>
    <w:tmpl w:val="00000058"/>
    <w:lvl w:ilvl="0">
      <w:start w:val="1"/>
      <w:numFmt w:val="bullet"/>
      <w:lvlText w:val=""/>
      <w:lvlJc w:val="left"/>
      <w:pPr>
        <w:tabs>
          <w:tab w:val="num" w:pos="420"/>
        </w:tabs>
        <w:ind w:left="420" w:hanging="420"/>
      </w:pPr>
      <w:rPr>
        <w:rFonts w:ascii="Wingdings" w:hAnsi="Wingdings" w:hint="default"/>
      </w:rPr>
    </w:lvl>
  </w:abstractNum>
  <w:abstractNum w:abstractNumId="79" w15:restartNumberingAfterBreak="0">
    <w:nsid w:val="00000059"/>
    <w:multiLevelType w:val="singleLevel"/>
    <w:tmpl w:val="00000059"/>
    <w:lvl w:ilvl="0">
      <w:start w:val="1"/>
      <w:numFmt w:val="decimal"/>
      <w:suff w:val="nothing"/>
      <w:lvlText w:val="%1．"/>
      <w:lvlJc w:val="left"/>
      <w:pPr>
        <w:ind w:left="0" w:firstLine="400"/>
      </w:pPr>
      <w:rPr>
        <w:rFonts w:hint="default"/>
      </w:rPr>
    </w:lvl>
  </w:abstractNum>
  <w:abstractNum w:abstractNumId="80" w15:restartNumberingAfterBreak="0">
    <w:nsid w:val="0000005A"/>
    <w:multiLevelType w:val="singleLevel"/>
    <w:tmpl w:val="0000005A"/>
    <w:lvl w:ilvl="0">
      <w:start w:val="1"/>
      <w:numFmt w:val="bullet"/>
      <w:lvlText w:val=""/>
      <w:lvlJc w:val="left"/>
      <w:pPr>
        <w:tabs>
          <w:tab w:val="num" w:pos="420"/>
        </w:tabs>
        <w:ind w:left="420" w:hanging="420"/>
      </w:pPr>
      <w:rPr>
        <w:rFonts w:ascii="Wingdings" w:hAnsi="Wingdings" w:hint="default"/>
      </w:rPr>
    </w:lvl>
  </w:abstractNum>
  <w:abstractNum w:abstractNumId="81" w15:restartNumberingAfterBreak="0">
    <w:nsid w:val="0000005B"/>
    <w:multiLevelType w:val="singleLevel"/>
    <w:tmpl w:val="0000005B"/>
    <w:lvl w:ilvl="0">
      <w:start w:val="19"/>
      <w:numFmt w:val="chineseCounting"/>
      <w:suff w:val="nothing"/>
      <w:lvlText w:val="%1、"/>
      <w:lvlJc w:val="left"/>
    </w:lvl>
  </w:abstractNum>
  <w:abstractNum w:abstractNumId="82" w15:restartNumberingAfterBreak="0">
    <w:nsid w:val="0000005C"/>
    <w:multiLevelType w:val="singleLevel"/>
    <w:tmpl w:val="0000005C"/>
    <w:lvl w:ilvl="0">
      <w:start w:val="1"/>
      <w:numFmt w:val="bullet"/>
      <w:lvlText w:val=""/>
      <w:lvlJc w:val="left"/>
      <w:pPr>
        <w:tabs>
          <w:tab w:val="num" w:pos="420"/>
        </w:tabs>
        <w:ind w:left="420" w:hanging="420"/>
      </w:pPr>
      <w:rPr>
        <w:rFonts w:ascii="Wingdings" w:hAnsi="Wingdings" w:hint="default"/>
      </w:rPr>
    </w:lvl>
  </w:abstractNum>
  <w:abstractNum w:abstractNumId="83" w15:restartNumberingAfterBreak="0">
    <w:nsid w:val="0000005D"/>
    <w:multiLevelType w:val="singleLevel"/>
    <w:tmpl w:val="0000005D"/>
    <w:lvl w:ilvl="0">
      <w:start w:val="10"/>
      <w:numFmt w:val="chineseCounting"/>
      <w:suff w:val="nothing"/>
      <w:lvlText w:val="%1、"/>
      <w:lvlJc w:val="left"/>
    </w:lvl>
  </w:abstractNum>
  <w:abstractNum w:abstractNumId="84" w15:restartNumberingAfterBreak="0">
    <w:nsid w:val="0000005E"/>
    <w:multiLevelType w:val="singleLevel"/>
    <w:tmpl w:val="0000005E"/>
    <w:lvl w:ilvl="0">
      <w:start w:val="1"/>
      <w:numFmt w:val="bullet"/>
      <w:lvlText w:val=""/>
      <w:lvlJc w:val="left"/>
      <w:pPr>
        <w:tabs>
          <w:tab w:val="num" w:pos="0"/>
        </w:tabs>
        <w:ind w:left="420" w:hanging="420"/>
      </w:pPr>
      <w:rPr>
        <w:rFonts w:ascii="Wingdings" w:hAnsi="Wingdings" w:hint="default"/>
      </w:rPr>
    </w:lvl>
  </w:abstractNum>
  <w:abstractNum w:abstractNumId="85" w15:restartNumberingAfterBreak="0">
    <w:nsid w:val="00000060"/>
    <w:multiLevelType w:val="singleLevel"/>
    <w:tmpl w:val="00000060"/>
    <w:lvl w:ilvl="0">
      <w:start w:val="1"/>
      <w:numFmt w:val="bullet"/>
      <w:lvlText w:val=""/>
      <w:lvlJc w:val="left"/>
      <w:pPr>
        <w:tabs>
          <w:tab w:val="num" w:pos="420"/>
        </w:tabs>
        <w:ind w:left="420" w:hanging="420"/>
      </w:pPr>
      <w:rPr>
        <w:rFonts w:ascii="Wingdings" w:hAnsi="Wingdings" w:hint="default"/>
      </w:rPr>
    </w:lvl>
  </w:abstractNum>
  <w:abstractNum w:abstractNumId="86" w15:restartNumberingAfterBreak="0">
    <w:nsid w:val="00000061"/>
    <w:multiLevelType w:val="singleLevel"/>
    <w:tmpl w:val="00000061"/>
    <w:lvl w:ilvl="0">
      <w:start w:val="1"/>
      <w:numFmt w:val="bullet"/>
      <w:lvlText w:val=""/>
      <w:lvlJc w:val="left"/>
      <w:pPr>
        <w:tabs>
          <w:tab w:val="num" w:pos="420"/>
        </w:tabs>
        <w:ind w:left="420" w:hanging="420"/>
      </w:pPr>
      <w:rPr>
        <w:rFonts w:ascii="Wingdings" w:hAnsi="Wingdings" w:hint="default"/>
      </w:rPr>
    </w:lvl>
  </w:abstractNum>
  <w:abstractNum w:abstractNumId="87" w15:restartNumberingAfterBreak="0">
    <w:nsid w:val="00000062"/>
    <w:multiLevelType w:val="singleLevel"/>
    <w:tmpl w:val="00000062"/>
    <w:lvl w:ilvl="0">
      <w:start w:val="1"/>
      <w:numFmt w:val="chineseCounting"/>
      <w:suff w:val="nothing"/>
      <w:lvlText w:val="%1、"/>
      <w:lvlJc w:val="left"/>
    </w:lvl>
  </w:abstractNum>
  <w:abstractNum w:abstractNumId="88" w15:restartNumberingAfterBreak="0">
    <w:nsid w:val="00000063"/>
    <w:multiLevelType w:val="singleLevel"/>
    <w:tmpl w:val="00000063"/>
    <w:lvl w:ilvl="0">
      <w:start w:val="1"/>
      <w:numFmt w:val="bullet"/>
      <w:lvlText w:val=""/>
      <w:lvlJc w:val="left"/>
      <w:pPr>
        <w:tabs>
          <w:tab w:val="num" w:pos="420"/>
        </w:tabs>
        <w:ind w:left="420" w:hanging="420"/>
      </w:pPr>
      <w:rPr>
        <w:rFonts w:ascii="Wingdings" w:hAnsi="Wingdings" w:hint="default"/>
      </w:rPr>
    </w:lvl>
  </w:abstractNum>
  <w:abstractNum w:abstractNumId="89" w15:restartNumberingAfterBreak="0">
    <w:nsid w:val="00000064"/>
    <w:multiLevelType w:val="singleLevel"/>
    <w:tmpl w:val="00000064"/>
    <w:lvl w:ilvl="0">
      <w:start w:val="1"/>
      <w:numFmt w:val="bullet"/>
      <w:lvlText w:val=""/>
      <w:lvlJc w:val="left"/>
      <w:pPr>
        <w:tabs>
          <w:tab w:val="num" w:pos="420"/>
        </w:tabs>
        <w:ind w:left="420" w:hanging="420"/>
      </w:pPr>
      <w:rPr>
        <w:rFonts w:ascii="Wingdings" w:hAnsi="Wingdings" w:hint="default"/>
      </w:rPr>
    </w:lvl>
  </w:abstractNum>
  <w:abstractNum w:abstractNumId="90" w15:restartNumberingAfterBreak="0">
    <w:nsid w:val="00000065"/>
    <w:multiLevelType w:val="singleLevel"/>
    <w:tmpl w:val="00000065"/>
    <w:lvl w:ilvl="0">
      <w:start w:val="6"/>
      <w:numFmt w:val="chineseCounting"/>
      <w:suff w:val="nothing"/>
      <w:lvlText w:val="%1、"/>
      <w:lvlJc w:val="left"/>
    </w:lvl>
  </w:abstractNum>
  <w:abstractNum w:abstractNumId="91" w15:restartNumberingAfterBreak="0">
    <w:nsid w:val="00000066"/>
    <w:multiLevelType w:val="singleLevel"/>
    <w:tmpl w:val="00000066"/>
    <w:lvl w:ilvl="0">
      <w:start w:val="1"/>
      <w:numFmt w:val="bullet"/>
      <w:lvlText w:val=""/>
      <w:lvlJc w:val="left"/>
      <w:pPr>
        <w:tabs>
          <w:tab w:val="num" w:pos="420"/>
        </w:tabs>
        <w:ind w:left="420" w:hanging="420"/>
      </w:pPr>
      <w:rPr>
        <w:rFonts w:ascii="Wingdings" w:hAnsi="Wingdings" w:hint="default"/>
      </w:rPr>
    </w:lvl>
  </w:abstractNum>
  <w:abstractNum w:abstractNumId="92" w15:restartNumberingAfterBreak="0">
    <w:nsid w:val="00000067"/>
    <w:multiLevelType w:val="singleLevel"/>
    <w:tmpl w:val="00000067"/>
    <w:lvl w:ilvl="0">
      <w:start w:val="2"/>
      <w:numFmt w:val="decimal"/>
      <w:suff w:val="space"/>
      <w:lvlText w:val="%1."/>
      <w:lvlJc w:val="left"/>
    </w:lvl>
  </w:abstractNum>
  <w:abstractNum w:abstractNumId="93" w15:restartNumberingAfterBreak="0">
    <w:nsid w:val="00000068"/>
    <w:multiLevelType w:val="singleLevel"/>
    <w:tmpl w:val="00000068"/>
    <w:lvl w:ilvl="0">
      <w:start w:val="9"/>
      <w:numFmt w:val="chineseCounting"/>
      <w:suff w:val="nothing"/>
      <w:lvlText w:val="%1、"/>
      <w:lvlJc w:val="left"/>
    </w:lvl>
  </w:abstractNum>
  <w:abstractNum w:abstractNumId="94" w15:restartNumberingAfterBreak="0">
    <w:nsid w:val="0000006A"/>
    <w:multiLevelType w:val="singleLevel"/>
    <w:tmpl w:val="0000006A"/>
    <w:lvl w:ilvl="0">
      <w:start w:val="1"/>
      <w:numFmt w:val="decimal"/>
      <w:suff w:val="nothing"/>
      <w:lvlText w:val="%1、"/>
      <w:lvlJc w:val="left"/>
    </w:lvl>
  </w:abstractNum>
  <w:abstractNum w:abstractNumId="95" w15:restartNumberingAfterBreak="0">
    <w:nsid w:val="0000006B"/>
    <w:multiLevelType w:val="singleLevel"/>
    <w:tmpl w:val="0000006B"/>
    <w:lvl w:ilvl="0">
      <w:start w:val="1"/>
      <w:numFmt w:val="bullet"/>
      <w:lvlText w:val=""/>
      <w:lvlJc w:val="left"/>
      <w:pPr>
        <w:tabs>
          <w:tab w:val="num" w:pos="420"/>
        </w:tabs>
        <w:ind w:left="420" w:hanging="420"/>
      </w:pPr>
      <w:rPr>
        <w:rFonts w:ascii="Wingdings" w:hAnsi="Wingdings" w:hint="default"/>
      </w:rPr>
    </w:lvl>
  </w:abstractNum>
  <w:abstractNum w:abstractNumId="96" w15:restartNumberingAfterBreak="0">
    <w:nsid w:val="0000006C"/>
    <w:multiLevelType w:val="singleLevel"/>
    <w:tmpl w:val="0000006C"/>
    <w:lvl w:ilvl="0">
      <w:start w:val="1"/>
      <w:numFmt w:val="bullet"/>
      <w:lvlText w:val=""/>
      <w:lvlJc w:val="left"/>
      <w:pPr>
        <w:tabs>
          <w:tab w:val="num" w:pos="420"/>
        </w:tabs>
        <w:ind w:left="420" w:hanging="420"/>
      </w:pPr>
      <w:rPr>
        <w:rFonts w:ascii="Wingdings" w:hAnsi="Wingdings" w:hint="default"/>
      </w:rPr>
    </w:lvl>
  </w:abstractNum>
  <w:abstractNum w:abstractNumId="97" w15:restartNumberingAfterBreak="0">
    <w:nsid w:val="0000006D"/>
    <w:multiLevelType w:val="multilevel"/>
    <w:tmpl w:val="0000006D"/>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8" w15:restartNumberingAfterBreak="0">
    <w:nsid w:val="0000006E"/>
    <w:multiLevelType w:val="singleLevel"/>
    <w:tmpl w:val="0000006E"/>
    <w:lvl w:ilvl="0">
      <w:start w:val="1"/>
      <w:numFmt w:val="bullet"/>
      <w:lvlText w:val=""/>
      <w:lvlJc w:val="left"/>
      <w:pPr>
        <w:tabs>
          <w:tab w:val="num" w:pos="420"/>
        </w:tabs>
        <w:ind w:left="420" w:hanging="420"/>
      </w:pPr>
      <w:rPr>
        <w:rFonts w:ascii="Wingdings" w:hAnsi="Wingdings" w:hint="default"/>
      </w:rPr>
    </w:lvl>
  </w:abstractNum>
  <w:abstractNum w:abstractNumId="99" w15:restartNumberingAfterBreak="0">
    <w:nsid w:val="0000006F"/>
    <w:multiLevelType w:val="singleLevel"/>
    <w:tmpl w:val="0000006F"/>
    <w:lvl w:ilvl="0">
      <w:start w:val="7"/>
      <w:numFmt w:val="chineseCounting"/>
      <w:suff w:val="nothing"/>
      <w:lvlText w:val="%1、"/>
      <w:lvlJc w:val="left"/>
    </w:lvl>
  </w:abstractNum>
  <w:abstractNum w:abstractNumId="100" w15:restartNumberingAfterBreak="0">
    <w:nsid w:val="00000070"/>
    <w:multiLevelType w:val="singleLevel"/>
    <w:tmpl w:val="00000070"/>
    <w:lvl w:ilvl="0">
      <w:start w:val="1"/>
      <w:numFmt w:val="chineseCounting"/>
      <w:suff w:val="nothing"/>
      <w:lvlText w:val="%1、"/>
      <w:lvlJc w:val="left"/>
    </w:lvl>
  </w:abstractNum>
  <w:abstractNum w:abstractNumId="101" w15:restartNumberingAfterBreak="0">
    <w:nsid w:val="00000071"/>
    <w:multiLevelType w:val="singleLevel"/>
    <w:tmpl w:val="00000071"/>
    <w:lvl w:ilvl="0">
      <w:start w:val="11"/>
      <w:numFmt w:val="chineseCounting"/>
      <w:suff w:val="nothing"/>
      <w:lvlText w:val="%1、"/>
      <w:lvlJc w:val="left"/>
    </w:lvl>
  </w:abstractNum>
  <w:abstractNum w:abstractNumId="102" w15:restartNumberingAfterBreak="0">
    <w:nsid w:val="00000072"/>
    <w:multiLevelType w:val="singleLevel"/>
    <w:tmpl w:val="00000072"/>
    <w:lvl w:ilvl="0">
      <w:start w:val="1"/>
      <w:numFmt w:val="bullet"/>
      <w:lvlText w:val=""/>
      <w:lvlJc w:val="left"/>
      <w:pPr>
        <w:tabs>
          <w:tab w:val="num" w:pos="420"/>
        </w:tabs>
        <w:ind w:left="420" w:hanging="420"/>
      </w:pPr>
      <w:rPr>
        <w:rFonts w:ascii="Wingdings" w:hAnsi="Wingdings" w:hint="default"/>
      </w:rPr>
    </w:lvl>
  </w:abstractNum>
  <w:abstractNum w:abstractNumId="103" w15:restartNumberingAfterBreak="0">
    <w:nsid w:val="00000073"/>
    <w:multiLevelType w:val="singleLevel"/>
    <w:tmpl w:val="00000073"/>
    <w:lvl w:ilvl="0">
      <w:start w:val="5"/>
      <w:numFmt w:val="chineseCounting"/>
      <w:suff w:val="nothing"/>
      <w:lvlText w:val="%1、"/>
      <w:lvlJc w:val="left"/>
    </w:lvl>
  </w:abstractNum>
  <w:abstractNum w:abstractNumId="104" w15:restartNumberingAfterBreak="0">
    <w:nsid w:val="00000074"/>
    <w:multiLevelType w:val="singleLevel"/>
    <w:tmpl w:val="00000074"/>
    <w:lvl w:ilvl="0">
      <w:start w:val="8"/>
      <w:numFmt w:val="chineseCounting"/>
      <w:suff w:val="nothing"/>
      <w:lvlText w:val="%1、"/>
      <w:lvlJc w:val="left"/>
    </w:lvl>
  </w:abstractNum>
  <w:abstractNum w:abstractNumId="105" w15:restartNumberingAfterBreak="0">
    <w:nsid w:val="00000075"/>
    <w:multiLevelType w:val="singleLevel"/>
    <w:tmpl w:val="00000075"/>
    <w:lvl w:ilvl="0">
      <w:start w:val="9"/>
      <w:numFmt w:val="chineseCounting"/>
      <w:suff w:val="space"/>
      <w:lvlText w:val="第%1章"/>
      <w:lvlJc w:val="left"/>
    </w:lvl>
  </w:abstractNum>
  <w:abstractNum w:abstractNumId="106" w15:restartNumberingAfterBreak="0">
    <w:nsid w:val="00000076"/>
    <w:multiLevelType w:val="singleLevel"/>
    <w:tmpl w:val="00000076"/>
    <w:lvl w:ilvl="0">
      <w:start w:val="7"/>
      <w:numFmt w:val="chineseCounting"/>
      <w:suff w:val="nothing"/>
      <w:lvlText w:val="%1、"/>
      <w:lvlJc w:val="left"/>
    </w:lvl>
  </w:abstractNum>
  <w:abstractNum w:abstractNumId="107" w15:restartNumberingAfterBreak="0">
    <w:nsid w:val="00000077"/>
    <w:multiLevelType w:val="singleLevel"/>
    <w:tmpl w:val="00000077"/>
    <w:lvl w:ilvl="0">
      <w:start w:val="1"/>
      <w:numFmt w:val="bullet"/>
      <w:lvlText w:val=""/>
      <w:lvlJc w:val="left"/>
      <w:pPr>
        <w:tabs>
          <w:tab w:val="num" w:pos="420"/>
        </w:tabs>
        <w:ind w:left="420" w:hanging="420"/>
      </w:pPr>
      <w:rPr>
        <w:rFonts w:ascii="Wingdings" w:hAnsi="Wingdings" w:hint="default"/>
      </w:rPr>
    </w:lvl>
  </w:abstractNum>
  <w:abstractNum w:abstractNumId="108" w15:restartNumberingAfterBreak="0">
    <w:nsid w:val="00000078"/>
    <w:multiLevelType w:val="singleLevel"/>
    <w:tmpl w:val="00000078"/>
    <w:lvl w:ilvl="0">
      <w:start w:val="3"/>
      <w:numFmt w:val="decimal"/>
      <w:suff w:val="space"/>
      <w:lvlText w:val="(%1)"/>
      <w:lvlJc w:val="left"/>
    </w:lvl>
  </w:abstractNum>
  <w:abstractNum w:abstractNumId="109" w15:restartNumberingAfterBreak="0">
    <w:nsid w:val="00000079"/>
    <w:multiLevelType w:val="singleLevel"/>
    <w:tmpl w:val="00000079"/>
    <w:lvl w:ilvl="0">
      <w:start w:val="1"/>
      <w:numFmt w:val="bullet"/>
      <w:lvlText w:val=""/>
      <w:lvlJc w:val="left"/>
      <w:pPr>
        <w:tabs>
          <w:tab w:val="num" w:pos="420"/>
        </w:tabs>
        <w:ind w:left="420" w:hanging="420"/>
      </w:pPr>
      <w:rPr>
        <w:rFonts w:ascii="Wingdings" w:hAnsi="Wingdings" w:hint="default"/>
      </w:rPr>
    </w:lvl>
  </w:abstractNum>
  <w:abstractNum w:abstractNumId="110" w15:restartNumberingAfterBreak="0">
    <w:nsid w:val="0000007B"/>
    <w:multiLevelType w:val="multilevel"/>
    <w:tmpl w:val="0000007B"/>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11" w15:restartNumberingAfterBreak="0">
    <w:nsid w:val="0000007C"/>
    <w:multiLevelType w:val="singleLevel"/>
    <w:tmpl w:val="0000007C"/>
    <w:lvl w:ilvl="0">
      <w:start w:val="2"/>
      <w:numFmt w:val="chineseCounting"/>
      <w:suff w:val="nothing"/>
      <w:lvlText w:val="%1、"/>
      <w:lvlJc w:val="left"/>
    </w:lvl>
  </w:abstractNum>
  <w:abstractNum w:abstractNumId="112" w15:restartNumberingAfterBreak="0">
    <w:nsid w:val="0000007D"/>
    <w:multiLevelType w:val="singleLevel"/>
    <w:tmpl w:val="0000007D"/>
    <w:lvl w:ilvl="0">
      <w:start w:val="1"/>
      <w:numFmt w:val="decimal"/>
      <w:lvlText w:val="%1)"/>
      <w:lvlJc w:val="left"/>
      <w:pPr>
        <w:tabs>
          <w:tab w:val="num" w:pos="425"/>
        </w:tabs>
        <w:ind w:left="425" w:hanging="425"/>
      </w:pPr>
      <w:rPr>
        <w:rFonts w:hint="default"/>
      </w:rPr>
    </w:lvl>
  </w:abstractNum>
  <w:abstractNum w:abstractNumId="113" w15:restartNumberingAfterBreak="0">
    <w:nsid w:val="0000007E"/>
    <w:multiLevelType w:val="singleLevel"/>
    <w:tmpl w:val="0000007E"/>
    <w:lvl w:ilvl="0">
      <w:start w:val="1"/>
      <w:numFmt w:val="decimal"/>
      <w:suff w:val="nothing"/>
      <w:lvlText w:val="%1）"/>
      <w:lvlJc w:val="left"/>
    </w:lvl>
  </w:abstractNum>
  <w:abstractNum w:abstractNumId="114" w15:restartNumberingAfterBreak="0">
    <w:nsid w:val="0000007F"/>
    <w:multiLevelType w:val="singleLevel"/>
    <w:tmpl w:val="0000007F"/>
    <w:lvl w:ilvl="0">
      <w:start w:val="1"/>
      <w:numFmt w:val="decimalEnclosedCircleChinese"/>
      <w:suff w:val="nothing"/>
      <w:lvlText w:val="%1　"/>
      <w:lvlJc w:val="left"/>
      <w:pPr>
        <w:ind w:left="0" w:firstLine="400"/>
      </w:pPr>
      <w:rPr>
        <w:rFonts w:hint="eastAsia"/>
      </w:rPr>
    </w:lvl>
  </w:abstractNum>
  <w:abstractNum w:abstractNumId="115" w15:restartNumberingAfterBreak="0">
    <w:nsid w:val="00000080"/>
    <w:multiLevelType w:val="singleLevel"/>
    <w:tmpl w:val="00000080"/>
    <w:lvl w:ilvl="0">
      <w:start w:val="1"/>
      <w:numFmt w:val="decimalEnclosedCircleChinese"/>
      <w:suff w:val="nothing"/>
      <w:lvlText w:val="%1　"/>
      <w:lvlJc w:val="left"/>
      <w:pPr>
        <w:ind w:left="0" w:firstLine="400"/>
      </w:pPr>
      <w:rPr>
        <w:rFonts w:hint="eastAsia"/>
      </w:rPr>
    </w:lvl>
  </w:abstractNum>
  <w:abstractNum w:abstractNumId="116" w15:restartNumberingAfterBreak="0">
    <w:nsid w:val="00000081"/>
    <w:multiLevelType w:val="singleLevel"/>
    <w:tmpl w:val="00000081"/>
    <w:lvl w:ilvl="0">
      <w:start w:val="2"/>
      <w:numFmt w:val="chineseCounting"/>
      <w:suff w:val="nothing"/>
      <w:lvlText w:val="%1、"/>
      <w:lvlJc w:val="left"/>
    </w:lvl>
  </w:abstractNum>
  <w:abstractNum w:abstractNumId="117" w15:restartNumberingAfterBreak="0">
    <w:nsid w:val="00000082"/>
    <w:multiLevelType w:val="singleLevel"/>
    <w:tmpl w:val="00000082"/>
    <w:lvl w:ilvl="0">
      <w:start w:val="1"/>
      <w:numFmt w:val="bullet"/>
      <w:lvlText w:val=""/>
      <w:lvlJc w:val="left"/>
      <w:pPr>
        <w:tabs>
          <w:tab w:val="num" w:pos="420"/>
        </w:tabs>
        <w:ind w:left="420" w:hanging="420"/>
      </w:pPr>
      <w:rPr>
        <w:rFonts w:ascii="Wingdings" w:hAnsi="Wingdings" w:hint="default"/>
      </w:rPr>
    </w:lvl>
  </w:abstractNum>
  <w:abstractNum w:abstractNumId="118" w15:restartNumberingAfterBreak="0">
    <w:nsid w:val="00000083"/>
    <w:multiLevelType w:val="singleLevel"/>
    <w:tmpl w:val="00000083"/>
    <w:lvl w:ilvl="0">
      <w:start w:val="5"/>
      <w:numFmt w:val="chineseCounting"/>
      <w:suff w:val="nothing"/>
      <w:lvlText w:val="%1、"/>
      <w:lvlJc w:val="left"/>
    </w:lvl>
  </w:abstractNum>
  <w:abstractNum w:abstractNumId="119" w15:restartNumberingAfterBreak="0">
    <w:nsid w:val="00000084"/>
    <w:multiLevelType w:val="singleLevel"/>
    <w:tmpl w:val="00000084"/>
    <w:lvl w:ilvl="0">
      <w:start w:val="16"/>
      <w:numFmt w:val="chineseCounting"/>
      <w:suff w:val="nothing"/>
      <w:lvlText w:val="%1、"/>
      <w:lvlJc w:val="left"/>
    </w:lvl>
  </w:abstractNum>
  <w:abstractNum w:abstractNumId="120" w15:restartNumberingAfterBreak="0">
    <w:nsid w:val="00000085"/>
    <w:multiLevelType w:val="singleLevel"/>
    <w:tmpl w:val="00000085"/>
    <w:lvl w:ilvl="0">
      <w:start w:val="4"/>
      <w:numFmt w:val="decimal"/>
      <w:suff w:val="nothing"/>
      <w:lvlText w:val="%1、"/>
      <w:lvlJc w:val="left"/>
    </w:lvl>
  </w:abstractNum>
  <w:abstractNum w:abstractNumId="121" w15:restartNumberingAfterBreak="0">
    <w:nsid w:val="00000086"/>
    <w:multiLevelType w:val="singleLevel"/>
    <w:tmpl w:val="00000086"/>
    <w:lvl w:ilvl="0">
      <w:start w:val="1"/>
      <w:numFmt w:val="bullet"/>
      <w:lvlText w:val=""/>
      <w:lvlJc w:val="left"/>
      <w:pPr>
        <w:tabs>
          <w:tab w:val="num" w:pos="420"/>
        </w:tabs>
        <w:ind w:left="420" w:hanging="420"/>
      </w:pPr>
      <w:rPr>
        <w:rFonts w:ascii="Wingdings" w:hAnsi="Wingdings" w:hint="default"/>
      </w:rPr>
    </w:lvl>
  </w:abstractNum>
  <w:abstractNum w:abstractNumId="122" w15:restartNumberingAfterBreak="0">
    <w:nsid w:val="00000087"/>
    <w:multiLevelType w:val="singleLevel"/>
    <w:tmpl w:val="00000087"/>
    <w:lvl w:ilvl="0">
      <w:start w:val="1"/>
      <w:numFmt w:val="bullet"/>
      <w:lvlText w:val=""/>
      <w:lvlJc w:val="left"/>
      <w:pPr>
        <w:tabs>
          <w:tab w:val="num" w:pos="420"/>
        </w:tabs>
        <w:ind w:left="420" w:hanging="420"/>
      </w:pPr>
      <w:rPr>
        <w:rFonts w:ascii="Wingdings" w:hAnsi="Wingdings" w:hint="default"/>
      </w:rPr>
    </w:lvl>
  </w:abstractNum>
  <w:abstractNum w:abstractNumId="123" w15:restartNumberingAfterBreak="0">
    <w:nsid w:val="00000088"/>
    <w:multiLevelType w:val="singleLevel"/>
    <w:tmpl w:val="00000088"/>
    <w:lvl w:ilvl="0">
      <w:start w:val="1"/>
      <w:numFmt w:val="bullet"/>
      <w:lvlText w:val=""/>
      <w:lvlJc w:val="left"/>
      <w:pPr>
        <w:tabs>
          <w:tab w:val="num" w:pos="420"/>
        </w:tabs>
        <w:ind w:left="420" w:hanging="420"/>
      </w:pPr>
      <w:rPr>
        <w:rFonts w:ascii="Wingdings" w:hAnsi="Wingdings" w:hint="default"/>
      </w:rPr>
    </w:lvl>
  </w:abstractNum>
  <w:abstractNum w:abstractNumId="124" w15:restartNumberingAfterBreak="0">
    <w:nsid w:val="0000008A"/>
    <w:multiLevelType w:val="singleLevel"/>
    <w:tmpl w:val="0000008A"/>
    <w:lvl w:ilvl="0">
      <w:start w:val="1"/>
      <w:numFmt w:val="bullet"/>
      <w:lvlText w:val=""/>
      <w:lvlJc w:val="left"/>
      <w:pPr>
        <w:tabs>
          <w:tab w:val="num" w:pos="420"/>
        </w:tabs>
        <w:ind w:left="420" w:hanging="420"/>
      </w:pPr>
      <w:rPr>
        <w:rFonts w:ascii="Wingdings" w:hAnsi="Wingdings" w:hint="default"/>
      </w:rPr>
    </w:lvl>
  </w:abstractNum>
  <w:abstractNum w:abstractNumId="125" w15:restartNumberingAfterBreak="0">
    <w:nsid w:val="0000008B"/>
    <w:multiLevelType w:val="singleLevel"/>
    <w:tmpl w:val="0000008B"/>
    <w:lvl w:ilvl="0">
      <w:start w:val="1"/>
      <w:numFmt w:val="bullet"/>
      <w:lvlText w:val=""/>
      <w:lvlJc w:val="left"/>
      <w:pPr>
        <w:tabs>
          <w:tab w:val="num" w:pos="420"/>
        </w:tabs>
        <w:ind w:left="420" w:hanging="420"/>
      </w:pPr>
      <w:rPr>
        <w:rFonts w:ascii="Wingdings" w:hAnsi="Wingdings" w:hint="default"/>
      </w:rPr>
    </w:lvl>
  </w:abstractNum>
  <w:abstractNum w:abstractNumId="126" w15:restartNumberingAfterBreak="0">
    <w:nsid w:val="0000008C"/>
    <w:multiLevelType w:val="singleLevel"/>
    <w:tmpl w:val="0000008C"/>
    <w:lvl w:ilvl="0">
      <w:start w:val="1"/>
      <w:numFmt w:val="decimal"/>
      <w:lvlText w:val="%1."/>
      <w:lvlJc w:val="left"/>
      <w:pPr>
        <w:tabs>
          <w:tab w:val="num" w:pos="425"/>
        </w:tabs>
        <w:ind w:left="425" w:hanging="425"/>
      </w:pPr>
      <w:rPr>
        <w:rFonts w:hint="default"/>
      </w:rPr>
    </w:lvl>
  </w:abstractNum>
  <w:abstractNum w:abstractNumId="127" w15:restartNumberingAfterBreak="0">
    <w:nsid w:val="0000008D"/>
    <w:multiLevelType w:val="singleLevel"/>
    <w:tmpl w:val="0000008D"/>
    <w:lvl w:ilvl="0">
      <w:start w:val="1"/>
      <w:numFmt w:val="decimal"/>
      <w:lvlText w:val="%1)"/>
      <w:lvlJc w:val="left"/>
      <w:pPr>
        <w:tabs>
          <w:tab w:val="num" w:pos="425"/>
        </w:tabs>
        <w:ind w:left="425" w:hanging="425"/>
      </w:pPr>
      <w:rPr>
        <w:rFonts w:hint="default"/>
      </w:rPr>
    </w:lvl>
  </w:abstractNum>
  <w:abstractNum w:abstractNumId="128" w15:restartNumberingAfterBreak="0">
    <w:nsid w:val="0000008E"/>
    <w:multiLevelType w:val="singleLevel"/>
    <w:tmpl w:val="0000008E"/>
    <w:lvl w:ilvl="0">
      <w:start w:val="3"/>
      <w:numFmt w:val="chineseCounting"/>
      <w:suff w:val="nothing"/>
      <w:lvlText w:val="%1、"/>
      <w:lvlJc w:val="left"/>
    </w:lvl>
  </w:abstractNum>
  <w:abstractNum w:abstractNumId="129" w15:restartNumberingAfterBreak="0">
    <w:nsid w:val="0000008F"/>
    <w:multiLevelType w:val="multilevel"/>
    <w:tmpl w:val="0000008F"/>
    <w:lvl w:ilvl="0">
      <w:start w:val="1"/>
      <w:numFmt w:val="bullet"/>
      <w:lvlText w:val=""/>
      <w:lvlJc w:val="left"/>
      <w:pPr>
        <w:tabs>
          <w:tab w:val="num" w:pos="84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0" w15:restartNumberingAfterBreak="0">
    <w:nsid w:val="00000090"/>
    <w:multiLevelType w:val="singleLevel"/>
    <w:tmpl w:val="00000090"/>
    <w:lvl w:ilvl="0">
      <w:start w:val="1"/>
      <w:numFmt w:val="bullet"/>
      <w:lvlText w:val=""/>
      <w:lvlJc w:val="left"/>
      <w:pPr>
        <w:tabs>
          <w:tab w:val="num" w:pos="704"/>
        </w:tabs>
        <w:ind w:left="704" w:hanging="420"/>
      </w:pPr>
      <w:rPr>
        <w:rFonts w:ascii="Wingdings" w:hAnsi="Wingdings" w:hint="default"/>
      </w:rPr>
    </w:lvl>
  </w:abstractNum>
  <w:abstractNum w:abstractNumId="131" w15:restartNumberingAfterBreak="0">
    <w:nsid w:val="00000091"/>
    <w:multiLevelType w:val="singleLevel"/>
    <w:tmpl w:val="00000091"/>
    <w:lvl w:ilvl="0">
      <w:start w:val="1"/>
      <w:numFmt w:val="decimal"/>
      <w:lvlText w:val="%1)"/>
      <w:lvlJc w:val="left"/>
      <w:pPr>
        <w:tabs>
          <w:tab w:val="num" w:pos="425"/>
        </w:tabs>
        <w:ind w:left="425" w:hanging="425"/>
      </w:pPr>
      <w:rPr>
        <w:rFonts w:hint="default"/>
      </w:rPr>
    </w:lvl>
  </w:abstractNum>
  <w:abstractNum w:abstractNumId="132" w15:restartNumberingAfterBreak="0">
    <w:nsid w:val="00000092"/>
    <w:multiLevelType w:val="singleLevel"/>
    <w:tmpl w:val="00000092"/>
    <w:lvl w:ilvl="0">
      <w:start w:val="1"/>
      <w:numFmt w:val="bullet"/>
      <w:lvlText w:val=""/>
      <w:lvlJc w:val="left"/>
      <w:pPr>
        <w:tabs>
          <w:tab w:val="num" w:pos="420"/>
        </w:tabs>
        <w:ind w:left="420" w:hanging="420"/>
      </w:pPr>
      <w:rPr>
        <w:rFonts w:ascii="Wingdings" w:hAnsi="Wingdings" w:hint="default"/>
      </w:rPr>
    </w:lvl>
  </w:abstractNum>
  <w:abstractNum w:abstractNumId="133" w15:restartNumberingAfterBreak="0">
    <w:nsid w:val="00000093"/>
    <w:multiLevelType w:val="singleLevel"/>
    <w:tmpl w:val="00000093"/>
    <w:lvl w:ilvl="0">
      <w:start w:val="1"/>
      <w:numFmt w:val="decimal"/>
      <w:suff w:val="space"/>
      <w:lvlText w:val="%1)"/>
      <w:lvlJc w:val="left"/>
    </w:lvl>
  </w:abstractNum>
  <w:abstractNum w:abstractNumId="134" w15:restartNumberingAfterBreak="0">
    <w:nsid w:val="00000094"/>
    <w:multiLevelType w:val="singleLevel"/>
    <w:tmpl w:val="00000094"/>
    <w:lvl w:ilvl="0">
      <w:start w:val="1"/>
      <w:numFmt w:val="bullet"/>
      <w:lvlText w:val=""/>
      <w:lvlJc w:val="left"/>
      <w:pPr>
        <w:tabs>
          <w:tab w:val="num" w:pos="420"/>
        </w:tabs>
        <w:ind w:left="420" w:hanging="420"/>
      </w:pPr>
      <w:rPr>
        <w:rFonts w:ascii="Wingdings" w:hAnsi="Wingdings" w:hint="default"/>
      </w:rPr>
    </w:lvl>
  </w:abstractNum>
  <w:abstractNum w:abstractNumId="135" w15:restartNumberingAfterBreak="0">
    <w:nsid w:val="00000095"/>
    <w:multiLevelType w:val="singleLevel"/>
    <w:tmpl w:val="00000095"/>
    <w:lvl w:ilvl="0">
      <w:start w:val="1"/>
      <w:numFmt w:val="bullet"/>
      <w:lvlText w:val=""/>
      <w:lvlJc w:val="left"/>
      <w:pPr>
        <w:tabs>
          <w:tab w:val="num" w:pos="0"/>
        </w:tabs>
        <w:ind w:left="420" w:hanging="420"/>
      </w:pPr>
      <w:rPr>
        <w:rFonts w:ascii="Wingdings" w:hAnsi="Wingdings" w:hint="default"/>
      </w:rPr>
    </w:lvl>
  </w:abstractNum>
  <w:abstractNum w:abstractNumId="136" w15:restartNumberingAfterBreak="0">
    <w:nsid w:val="00000096"/>
    <w:multiLevelType w:val="singleLevel"/>
    <w:tmpl w:val="00000096"/>
    <w:lvl w:ilvl="0">
      <w:start w:val="7"/>
      <w:numFmt w:val="chineseCounting"/>
      <w:suff w:val="space"/>
      <w:lvlText w:val="第%1章"/>
      <w:lvlJc w:val="left"/>
    </w:lvl>
  </w:abstractNum>
  <w:abstractNum w:abstractNumId="137" w15:restartNumberingAfterBreak="0">
    <w:nsid w:val="00000097"/>
    <w:multiLevelType w:val="singleLevel"/>
    <w:tmpl w:val="00000097"/>
    <w:lvl w:ilvl="0">
      <w:start w:val="9"/>
      <w:numFmt w:val="chineseCounting"/>
      <w:suff w:val="nothing"/>
      <w:lvlText w:val="%1、"/>
      <w:lvlJc w:val="left"/>
    </w:lvl>
  </w:abstractNum>
  <w:abstractNum w:abstractNumId="138" w15:restartNumberingAfterBreak="0">
    <w:nsid w:val="00000098"/>
    <w:multiLevelType w:val="singleLevel"/>
    <w:tmpl w:val="00000098"/>
    <w:lvl w:ilvl="0">
      <w:start w:val="11"/>
      <w:numFmt w:val="chineseCounting"/>
      <w:suff w:val="nothing"/>
      <w:lvlText w:val="%1、"/>
      <w:lvlJc w:val="left"/>
    </w:lvl>
  </w:abstractNum>
  <w:abstractNum w:abstractNumId="139" w15:restartNumberingAfterBreak="0">
    <w:nsid w:val="0000009A"/>
    <w:multiLevelType w:val="singleLevel"/>
    <w:tmpl w:val="0000009A"/>
    <w:lvl w:ilvl="0">
      <w:start w:val="1"/>
      <w:numFmt w:val="bullet"/>
      <w:lvlText w:val=""/>
      <w:lvlJc w:val="left"/>
      <w:pPr>
        <w:tabs>
          <w:tab w:val="num" w:pos="840"/>
        </w:tabs>
        <w:ind w:left="420" w:hanging="420"/>
      </w:pPr>
      <w:rPr>
        <w:rFonts w:ascii="Wingdings" w:hAnsi="Wingdings" w:hint="default"/>
      </w:rPr>
    </w:lvl>
  </w:abstractNum>
  <w:abstractNum w:abstractNumId="140" w15:restartNumberingAfterBreak="0">
    <w:nsid w:val="0000009B"/>
    <w:multiLevelType w:val="singleLevel"/>
    <w:tmpl w:val="0000009B"/>
    <w:lvl w:ilvl="0">
      <w:start w:val="2"/>
      <w:numFmt w:val="chineseCounting"/>
      <w:suff w:val="nothing"/>
      <w:lvlText w:val="%1、"/>
      <w:lvlJc w:val="left"/>
    </w:lvl>
  </w:abstractNum>
  <w:abstractNum w:abstractNumId="141" w15:restartNumberingAfterBreak="0">
    <w:nsid w:val="0000009C"/>
    <w:multiLevelType w:val="singleLevel"/>
    <w:tmpl w:val="0000009C"/>
    <w:lvl w:ilvl="0">
      <w:start w:val="1"/>
      <w:numFmt w:val="bullet"/>
      <w:lvlText w:val=""/>
      <w:lvlJc w:val="left"/>
      <w:pPr>
        <w:tabs>
          <w:tab w:val="num" w:pos="420"/>
        </w:tabs>
        <w:ind w:left="420" w:hanging="420"/>
      </w:pPr>
      <w:rPr>
        <w:rFonts w:ascii="Wingdings" w:hAnsi="Wingdings" w:hint="default"/>
      </w:rPr>
    </w:lvl>
  </w:abstractNum>
  <w:abstractNum w:abstractNumId="142" w15:restartNumberingAfterBreak="0">
    <w:nsid w:val="0000009E"/>
    <w:multiLevelType w:val="singleLevel"/>
    <w:tmpl w:val="0000009E"/>
    <w:lvl w:ilvl="0">
      <w:start w:val="1"/>
      <w:numFmt w:val="bullet"/>
      <w:lvlText w:val=""/>
      <w:lvlJc w:val="left"/>
      <w:pPr>
        <w:tabs>
          <w:tab w:val="num" w:pos="420"/>
        </w:tabs>
        <w:ind w:left="420" w:hanging="420"/>
      </w:pPr>
      <w:rPr>
        <w:rFonts w:ascii="Wingdings" w:hAnsi="Wingdings" w:hint="default"/>
      </w:rPr>
    </w:lvl>
  </w:abstractNum>
  <w:abstractNum w:abstractNumId="143" w15:restartNumberingAfterBreak="0">
    <w:nsid w:val="0000009F"/>
    <w:multiLevelType w:val="singleLevel"/>
    <w:tmpl w:val="0000009F"/>
    <w:lvl w:ilvl="0">
      <w:start w:val="1"/>
      <w:numFmt w:val="bullet"/>
      <w:lvlText w:val=""/>
      <w:lvlJc w:val="left"/>
      <w:pPr>
        <w:tabs>
          <w:tab w:val="num" w:pos="420"/>
        </w:tabs>
        <w:ind w:left="420" w:hanging="420"/>
      </w:pPr>
      <w:rPr>
        <w:rFonts w:ascii="Wingdings" w:hAnsi="Wingdings" w:hint="default"/>
      </w:rPr>
    </w:lvl>
  </w:abstractNum>
  <w:abstractNum w:abstractNumId="144" w15:restartNumberingAfterBreak="0">
    <w:nsid w:val="000000A0"/>
    <w:multiLevelType w:val="singleLevel"/>
    <w:tmpl w:val="000000A0"/>
    <w:lvl w:ilvl="0">
      <w:start w:val="6"/>
      <w:numFmt w:val="chineseCounting"/>
      <w:suff w:val="space"/>
      <w:lvlText w:val="第%1章"/>
      <w:lvlJc w:val="left"/>
    </w:lvl>
  </w:abstractNum>
  <w:abstractNum w:abstractNumId="145" w15:restartNumberingAfterBreak="0">
    <w:nsid w:val="000000A1"/>
    <w:multiLevelType w:val="singleLevel"/>
    <w:tmpl w:val="000000A1"/>
    <w:lvl w:ilvl="0">
      <w:start w:val="1"/>
      <w:numFmt w:val="bullet"/>
      <w:lvlText w:val=""/>
      <w:lvlJc w:val="left"/>
      <w:pPr>
        <w:tabs>
          <w:tab w:val="num" w:pos="420"/>
        </w:tabs>
        <w:ind w:left="420" w:hanging="420"/>
      </w:pPr>
      <w:rPr>
        <w:rFonts w:ascii="Wingdings" w:hAnsi="Wingdings" w:hint="default"/>
      </w:rPr>
    </w:lvl>
  </w:abstractNum>
  <w:abstractNum w:abstractNumId="146" w15:restartNumberingAfterBreak="0">
    <w:nsid w:val="000000A2"/>
    <w:multiLevelType w:val="singleLevel"/>
    <w:tmpl w:val="000000A2"/>
    <w:lvl w:ilvl="0">
      <w:start w:val="1"/>
      <w:numFmt w:val="decimal"/>
      <w:suff w:val="space"/>
      <w:lvlText w:val="%1、"/>
      <w:lvlJc w:val="left"/>
    </w:lvl>
  </w:abstractNum>
  <w:abstractNum w:abstractNumId="147" w15:restartNumberingAfterBreak="0">
    <w:nsid w:val="000000A3"/>
    <w:multiLevelType w:val="singleLevel"/>
    <w:tmpl w:val="000000A3"/>
    <w:lvl w:ilvl="0">
      <w:start w:val="1"/>
      <w:numFmt w:val="bullet"/>
      <w:lvlText w:val=""/>
      <w:lvlJc w:val="left"/>
      <w:pPr>
        <w:tabs>
          <w:tab w:val="num" w:pos="840"/>
        </w:tabs>
        <w:ind w:left="420" w:hanging="420"/>
      </w:pPr>
      <w:rPr>
        <w:rFonts w:ascii="Wingdings" w:hAnsi="Wingdings" w:hint="default"/>
      </w:rPr>
    </w:lvl>
  </w:abstractNum>
  <w:abstractNum w:abstractNumId="148" w15:restartNumberingAfterBreak="0">
    <w:nsid w:val="000000A4"/>
    <w:multiLevelType w:val="singleLevel"/>
    <w:tmpl w:val="000000A4"/>
    <w:lvl w:ilvl="0">
      <w:start w:val="1"/>
      <w:numFmt w:val="bullet"/>
      <w:lvlText w:val=""/>
      <w:lvlJc w:val="left"/>
      <w:pPr>
        <w:tabs>
          <w:tab w:val="num" w:pos="0"/>
        </w:tabs>
        <w:ind w:left="420" w:hanging="420"/>
      </w:pPr>
      <w:rPr>
        <w:rFonts w:ascii="Wingdings" w:hAnsi="Wingdings" w:hint="default"/>
      </w:rPr>
    </w:lvl>
  </w:abstractNum>
  <w:abstractNum w:abstractNumId="149" w15:restartNumberingAfterBreak="0">
    <w:nsid w:val="000000A5"/>
    <w:multiLevelType w:val="singleLevel"/>
    <w:tmpl w:val="000000A5"/>
    <w:lvl w:ilvl="0">
      <w:start w:val="1"/>
      <w:numFmt w:val="chineseCounting"/>
      <w:suff w:val="nothing"/>
      <w:lvlText w:val="%1、"/>
      <w:lvlJc w:val="left"/>
    </w:lvl>
  </w:abstractNum>
  <w:abstractNum w:abstractNumId="150" w15:restartNumberingAfterBreak="0">
    <w:nsid w:val="000000A6"/>
    <w:multiLevelType w:val="singleLevel"/>
    <w:tmpl w:val="000000A6"/>
    <w:lvl w:ilvl="0">
      <w:start w:val="1"/>
      <w:numFmt w:val="bullet"/>
      <w:lvlText w:val=""/>
      <w:lvlJc w:val="left"/>
      <w:pPr>
        <w:tabs>
          <w:tab w:val="num" w:pos="0"/>
        </w:tabs>
        <w:ind w:left="420" w:hanging="420"/>
      </w:pPr>
      <w:rPr>
        <w:rFonts w:ascii="Wingdings" w:hAnsi="Wingdings" w:hint="default"/>
      </w:rPr>
    </w:lvl>
  </w:abstractNum>
  <w:abstractNum w:abstractNumId="151" w15:restartNumberingAfterBreak="0">
    <w:nsid w:val="000000A7"/>
    <w:multiLevelType w:val="multilevel"/>
    <w:tmpl w:val="000000A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52" w15:restartNumberingAfterBreak="0">
    <w:nsid w:val="000000A8"/>
    <w:multiLevelType w:val="singleLevel"/>
    <w:tmpl w:val="000000A8"/>
    <w:lvl w:ilvl="0">
      <w:start w:val="1"/>
      <w:numFmt w:val="decimal"/>
      <w:suff w:val="nothing"/>
      <w:lvlText w:val="%1、"/>
      <w:lvlJc w:val="left"/>
    </w:lvl>
  </w:abstractNum>
  <w:abstractNum w:abstractNumId="153" w15:restartNumberingAfterBreak="0">
    <w:nsid w:val="000000A9"/>
    <w:multiLevelType w:val="singleLevel"/>
    <w:tmpl w:val="000000A9"/>
    <w:lvl w:ilvl="0">
      <w:start w:val="1"/>
      <w:numFmt w:val="bullet"/>
      <w:lvlText w:val=""/>
      <w:lvlJc w:val="left"/>
      <w:pPr>
        <w:tabs>
          <w:tab w:val="num" w:pos="420"/>
        </w:tabs>
        <w:ind w:left="420" w:hanging="420"/>
      </w:pPr>
      <w:rPr>
        <w:rFonts w:ascii="Wingdings" w:hAnsi="Wingdings" w:hint="default"/>
      </w:rPr>
    </w:lvl>
  </w:abstractNum>
  <w:num w:numId="1">
    <w:abstractNumId w:val="147"/>
  </w:num>
  <w:num w:numId="2">
    <w:abstractNumId w:val="70"/>
  </w:num>
  <w:num w:numId="3">
    <w:abstractNumId w:val="125"/>
  </w:num>
  <w:num w:numId="4">
    <w:abstractNumId w:val="128"/>
  </w:num>
  <w:num w:numId="5">
    <w:abstractNumId w:val="74"/>
  </w:num>
  <w:num w:numId="6">
    <w:abstractNumId w:val="121"/>
  </w:num>
  <w:num w:numId="7">
    <w:abstractNumId w:val="13"/>
  </w:num>
  <w:num w:numId="8">
    <w:abstractNumId w:val="118"/>
  </w:num>
  <w:num w:numId="9">
    <w:abstractNumId w:val="130"/>
  </w:num>
  <w:num w:numId="10">
    <w:abstractNumId w:val="134"/>
  </w:num>
  <w:num w:numId="11">
    <w:abstractNumId w:val="86"/>
  </w:num>
  <w:num w:numId="12">
    <w:abstractNumId w:val="84"/>
  </w:num>
  <w:num w:numId="13">
    <w:abstractNumId w:val="111"/>
  </w:num>
  <w:num w:numId="14">
    <w:abstractNumId w:val="56"/>
  </w:num>
  <w:num w:numId="15">
    <w:abstractNumId w:val="64"/>
  </w:num>
  <w:num w:numId="16">
    <w:abstractNumId w:val="107"/>
  </w:num>
  <w:num w:numId="17">
    <w:abstractNumId w:val="99"/>
  </w:num>
  <w:num w:numId="18">
    <w:abstractNumId w:val="91"/>
  </w:num>
  <w:num w:numId="19">
    <w:abstractNumId w:val="51"/>
  </w:num>
  <w:num w:numId="20">
    <w:abstractNumId w:val="3"/>
  </w:num>
  <w:num w:numId="21">
    <w:abstractNumId w:val="143"/>
  </w:num>
  <w:num w:numId="22">
    <w:abstractNumId w:val="59"/>
  </w:num>
  <w:num w:numId="23">
    <w:abstractNumId w:val="55"/>
  </w:num>
  <w:num w:numId="24">
    <w:abstractNumId w:val="32"/>
  </w:num>
  <w:num w:numId="25">
    <w:abstractNumId w:val="8"/>
  </w:num>
  <w:num w:numId="26">
    <w:abstractNumId w:val="40"/>
  </w:num>
  <w:num w:numId="27">
    <w:abstractNumId w:val="148"/>
  </w:num>
  <w:num w:numId="28">
    <w:abstractNumId w:val="106"/>
  </w:num>
  <w:num w:numId="29">
    <w:abstractNumId w:val="57"/>
  </w:num>
  <w:num w:numId="30">
    <w:abstractNumId w:val="145"/>
  </w:num>
  <w:num w:numId="31">
    <w:abstractNumId w:val="93"/>
  </w:num>
  <w:num w:numId="32">
    <w:abstractNumId w:val="62"/>
  </w:num>
  <w:num w:numId="33">
    <w:abstractNumId w:val="7"/>
  </w:num>
  <w:num w:numId="34">
    <w:abstractNumId w:val="140"/>
  </w:num>
  <w:num w:numId="35">
    <w:abstractNumId w:val="52"/>
  </w:num>
  <w:num w:numId="36">
    <w:abstractNumId w:val="20"/>
  </w:num>
  <w:num w:numId="37">
    <w:abstractNumId w:val="87"/>
  </w:num>
  <w:num w:numId="38">
    <w:abstractNumId w:val="47"/>
  </w:num>
  <w:num w:numId="39">
    <w:abstractNumId w:val="66"/>
  </w:num>
  <w:num w:numId="40">
    <w:abstractNumId w:val="92"/>
  </w:num>
  <w:num w:numId="41">
    <w:abstractNumId w:val="43"/>
  </w:num>
  <w:num w:numId="42">
    <w:abstractNumId w:val="131"/>
  </w:num>
  <w:num w:numId="43">
    <w:abstractNumId w:val="103"/>
  </w:num>
  <w:num w:numId="44">
    <w:abstractNumId w:val="30"/>
  </w:num>
  <w:num w:numId="45">
    <w:abstractNumId w:val="112"/>
  </w:num>
  <w:num w:numId="46">
    <w:abstractNumId w:val="22"/>
  </w:num>
  <w:num w:numId="47">
    <w:abstractNumId w:val="90"/>
  </w:num>
  <w:num w:numId="48">
    <w:abstractNumId w:val="150"/>
  </w:num>
  <w:num w:numId="49">
    <w:abstractNumId w:val="126"/>
  </w:num>
  <w:num w:numId="50">
    <w:abstractNumId w:val="25"/>
  </w:num>
  <w:num w:numId="51">
    <w:abstractNumId w:val="85"/>
  </w:num>
  <w:num w:numId="52">
    <w:abstractNumId w:val="21"/>
  </w:num>
  <w:num w:numId="53">
    <w:abstractNumId w:val="18"/>
  </w:num>
  <w:num w:numId="54">
    <w:abstractNumId w:val="110"/>
  </w:num>
  <w:num w:numId="55">
    <w:abstractNumId w:val="102"/>
  </w:num>
  <w:num w:numId="56">
    <w:abstractNumId w:val="83"/>
  </w:num>
  <w:num w:numId="57">
    <w:abstractNumId w:val="127"/>
  </w:num>
  <w:num w:numId="58">
    <w:abstractNumId w:val="133"/>
  </w:num>
  <w:num w:numId="59">
    <w:abstractNumId w:val="12"/>
  </w:num>
  <w:num w:numId="60">
    <w:abstractNumId w:val="10"/>
  </w:num>
  <w:num w:numId="61">
    <w:abstractNumId w:val="124"/>
  </w:num>
  <w:num w:numId="62">
    <w:abstractNumId w:val="101"/>
  </w:num>
  <w:num w:numId="63">
    <w:abstractNumId w:val="75"/>
  </w:num>
  <w:num w:numId="64">
    <w:abstractNumId w:val="82"/>
  </w:num>
  <w:num w:numId="65">
    <w:abstractNumId w:val="54"/>
  </w:num>
  <w:num w:numId="66">
    <w:abstractNumId w:val="96"/>
  </w:num>
  <w:num w:numId="67">
    <w:abstractNumId w:val="34"/>
  </w:num>
  <w:num w:numId="68">
    <w:abstractNumId w:val="16"/>
  </w:num>
  <w:num w:numId="69">
    <w:abstractNumId w:val="41"/>
  </w:num>
  <w:num w:numId="70">
    <w:abstractNumId w:val="72"/>
  </w:num>
  <w:num w:numId="71">
    <w:abstractNumId w:val="15"/>
  </w:num>
  <w:num w:numId="72">
    <w:abstractNumId w:val="27"/>
  </w:num>
  <w:num w:numId="73">
    <w:abstractNumId w:val="81"/>
  </w:num>
  <w:num w:numId="74">
    <w:abstractNumId w:val="129"/>
  </w:num>
  <w:num w:numId="75">
    <w:abstractNumId w:val="117"/>
  </w:num>
  <w:num w:numId="76">
    <w:abstractNumId w:val="146"/>
  </w:num>
  <w:num w:numId="77">
    <w:abstractNumId w:val="97"/>
  </w:num>
  <w:num w:numId="78">
    <w:abstractNumId w:val="49"/>
  </w:num>
  <w:num w:numId="79">
    <w:abstractNumId w:val="65"/>
  </w:num>
  <w:num w:numId="80">
    <w:abstractNumId w:val="120"/>
  </w:num>
  <w:num w:numId="81">
    <w:abstractNumId w:val="151"/>
  </w:num>
  <w:num w:numId="82">
    <w:abstractNumId w:val="5"/>
  </w:num>
  <w:num w:numId="83">
    <w:abstractNumId w:val="35"/>
  </w:num>
  <w:num w:numId="84">
    <w:abstractNumId w:val="109"/>
  </w:num>
  <w:num w:numId="85">
    <w:abstractNumId w:val="19"/>
  </w:num>
  <w:num w:numId="86">
    <w:abstractNumId w:val="31"/>
  </w:num>
  <w:num w:numId="87">
    <w:abstractNumId w:val="113"/>
  </w:num>
  <w:num w:numId="88">
    <w:abstractNumId w:val="67"/>
  </w:num>
  <w:num w:numId="89">
    <w:abstractNumId w:val="142"/>
  </w:num>
  <w:num w:numId="90">
    <w:abstractNumId w:val="116"/>
  </w:num>
  <w:num w:numId="91">
    <w:abstractNumId w:val="14"/>
  </w:num>
  <w:num w:numId="92">
    <w:abstractNumId w:val="132"/>
  </w:num>
  <w:num w:numId="93">
    <w:abstractNumId w:val="139"/>
  </w:num>
  <w:num w:numId="94">
    <w:abstractNumId w:val="98"/>
  </w:num>
  <w:num w:numId="95">
    <w:abstractNumId w:val="23"/>
  </w:num>
  <w:num w:numId="96">
    <w:abstractNumId w:val="42"/>
  </w:num>
  <w:num w:numId="97">
    <w:abstractNumId w:val="6"/>
  </w:num>
  <w:num w:numId="98">
    <w:abstractNumId w:val="33"/>
  </w:num>
  <w:num w:numId="99">
    <w:abstractNumId w:val="71"/>
  </w:num>
  <w:num w:numId="100">
    <w:abstractNumId w:val="94"/>
  </w:num>
  <w:num w:numId="101">
    <w:abstractNumId w:val="58"/>
  </w:num>
  <w:num w:numId="102">
    <w:abstractNumId w:val="122"/>
  </w:num>
  <w:num w:numId="103">
    <w:abstractNumId w:val="60"/>
  </w:num>
  <w:num w:numId="104">
    <w:abstractNumId w:val="77"/>
  </w:num>
  <w:num w:numId="105">
    <w:abstractNumId w:val="37"/>
  </w:num>
  <w:num w:numId="106">
    <w:abstractNumId w:val="1"/>
  </w:num>
  <w:num w:numId="107">
    <w:abstractNumId w:val="36"/>
  </w:num>
  <w:num w:numId="108">
    <w:abstractNumId w:val="53"/>
  </w:num>
  <w:num w:numId="109">
    <w:abstractNumId w:val="144"/>
  </w:num>
  <w:num w:numId="110">
    <w:abstractNumId w:val="63"/>
  </w:num>
  <w:num w:numId="111">
    <w:abstractNumId w:val="141"/>
  </w:num>
  <w:num w:numId="112">
    <w:abstractNumId w:val="28"/>
  </w:num>
  <w:num w:numId="113">
    <w:abstractNumId w:val="78"/>
  </w:num>
  <w:num w:numId="114">
    <w:abstractNumId w:val="2"/>
  </w:num>
  <w:num w:numId="115">
    <w:abstractNumId w:val="108"/>
  </w:num>
  <w:num w:numId="116">
    <w:abstractNumId w:val="26"/>
  </w:num>
  <w:num w:numId="117">
    <w:abstractNumId w:val="17"/>
  </w:num>
  <w:num w:numId="118">
    <w:abstractNumId w:val="104"/>
  </w:num>
  <w:num w:numId="119">
    <w:abstractNumId w:val="39"/>
  </w:num>
  <w:num w:numId="120">
    <w:abstractNumId w:val="79"/>
  </w:num>
  <w:num w:numId="121">
    <w:abstractNumId w:val="138"/>
  </w:num>
  <w:num w:numId="122">
    <w:abstractNumId w:val="153"/>
  </w:num>
  <w:num w:numId="123">
    <w:abstractNumId w:val="11"/>
  </w:num>
  <w:num w:numId="124">
    <w:abstractNumId w:val="29"/>
  </w:num>
  <w:num w:numId="125">
    <w:abstractNumId w:val="9"/>
  </w:num>
  <w:num w:numId="126">
    <w:abstractNumId w:val="76"/>
  </w:num>
  <w:num w:numId="127">
    <w:abstractNumId w:val="48"/>
  </w:num>
  <w:num w:numId="128">
    <w:abstractNumId w:val="88"/>
  </w:num>
  <w:num w:numId="129">
    <w:abstractNumId w:val="119"/>
  </w:num>
  <w:num w:numId="130">
    <w:abstractNumId w:val="0"/>
  </w:num>
  <w:num w:numId="131">
    <w:abstractNumId w:val="61"/>
  </w:num>
  <w:num w:numId="132">
    <w:abstractNumId w:val="38"/>
  </w:num>
  <w:num w:numId="133">
    <w:abstractNumId w:val="50"/>
  </w:num>
  <w:num w:numId="134">
    <w:abstractNumId w:val="68"/>
  </w:num>
  <w:num w:numId="135">
    <w:abstractNumId w:val="135"/>
  </w:num>
  <w:num w:numId="136">
    <w:abstractNumId w:val="69"/>
  </w:num>
  <w:num w:numId="137">
    <w:abstractNumId w:val="46"/>
  </w:num>
  <w:num w:numId="138">
    <w:abstractNumId w:val="114"/>
  </w:num>
  <w:num w:numId="139">
    <w:abstractNumId w:val="115"/>
  </w:num>
  <w:num w:numId="140">
    <w:abstractNumId w:val="89"/>
  </w:num>
  <w:num w:numId="141">
    <w:abstractNumId w:val="73"/>
  </w:num>
  <w:num w:numId="142">
    <w:abstractNumId w:val="95"/>
  </w:num>
  <w:num w:numId="143">
    <w:abstractNumId w:val="136"/>
  </w:num>
  <w:num w:numId="144">
    <w:abstractNumId w:val="149"/>
  </w:num>
  <w:num w:numId="145">
    <w:abstractNumId w:val="80"/>
  </w:num>
  <w:num w:numId="146">
    <w:abstractNumId w:val="152"/>
  </w:num>
  <w:num w:numId="147">
    <w:abstractNumId w:val="24"/>
  </w:num>
  <w:num w:numId="148">
    <w:abstractNumId w:val="137"/>
  </w:num>
  <w:num w:numId="149">
    <w:abstractNumId w:val="45"/>
  </w:num>
  <w:num w:numId="150">
    <w:abstractNumId w:val="44"/>
  </w:num>
  <w:num w:numId="151">
    <w:abstractNumId w:val="4"/>
  </w:num>
  <w:num w:numId="152">
    <w:abstractNumId w:val="105"/>
  </w:num>
  <w:num w:numId="153">
    <w:abstractNumId w:val="100"/>
  </w:num>
  <w:num w:numId="154">
    <w:abstractNumId w:val="123"/>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41227"/>
    <w:rsid w:val="000F69D5"/>
    <w:rsid w:val="00524F71"/>
    <w:rsid w:val="00776AD1"/>
    <w:rsid w:val="007C7770"/>
    <w:rsid w:val="007D1048"/>
    <w:rsid w:val="00897F7D"/>
    <w:rsid w:val="00985907"/>
    <w:rsid w:val="00C357C4"/>
    <w:rsid w:val="00C40323"/>
    <w:rsid w:val="00C92B0C"/>
    <w:rsid w:val="00CB11CE"/>
    <w:rsid w:val="00DC4CC6"/>
    <w:rsid w:val="00E91BBE"/>
    <w:rsid w:val="00EA69F1"/>
    <w:rsid w:val="00EE2148"/>
    <w:rsid w:val="00F4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2D4355"/>
  <w15:chartTrackingRefBased/>
  <w15:docId w15:val="{3B45B436-C07C-4BDF-8620-1529C7D0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oleObject" Target="embeddings/oleObject1.bin"/><Relationship Id="rId51" Type="http://schemas.openxmlformats.org/officeDocument/2006/relationships/image" Target="media/image4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Normal.wpt</Template>
  <TotalTime>476</TotalTime>
  <Pages>45</Pages>
  <Words>3975</Words>
  <Characters>22661</Characters>
  <Application>Microsoft Office Word</Application>
  <DocSecurity>0</DocSecurity>
  <PresentationFormat/>
  <Lines>188</Lines>
  <Paragraphs>53</Paragraphs>
  <Slides>0</Slides>
  <Notes>0</Notes>
  <HiddenSlides>0</HiddenSlides>
  <MMClips>0</MMClips>
  <ScaleCrop>false</ScaleCrop>
  <Manager/>
  <Company/>
  <LinksUpToDate>false</LinksUpToDate>
  <CharactersWithSpaces>26583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一、现在最主要的三种网络</dc:title>
  <dc:subject/>
  <dc:creator>linfengtingyu1</dc:creator>
  <cp:keywords/>
  <dc:description/>
  <cp:lastModifiedBy>李杰</cp:lastModifiedBy>
  <cp:revision>7</cp:revision>
  <cp:lastPrinted>1899-12-30T00:00:00Z</cp:lastPrinted>
  <dcterms:created xsi:type="dcterms:W3CDTF">2018-01-11T08:27:00Z</dcterms:created>
  <dcterms:modified xsi:type="dcterms:W3CDTF">2018-01-11T16:23:00Z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